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68CA1" w14:textId="77777777" w:rsidR="00A7557E" w:rsidRPr="0031227C" w:rsidRDefault="00C16C10">
      <w:pPr>
        <w:rPr>
          <w:rFonts w:ascii="Verdana" w:hAnsi="Verdana" w:cs="Arial"/>
          <w:b/>
          <w:sz w:val="20"/>
          <w:szCs w:val="20"/>
        </w:rPr>
      </w:pPr>
      <w:r>
        <w:rPr>
          <w:rFonts w:ascii="Verdana" w:hAnsi="Verdana"/>
          <w:noProof/>
          <w:sz w:val="20"/>
          <w:szCs w:val="20"/>
        </w:rPr>
        <w:drawing>
          <wp:inline distT="0" distB="0" distL="0" distR="0" wp14:anchorId="3F021E29" wp14:editId="4F4BD3A6">
            <wp:extent cx="5267325" cy="733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67325" cy="733425"/>
                    </a:xfrm>
                    <a:prstGeom prst="rect">
                      <a:avLst/>
                    </a:prstGeom>
                    <a:noFill/>
                    <a:ln w="9525">
                      <a:noFill/>
                      <a:miter lim="800000"/>
                      <a:headEnd/>
                      <a:tailEnd/>
                    </a:ln>
                  </pic:spPr>
                </pic:pic>
              </a:graphicData>
            </a:graphic>
          </wp:inline>
        </w:drawing>
      </w:r>
    </w:p>
    <w:p w14:paraId="5CDDD115" w14:textId="77777777" w:rsidR="005E585D" w:rsidRPr="00795EC5" w:rsidRDefault="005E585D">
      <w:pPr>
        <w:rPr>
          <w:rFonts w:ascii="Verdana" w:hAnsi="Verdana" w:cs="Arial"/>
          <w:b/>
          <w:sz w:val="22"/>
          <w:szCs w:val="22"/>
        </w:rPr>
      </w:pPr>
    </w:p>
    <w:p w14:paraId="44AAEF3E" w14:textId="77777777" w:rsidR="005E585D" w:rsidRPr="000F3136" w:rsidRDefault="00E41380" w:rsidP="005E585D">
      <w:pPr>
        <w:jc w:val="center"/>
        <w:rPr>
          <w:rFonts w:ascii="Verdana" w:hAnsi="Verdana" w:cs="Arial"/>
          <w:b/>
          <w:i/>
          <w:smallCaps/>
          <w:sz w:val="22"/>
          <w:szCs w:val="22"/>
        </w:rPr>
      </w:pPr>
      <w:r w:rsidRPr="000F3136">
        <w:rPr>
          <w:rFonts w:ascii="Verdana" w:hAnsi="Verdana" w:cs="Arial"/>
          <w:b/>
          <w:i/>
          <w:smallCaps/>
          <w:sz w:val="22"/>
          <w:szCs w:val="22"/>
        </w:rPr>
        <w:t>Application</w:t>
      </w:r>
      <w:r w:rsidR="004E3644" w:rsidRPr="000F3136">
        <w:rPr>
          <w:rFonts w:ascii="Verdana" w:hAnsi="Verdana" w:cs="Arial"/>
          <w:b/>
          <w:i/>
          <w:smallCaps/>
          <w:sz w:val="22"/>
          <w:szCs w:val="22"/>
        </w:rPr>
        <w:t xml:space="preserve"> </w:t>
      </w:r>
      <w:r w:rsidR="00035CC4" w:rsidRPr="000F3136">
        <w:rPr>
          <w:rFonts w:ascii="Verdana" w:hAnsi="Verdana" w:cs="Arial"/>
          <w:b/>
          <w:i/>
          <w:smallCaps/>
          <w:sz w:val="22"/>
          <w:szCs w:val="22"/>
        </w:rPr>
        <w:t>to Register</w:t>
      </w:r>
      <w:r w:rsidR="004E3644" w:rsidRPr="000F3136">
        <w:rPr>
          <w:rFonts w:ascii="Verdana" w:hAnsi="Verdana" w:cs="Arial"/>
          <w:b/>
          <w:i/>
          <w:smallCaps/>
          <w:sz w:val="22"/>
          <w:szCs w:val="22"/>
        </w:rPr>
        <w:t xml:space="preserve"> for a </w:t>
      </w:r>
      <w:r w:rsidR="009C35E3" w:rsidRPr="000F3136">
        <w:rPr>
          <w:rFonts w:ascii="Verdana" w:hAnsi="Verdana" w:cs="Arial"/>
          <w:b/>
          <w:i/>
          <w:smallCaps/>
          <w:sz w:val="22"/>
          <w:szCs w:val="22"/>
        </w:rPr>
        <w:t xml:space="preserve">Postgraduate </w:t>
      </w:r>
      <w:r w:rsidR="004E3644" w:rsidRPr="000F3136">
        <w:rPr>
          <w:rFonts w:ascii="Verdana" w:hAnsi="Verdana" w:cs="Arial"/>
          <w:b/>
          <w:i/>
          <w:smallCaps/>
          <w:sz w:val="22"/>
          <w:szCs w:val="22"/>
        </w:rPr>
        <w:t>Research Programme</w:t>
      </w:r>
    </w:p>
    <w:p w14:paraId="6CA8E47A" w14:textId="77777777" w:rsidR="00A21D6A" w:rsidRPr="0031227C" w:rsidRDefault="00A21D6A" w:rsidP="00A21D6A">
      <w:pPr>
        <w:jc w:val="center"/>
        <w:rPr>
          <w:rFonts w:ascii="Verdana" w:hAnsi="Verdana" w:cs="Arial"/>
          <w:smallCaps/>
          <w:sz w:val="20"/>
          <w:szCs w:val="20"/>
        </w:rPr>
      </w:pPr>
      <w:r w:rsidRPr="0031227C">
        <w:rPr>
          <w:rFonts w:ascii="Verdana" w:hAnsi="Verdana" w:cs="Arial"/>
          <w:smallCaps/>
          <w:sz w:val="20"/>
          <w:szCs w:val="20"/>
        </w:rPr>
        <w:t>(</w:t>
      </w:r>
      <w:r w:rsidR="000F3136">
        <w:rPr>
          <w:rFonts w:ascii="Verdana" w:hAnsi="Verdana" w:cs="Arial"/>
          <w:smallCaps/>
          <w:sz w:val="20"/>
          <w:szCs w:val="20"/>
        </w:rPr>
        <w:t>To be completed in consultation with the Director of Studies</w:t>
      </w:r>
      <w:r w:rsidRPr="0031227C">
        <w:rPr>
          <w:rFonts w:ascii="Verdana" w:hAnsi="Verdana" w:cs="Arial"/>
          <w:smallCaps/>
          <w:sz w:val="20"/>
          <w:szCs w:val="20"/>
        </w:rPr>
        <w:t>)</w:t>
      </w:r>
    </w:p>
    <w:p w14:paraId="26521D0D" w14:textId="77777777" w:rsidR="008575F0" w:rsidRPr="0031227C" w:rsidRDefault="008575F0" w:rsidP="008575F0">
      <w:pPr>
        <w:jc w:val="center"/>
        <w:rPr>
          <w:rFonts w:ascii="Verdana" w:hAnsi="Verdana" w:cs="Arial"/>
          <w:i/>
          <w:sz w:val="20"/>
          <w:szCs w:val="20"/>
        </w:rPr>
      </w:pPr>
    </w:p>
    <w:p w14:paraId="37313199" w14:textId="77777777" w:rsidR="008575F0" w:rsidRPr="0031227C" w:rsidRDefault="003F7BFC" w:rsidP="008575F0">
      <w:pPr>
        <w:jc w:val="both"/>
        <w:rPr>
          <w:rFonts w:ascii="Verdana" w:hAnsi="Verdana" w:cs="Arial"/>
          <w:i/>
          <w:sz w:val="20"/>
          <w:szCs w:val="20"/>
        </w:rPr>
      </w:pPr>
      <w:r>
        <w:rPr>
          <w:rFonts w:ascii="Verdana" w:hAnsi="Verdana" w:cs="Arial"/>
          <w:i/>
          <w:sz w:val="20"/>
          <w:szCs w:val="20"/>
        </w:rPr>
        <w:t xml:space="preserve">In completing this form, the applicant </w:t>
      </w:r>
      <w:r w:rsidR="008575F0" w:rsidRPr="0031227C">
        <w:rPr>
          <w:rFonts w:ascii="Verdana" w:hAnsi="Verdana" w:cs="Arial"/>
          <w:i/>
          <w:sz w:val="20"/>
          <w:szCs w:val="20"/>
        </w:rPr>
        <w:t>should refer to the relevant sections of the Part 9 of the Manual of General Regulations</w:t>
      </w:r>
      <w:r w:rsidR="000F3136">
        <w:rPr>
          <w:rFonts w:ascii="Verdana" w:hAnsi="Verdana" w:cs="Arial"/>
          <w:i/>
          <w:sz w:val="20"/>
          <w:szCs w:val="20"/>
        </w:rPr>
        <w:t xml:space="preserve">, </w:t>
      </w:r>
      <w:r w:rsidR="008575F0" w:rsidRPr="0031227C">
        <w:rPr>
          <w:rFonts w:ascii="Verdana" w:hAnsi="Verdana" w:cs="Arial"/>
          <w:i/>
          <w:sz w:val="20"/>
          <w:szCs w:val="20"/>
        </w:rPr>
        <w:t xml:space="preserve">the Code of Practice for Postgraduate Research </w:t>
      </w:r>
      <w:r w:rsidR="000F3136">
        <w:rPr>
          <w:rFonts w:ascii="Verdana" w:hAnsi="Verdana" w:cs="Arial"/>
          <w:i/>
          <w:sz w:val="20"/>
          <w:szCs w:val="20"/>
        </w:rPr>
        <w:t>Degrees and, where necessary, the Code of Practice for Research Ethics and Governance.</w:t>
      </w:r>
    </w:p>
    <w:p w14:paraId="7548850F" w14:textId="77777777" w:rsidR="00042C92" w:rsidRPr="0031227C" w:rsidRDefault="00042C92" w:rsidP="00A04E27">
      <w:pPr>
        <w:jc w:val="both"/>
        <w:rPr>
          <w:rFonts w:ascii="Verdana" w:hAnsi="Verdana" w:cs="Arial"/>
          <w:i/>
          <w:sz w:val="20"/>
          <w:szCs w:val="20"/>
        </w:rPr>
      </w:pPr>
    </w:p>
    <w:p w14:paraId="7A257F6A" w14:textId="77777777" w:rsidR="009820ED" w:rsidRPr="000F3136" w:rsidRDefault="009820ED" w:rsidP="009820ED">
      <w:pPr>
        <w:jc w:val="both"/>
        <w:rPr>
          <w:rFonts w:ascii="Verdana" w:hAnsi="Verdana" w:cs="Arial"/>
          <w:b/>
          <w:i/>
          <w:sz w:val="20"/>
          <w:szCs w:val="20"/>
        </w:rPr>
      </w:pPr>
      <w:r w:rsidRPr="000F3136">
        <w:rPr>
          <w:rFonts w:ascii="Verdana" w:hAnsi="Verdana" w:cs="Arial"/>
          <w:b/>
          <w:i/>
          <w:sz w:val="20"/>
          <w:szCs w:val="20"/>
        </w:rPr>
        <w:t>This form must be signed and dated in advance of submission to School Research Degrees Sub-Committee (SRDSC).</w:t>
      </w:r>
    </w:p>
    <w:p w14:paraId="0B96062A" w14:textId="77777777" w:rsidR="003A1809" w:rsidRDefault="003A1809" w:rsidP="009820ED">
      <w:pPr>
        <w:jc w:val="both"/>
        <w:rPr>
          <w:rFonts w:ascii="Verdana" w:hAnsi="Verdana" w:cs="Arial"/>
          <w:b/>
          <w:i/>
          <w:sz w:val="20"/>
          <w:szCs w:val="20"/>
        </w:rPr>
      </w:pPr>
    </w:p>
    <w:p w14:paraId="15772817" w14:textId="77777777" w:rsidR="00A04E27" w:rsidRPr="0031227C" w:rsidRDefault="00C766AD" w:rsidP="005E585D">
      <w:pPr>
        <w:rPr>
          <w:rFonts w:ascii="Verdana" w:hAnsi="Verdana" w:cs="Arial"/>
          <w:smallCaps/>
          <w:sz w:val="20"/>
          <w:szCs w:val="20"/>
        </w:rPr>
      </w:pPr>
      <w:r>
        <w:rPr>
          <w:rFonts w:ascii="Verdana" w:hAnsi="Verdana" w:cs="Arial"/>
          <w:smallCaps/>
          <w:noProof/>
          <w:sz w:val="20"/>
          <w:szCs w:val="20"/>
          <w:lang w:val="en-US" w:eastAsia="zh-TW"/>
        </w:rPr>
        <w:pict w14:anchorId="2B036F75">
          <v:shapetype id="_x0000_t202" coordsize="21600,21600" o:spt="202" path="m,l,21600r21600,l21600,xe">
            <v:stroke joinstyle="miter"/>
            <v:path gradientshapeok="t" o:connecttype="rect"/>
          </v:shapetype>
          <v:shape id="_x0000_s1029" type="#_x0000_t202" style="position:absolute;margin-left:0;margin-top:0;width:416.75pt;height:56.9pt;z-index:251657728;mso-position-horizontal:center;mso-width-relative:margin;mso-height-relative:margin" fillcolor="#d8d8d8">
            <v:textbox style="mso-next-textbox:#_x0000_s1029">
              <w:txbxContent>
                <w:p w14:paraId="74AEFDAF" w14:textId="77777777" w:rsidR="00D22DDC" w:rsidRPr="003A1809" w:rsidRDefault="00D22DDC" w:rsidP="00444790">
                  <w:pPr>
                    <w:jc w:val="both"/>
                    <w:rPr>
                      <w:rFonts w:ascii="Verdana" w:hAnsi="Verdana" w:cs="Arial"/>
                      <w:i/>
                      <w:sz w:val="20"/>
                      <w:szCs w:val="20"/>
                    </w:rPr>
                  </w:pPr>
                  <w:r w:rsidRPr="002707E6">
                    <w:rPr>
                      <w:rFonts w:ascii="Verdana" w:hAnsi="Verdana" w:cs="Arial"/>
                      <w:b/>
                      <w:i/>
                      <w:sz w:val="20"/>
                      <w:szCs w:val="20"/>
                      <w:u w:val="single"/>
                    </w:rPr>
                    <w:t>What Now?</w:t>
                  </w:r>
                  <w:r>
                    <w:rPr>
                      <w:rFonts w:ascii="Verdana" w:hAnsi="Verdana" w:cs="Arial"/>
                      <w:i/>
                      <w:sz w:val="20"/>
                      <w:szCs w:val="20"/>
                    </w:rPr>
                    <w:t xml:space="preserve"> </w:t>
                  </w:r>
                  <w:r w:rsidRPr="00BA5B0C">
                    <w:rPr>
                      <w:rFonts w:ascii="Verdana" w:hAnsi="Verdana" w:cs="Arial"/>
                      <w:i/>
                      <w:sz w:val="20"/>
                      <w:szCs w:val="20"/>
                    </w:rPr>
                    <w:t xml:space="preserve">This form should be completed </w:t>
                  </w:r>
                  <w:r>
                    <w:rPr>
                      <w:rFonts w:ascii="Verdana" w:hAnsi="Verdana" w:cs="Arial"/>
                      <w:i/>
                      <w:sz w:val="20"/>
                      <w:szCs w:val="20"/>
                    </w:rPr>
                    <w:t>by the applicant in consultation with the Supervisory Team</w:t>
                  </w:r>
                  <w:r w:rsidRPr="00BA5B0C">
                    <w:rPr>
                      <w:rFonts w:ascii="Verdana" w:hAnsi="Verdana" w:cs="Arial"/>
                      <w:i/>
                      <w:sz w:val="20"/>
                      <w:szCs w:val="20"/>
                    </w:rPr>
                    <w:t>. Following formal approval at Research Degrees Subcommittee, written confirmation will be sent to</w:t>
                  </w:r>
                  <w:r>
                    <w:rPr>
                      <w:rFonts w:ascii="Verdana" w:hAnsi="Verdana" w:cs="Arial"/>
                      <w:i/>
                      <w:sz w:val="20"/>
                      <w:szCs w:val="20"/>
                    </w:rPr>
                    <w:t xml:space="preserve"> the applicant</w:t>
                  </w:r>
                  <w:r w:rsidRPr="00BA5B0C">
                    <w:rPr>
                      <w:rFonts w:ascii="Verdana" w:hAnsi="Verdana" w:cs="Arial"/>
                      <w:i/>
                      <w:sz w:val="20"/>
                      <w:szCs w:val="20"/>
                    </w:rPr>
                    <w:t xml:space="preserve"> </w:t>
                  </w:r>
                  <w:r>
                    <w:rPr>
                      <w:rFonts w:ascii="Verdana" w:hAnsi="Verdana" w:cs="Arial"/>
                      <w:i/>
                      <w:sz w:val="20"/>
                      <w:szCs w:val="20"/>
                    </w:rPr>
                    <w:t>from the relevant officer within the academic school.</w:t>
                  </w:r>
                </w:p>
                <w:p w14:paraId="78471BA8" w14:textId="77777777" w:rsidR="00D22DDC" w:rsidRDefault="00D22DDC"/>
              </w:txbxContent>
            </v:textbox>
          </v:shape>
        </w:pict>
      </w:r>
    </w:p>
    <w:p w14:paraId="1749C1FD" w14:textId="77777777" w:rsidR="00444790" w:rsidRDefault="00444790" w:rsidP="005E585D">
      <w:pPr>
        <w:rPr>
          <w:rFonts w:ascii="Verdana" w:hAnsi="Verdana" w:cs="Arial"/>
          <w:b/>
          <w:smallCaps/>
          <w:sz w:val="22"/>
          <w:szCs w:val="22"/>
        </w:rPr>
      </w:pPr>
    </w:p>
    <w:p w14:paraId="03A3D344" w14:textId="77777777" w:rsidR="00444790" w:rsidRDefault="00444790" w:rsidP="005E585D">
      <w:pPr>
        <w:rPr>
          <w:rFonts w:ascii="Verdana" w:hAnsi="Verdana" w:cs="Arial"/>
          <w:b/>
          <w:smallCaps/>
          <w:sz w:val="22"/>
          <w:szCs w:val="22"/>
        </w:rPr>
      </w:pPr>
    </w:p>
    <w:p w14:paraId="3EEC8EB3" w14:textId="77777777" w:rsidR="00BE61CF" w:rsidRDefault="00BE61CF" w:rsidP="005E585D">
      <w:pPr>
        <w:rPr>
          <w:rFonts w:ascii="Verdana" w:hAnsi="Verdana" w:cs="Arial"/>
          <w:b/>
          <w:smallCaps/>
          <w:sz w:val="22"/>
          <w:szCs w:val="22"/>
        </w:rPr>
      </w:pPr>
    </w:p>
    <w:p w14:paraId="142B4F4F" w14:textId="77777777" w:rsidR="00BE61CF" w:rsidRDefault="00BE61CF" w:rsidP="005E585D">
      <w:pPr>
        <w:rPr>
          <w:rFonts w:ascii="Verdana" w:hAnsi="Verdana" w:cs="Arial"/>
          <w:b/>
          <w:smallCaps/>
          <w:sz w:val="22"/>
          <w:szCs w:val="22"/>
        </w:rPr>
      </w:pPr>
    </w:p>
    <w:p w14:paraId="5C8E3ADA" w14:textId="77777777" w:rsidR="005E585D" w:rsidRPr="009820ED" w:rsidRDefault="00D605EA" w:rsidP="005E585D">
      <w:pPr>
        <w:rPr>
          <w:rFonts w:ascii="Verdana" w:hAnsi="Verdana" w:cs="Arial"/>
          <w:b/>
          <w:smallCaps/>
          <w:sz w:val="22"/>
          <w:szCs w:val="22"/>
        </w:rPr>
      </w:pPr>
      <w:r w:rsidRPr="009820ED">
        <w:rPr>
          <w:rFonts w:ascii="Verdana" w:hAnsi="Verdana" w:cs="Arial"/>
          <w:b/>
          <w:smallCaps/>
          <w:sz w:val="22"/>
          <w:szCs w:val="22"/>
        </w:rPr>
        <w:t xml:space="preserve">1. </w:t>
      </w:r>
      <w:r w:rsidR="00F54121" w:rsidRPr="009820ED">
        <w:rPr>
          <w:rFonts w:ascii="Verdana" w:hAnsi="Verdana" w:cs="Arial"/>
          <w:b/>
          <w:smallCaps/>
          <w:sz w:val="22"/>
          <w:szCs w:val="22"/>
        </w:rPr>
        <w:t>Student</w:t>
      </w:r>
      <w:r w:rsidR="005E585D" w:rsidRPr="009820ED">
        <w:rPr>
          <w:rFonts w:ascii="Verdana" w:hAnsi="Verdana" w:cs="Arial"/>
          <w:b/>
          <w:smallCaps/>
          <w:sz w:val="22"/>
          <w:szCs w:val="22"/>
        </w:rPr>
        <w:t>’s Details</w:t>
      </w:r>
    </w:p>
    <w:p w14:paraId="57749D07" w14:textId="77777777" w:rsidR="004E3644" w:rsidRPr="0031227C" w:rsidRDefault="004E3644" w:rsidP="004E3644">
      <w:pPr>
        <w:rPr>
          <w:rFonts w:ascii="Verdana" w:hAnsi="Verdana" w:cs="Arial"/>
          <w:b/>
          <w:smallCaps/>
          <w:sz w:val="20"/>
          <w:szCs w:val="20"/>
        </w:rPr>
      </w:pPr>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1559"/>
        <w:gridCol w:w="567"/>
        <w:gridCol w:w="709"/>
        <w:gridCol w:w="142"/>
        <w:gridCol w:w="1327"/>
      </w:tblGrid>
      <w:tr w:rsidR="004E3644" w:rsidRPr="0031227C" w14:paraId="11B74700" w14:textId="77777777" w:rsidTr="00896059">
        <w:trPr>
          <w:trHeight w:val="567"/>
        </w:trPr>
        <w:tc>
          <w:tcPr>
            <w:tcW w:w="4219" w:type="dxa"/>
            <w:shd w:val="clear" w:color="auto" w:fill="D9D9D9"/>
            <w:vAlign w:val="center"/>
          </w:tcPr>
          <w:p w14:paraId="2FB8FB99" w14:textId="77777777" w:rsidR="004E3644" w:rsidRPr="00795EC5" w:rsidRDefault="00F54121" w:rsidP="007C1DCB">
            <w:pPr>
              <w:rPr>
                <w:rFonts w:ascii="Verdana" w:hAnsi="Verdana" w:cs="Arial"/>
                <w:b/>
                <w:smallCaps/>
                <w:sz w:val="20"/>
                <w:szCs w:val="20"/>
              </w:rPr>
            </w:pPr>
            <w:smartTag w:uri="urn:schemas-microsoft-com:office:smarttags" w:element="stockticker">
              <w:r w:rsidRPr="00795EC5">
                <w:rPr>
                  <w:rFonts w:ascii="Verdana" w:hAnsi="Verdana" w:cs="Arial"/>
                  <w:b/>
                  <w:smallCaps/>
                  <w:sz w:val="20"/>
                  <w:szCs w:val="20"/>
                </w:rPr>
                <w:t>Full</w:t>
              </w:r>
            </w:smartTag>
            <w:r w:rsidRPr="00795EC5">
              <w:rPr>
                <w:rFonts w:ascii="Verdana" w:hAnsi="Verdana" w:cs="Arial"/>
                <w:b/>
                <w:smallCaps/>
                <w:sz w:val="20"/>
                <w:szCs w:val="20"/>
              </w:rPr>
              <w:t xml:space="preserve"> </w:t>
            </w:r>
            <w:r w:rsidRPr="00372FBC">
              <w:rPr>
                <w:rFonts w:ascii="Wingdings 2" w:hAnsi="Wingdings 2" w:cs="Arial"/>
                <w:b/>
                <w:smallCaps/>
                <w:sz w:val="20"/>
                <w:szCs w:val="20"/>
              </w:rPr>
              <w:t>n</w:t>
            </w:r>
            <w:r w:rsidR="004E3644" w:rsidRPr="00372FBC">
              <w:rPr>
                <w:rFonts w:ascii="Wingdings 2" w:hAnsi="Wingdings 2" w:cs="Arial"/>
                <w:b/>
                <w:smallCaps/>
                <w:sz w:val="20"/>
                <w:szCs w:val="20"/>
              </w:rPr>
              <w:t>ame</w:t>
            </w:r>
          </w:p>
        </w:tc>
        <w:tc>
          <w:tcPr>
            <w:tcW w:w="4304" w:type="dxa"/>
            <w:gridSpan w:val="5"/>
            <w:vAlign w:val="center"/>
          </w:tcPr>
          <w:p w14:paraId="6698DF31" w14:textId="3E34D441" w:rsidR="004E3644" w:rsidRPr="0031227C" w:rsidRDefault="00372FBC" w:rsidP="007C1DCB">
            <w:pPr>
              <w:rPr>
                <w:rFonts w:ascii="Verdana" w:hAnsi="Verdana" w:cs="Arial"/>
                <w:b/>
                <w:sz w:val="20"/>
                <w:szCs w:val="20"/>
              </w:rPr>
            </w:pPr>
            <w:r>
              <w:rPr>
                <w:rFonts w:ascii="Verdana" w:hAnsi="Verdana" w:cs="Arial"/>
                <w:b/>
                <w:sz w:val="20"/>
                <w:szCs w:val="20"/>
              </w:rPr>
              <w:t>Chung Hoi CHIU</w:t>
            </w:r>
          </w:p>
        </w:tc>
      </w:tr>
      <w:tr w:rsidR="004E3644" w:rsidRPr="0031227C" w14:paraId="0B16247C" w14:textId="77777777" w:rsidTr="00896059">
        <w:trPr>
          <w:trHeight w:val="567"/>
        </w:trPr>
        <w:tc>
          <w:tcPr>
            <w:tcW w:w="4219" w:type="dxa"/>
            <w:shd w:val="clear" w:color="auto" w:fill="D9D9D9"/>
            <w:vAlign w:val="center"/>
          </w:tcPr>
          <w:p w14:paraId="3F2B8991" w14:textId="77777777" w:rsidR="004E3644" w:rsidRPr="00795EC5" w:rsidRDefault="00F54121" w:rsidP="007C1DCB">
            <w:pPr>
              <w:rPr>
                <w:rFonts w:ascii="Verdana" w:hAnsi="Verdana" w:cs="Arial"/>
                <w:b/>
                <w:smallCaps/>
                <w:sz w:val="20"/>
                <w:szCs w:val="20"/>
              </w:rPr>
            </w:pPr>
            <w:r w:rsidRPr="00795EC5">
              <w:rPr>
                <w:rFonts w:ascii="Verdana" w:hAnsi="Verdana" w:cs="Arial"/>
                <w:b/>
                <w:smallCaps/>
                <w:sz w:val="20"/>
                <w:szCs w:val="20"/>
              </w:rPr>
              <w:t>UEL student n</w:t>
            </w:r>
            <w:r w:rsidR="004E3644" w:rsidRPr="00795EC5">
              <w:rPr>
                <w:rFonts w:ascii="Verdana" w:hAnsi="Verdana" w:cs="Arial"/>
                <w:b/>
                <w:smallCaps/>
                <w:sz w:val="20"/>
                <w:szCs w:val="20"/>
              </w:rPr>
              <w:t>umber</w:t>
            </w:r>
          </w:p>
        </w:tc>
        <w:tc>
          <w:tcPr>
            <w:tcW w:w="4304" w:type="dxa"/>
            <w:gridSpan w:val="5"/>
            <w:vAlign w:val="center"/>
          </w:tcPr>
          <w:p w14:paraId="04494CDB" w14:textId="5ECCA054" w:rsidR="004E3644" w:rsidRPr="0031227C" w:rsidRDefault="00372FBC" w:rsidP="007C1DCB">
            <w:pPr>
              <w:rPr>
                <w:rFonts w:ascii="Verdana" w:hAnsi="Verdana" w:cs="Arial"/>
                <w:b/>
                <w:sz w:val="20"/>
                <w:szCs w:val="20"/>
              </w:rPr>
            </w:pPr>
            <w:r>
              <w:rPr>
                <w:rFonts w:ascii="Verdana" w:hAnsi="Verdana" w:cs="Arial"/>
                <w:b/>
                <w:sz w:val="20"/>
                <w:szCs w:val="20"/>
              </w:rPr>
              <w:t>U1720146</w:t>
            </w:r>
          </w:p>
        </w:tc>
      </w:tr>
      <w:tr w:rsidR="00247247" w:rsidRPr="0031227C" w14:paraId="433978E4" w14:textId="77777777" w:rsidTr="00896059">
        <w:trPr>
          <w:trHeight w:val="333"/>
        </w:trPr>
        <w:tc>
          <w:tcPr>
            <w:tcW w:w="4219" w:type="dxa"/>
            <w:vMerge w:val="restart"/>
            <w:shd w:val="clear" w:color="auto" w:fill="D9D9D9"/>
            <w:vAlign w:val="center"/>
          </w:tcPr>
          <w:p w14:paraId="6B8261FD" w14:textId="77777777" w:rsidR="00247247" w:rsidRPr="00795EC5" w:rsidRDefault="00247247" w:rsidP="00183723">
            <w:pPr>
              <w:rPr>
                <w:rFonts w:ascii="Verdana" w:hAnsi="Verdana" w:cs="Arial"/>
                <w:b/>
                <w:smallCaps/>
                <w:sz w:val="20"/>
                <w:szCs w:val="20"/>
              </w:rPr>
            </w:pPr>
            <w:r w:rsidRPr="00795EC5">
              <w:rPr>
                <w:rFonts w:ascii="Verdana" w:hAnsi="Verdana" w:cs="Arial"/>
                <w:b/>
                <w:smallCaps/>
                <w:sz w:val="20"/>
                <w:szCs w:val="20"/>
              </w:rPr>
              <w:t xml:space="preserve">Programme for which you </w:t>
            </w:r>
            <w:smartTag w:uri="urn:schemas-microsoft-com:office:smarttags" w:element="stockticker">
              <w:r w:rsidRPr="00795EC5">
                <w:rPr>
                  <w:rFonts w:ascii="Verdana" w:hAnsi="Verdana" w:cs="Arial"/>
                  <w:b/>
                  <w:smallCaps/>
                  <w:sz w:val="20"/>
                  <w:szCs w:val="20"/>
                </w:rPr>
                <w:t>are</w:t>
              </w:r>
            </w:smartTag>
            <w:r w:rsidRPr="00795EC5">
              <w:rPr>
                <w:rFonts w:ascii="Verdana" w:hAnsi="Verdana" w:cs="Arial"/>
                <w:b/>
                <w:smallCaps/>
                <w:sz w:val="20"/>
                <w:szCs w:val="20"/>
              </w:rPr>
              <w:t xml:space="preserve"> currently</w:t>
            </w:r>
            <w:r w:rsidRPr="00795EC5">
              <w:rPr>
                <w:rFonts w:ascii="Verdana" w:hAnsi="Verdana" w:cs="Arial"/>
                <w:b/>
                <w:sz w:val="20"/>
                <w:szCs w:val="20"/>
              </w:rPr>
              <w:t xml:space="preserve"> E</w:t>
            </w:r>
            <w:r w:rsidRPr="00795EC5">
              <w:rPr>
                <w:rFonts w:ascii="Verdana" w:hAnsi="Verdana" w:cs="Arial"/>
                <w:b/>
                <w:smallCaps/>
                <w:sz w:val="20"/>
                <w:szCs w:val="20"/>
              </w:rPr>
              <w:t xml:space="preserve">nrolled  </w:t>
            </w:r>
            <w:r w:rsidRPr="00795EC5">
              <w:rPr>
                <w:rFonts w:ascii="Verdana" w:hAnsi="Verdana" w:cs="Arial"/>
                <w:b/>
                <w:smallCaps/>
                <w:sz w:val="20"/>
                <w:szCs w:val="20"/>
              </w:rPr>
              <w:br/>
            </w:r>
            <w:r w:rsidRPr="00795EC5">
              <w:rPr>
                <w:rFonts w:ascii="Verdana" w:hAnsi="Verdana" w:cs="Arial"/>
                <w:i/>
                <w:sz w:val="20"/>
                <w:szCs w:val="20"/>
              </w:rPr>
              <w:t>(Please Tick)</w:t>
            </w:r>
          </w:p>
        </w:tc>
        <w:tc>
          <w:tcPr>
            <w:tcW w:w="2835" w:type="dxa"/>
            <w:gridSpan w:val="3"/>
            <w:shd w:val="clear" w:color="auto" w:fill="D9D9D9"/>
            <w:vAlign w:val="center"/>
          </w:tcPr>
          <w:p w14:paraId="03F628EA" w14:textId="77777777" w:rsidR="00247247" w:rsidRPr="00247247" w:rsidRDefault="00247247" w:rsidP="00183723">
            <w:pPr>
              <w:rPr>
                <w:rFonts w:ascii="Verdana" w:hAnsi="Verdana" w:cs="Arial"/>
                <w:b/>
                <w:smallCaps/>
                <w:sz w:val="20"/>
                <w:szCs w:val="20"/>
              </w:rPr>
            </w:pPr>
            <w:r w:rsidRPr="0031227C">
              <w:rPr>
                <w:rFonts w:ascii="Verdana" w:hAnsi="Verdana" w:cs="Arial"/>
                <w:b/>
                <w:smallCaps/>
                <w:sz w:val="20"/>
                <w:szCs w:val="20"/>
              </w:rPr>
              <w:t>MPhil</w:t>
            </w:r>
          </w:p>
        </w:tc>
        <w:tc>
          <w:tcPr>
            <w:tcW w:w="1469" w:type="dxa"/>
            <w:gridSpan w:val="2"/>
            <w:shd w:val="clear" w:color="auto" w:fill="FFFFFF"/>
            <w:vAlign w:val="center"/>
          </w:tcPr>
          <w:p w14:paraId="158C522E" w14:textId="77777777" w:rsidR="00247247" w:rsidRPr="0031227C" w:rsidRDefault="00247247" w:rsidP="00183723">
            <w:pPr>
              <w:rPr>
                <w:rFonts w:ascii="Verdana" w:hAnsi="Verdana" w:cs="Arial"/>
                <w:b/>
                <w:sz w:val="20"/>
                <w:szCs w:val="20"/>
              </w:rPr>
            </w:pPr>
          </w:p>
        </w:tc>
      </w:tr>
      <w:tr w:rsidR="00247247" w:rsidRPr="0031227C" w14:paraId="4F0DB0B1" w14:textId="77777777" w:rsidTr="00896059">
        <w:trPr>
          <w:trHeight w:val="327"/>
        </w:trPr>
        <w:tc>
          <w:tcPr>
            <w:tcW w:w="4219" w:type="dxa"/>
            <w:vMerge/>
            <w:shd w:val="clear" w:color="auto" w:fill="D9D9D9"/>
            <w:vAlign w:val="center"/>
          </w:tcPr>
          <w:p w14:paraId="0EDF95ED" w14:textId="77777777" w:rsidR="00247247" w:rsidRPr="00795EC5" w:rsidRDefault="00247247" w:rsidP="00183723">
            <w:pPr>
              <w:rPr>
                <w:rFonts w:ascii="Verdana" w:hAnsi="Verdana" w:cs="Arial"/>
                <w:b/>
                <w:smallCaps/>
                <w:sz w:val="20"/>
                <w:szCs w:val="20"/>
              </w:rPr>
            </w:pPr>
          </w:p>
        </w:tc>
        <w:tc>
          <w:tcPr>
            <w:tcW w:w="2835" w:type="dxa"/>
            <w:gridSpan w:val="3"/>
            <w:shd w:val="clear" w:color="auto" w:fill="D9D9D9"/>
            <w:vAlign w:val="center"/>
          </w:tcPr>
          <w:p w14:paraId="3287696F" w14:textId="77777777" w:rsidR="00247247" w:rsidRPr="0031227C" w:rsidRDefault="00247247" w:rsidP="00F64729">
            <w:pPr>
              <w:rPr>
                <w:rFonts w:ascii="Verdana" w:hAnsi="Verdana" w:cs="Arial"/>
                <w:b/>
                <w:smallCaps/>
                <w:sz w:val="20"/>
                <w:szCs w:val="20"/>
              </w:rPr>
            </w:pPr>
            <w:r w:rsidRPr="0031227C">
              <w:rPr>
                <w:rFonts w:ascii="Verdana" w:hAnsi="Verdana" w:cs="Arial"/>
                <w:b/>
                <w:smallCaps/>
                <w:sz w:val="20"/>
                <w:szCs w:val="20"/>
              </w:rPr>
              <w:t>MPhil by Publi</w:t>
            </w:r>
            <w:r w:rsidR="00F64729">
              <w:rPr>
                <w:rFonts w:ascii="Verdana" w:hAnsi="Verdana" w:cs="Arial"/>
                <w:b/>
                <w:smallCaps/>
                <w:sz w:val="20"/>
                <w:szCs w:val="20"/>
              </w:rPr>
              <w:t>shed Work</w:t>
            </w:r>
          </w:p>
        </w:tc>
        <w:tc>
          <w:tcPr>
            <w:tcW w:w="1469" w:type="dxa"/>
            <w:gridSpan w:val="2"/>
            <w:shd w:val="clear" w:color="auto" w:fill="FFFFFF"/>
            <w:vAlign w:val="center"/>
          </w:tcPr>
          <w:p w14:paraId="0FE493FB" w14:textId="77777777" w:rsidR="00247247" w:rsidRPr="0031227C" w:rsidRDefault="00247247" w:rsidP="00247247">
            <w:pPr>
              <w:rPr>
                <w:rFonts w:ascii="Verdana" w:hAnsi="Verdana" w:cs="Arial"/>
                <w:b/>
                <w:smallCaps/>
                <w:sz w:val="20"/>
                <w:szCs w:val="20"/>
              </w:rPr>
            </w:pPr>
          </w:p>
        </w:tc>
      </w:tr>
      <w:tr w:rsidR="00247247" w:rsidRPr="0031227C" w14:paraId="689E015A" w14:textId="77777777" w:rsidTr="00896059">
        <w:trPr>
          <w:trHeight w:val="327"/>
        </w:trPr>
        <w:tc>
          <w:tcPr>
            <w:tcW w:w="4219" w:type="dxa"/>
            <w:vMerge/>
            <w:shd w:val="clear" w:color="auto" w:fill="D9D9D9"/>
            <w:vAlign w:val="center"/>
          </w:tcPr>
          <w:p w14:paraId="5B404C18" w14:textId="77777777" w:rsidR="00247247" w:rsidRPr="00795EC5" w:rsidRDefault="00247247" w:rsidP="00183723">
            <w:pPr>
              <w:rPr>
                <w:rFonts w:ascii="Verdana" w:hAnsi="Verdana" w:cs="Arial"/>
                <w:b/>
                <w:smallCaps/>
                <w:sz w:val="20"/>
                <w:szCs w:val="20"/>
              </w:rPr>
            </w:pPr>
          </w:p>
        </w:tc>
        <w:tc>
          <w:tcPr>
            <w:tcW w:w="2835" w:type="dxa"/>
            <w:gridSpan w:val="3"/>
            <w:shd w:val="clear" w:color="auto" w:fill="D9D9D9"/>
            <w:vAlign w:val="center"/>
          </w:tcPr>
          <w:p w14:paraId="4CB40DBC" w14:textId="77777777" w:rsidR="00247247" w:rsidRPr="0031227C" w:rsidRDefault="00247247" w:rsidP="00183723">
            <w:pPr>
              <w:rPr>
                <w:rFonts w:ascii="Verdana" w:hAnsi="Verdana" w:cs="Arial"/>
                <w:b/>
                <w:smallCaps/>
                <w:sz w:val="20"/>
                <w:szCs w:val="20"/>
              </w:rPr>
            </w:pPr>
            <w:r w:rsidRPr="0031227C">
              <w:rPr>
                <w:rFonts w:ascii="Verdana" w:hAnsi="Verdana" w:cs="Arial"/>
                <w:b/>
                <w:smallCaps/>
                <w:sz w:val="20"/>
                <w:szCs w:val="20"/>
              </w:rPr>
              <w:t>PhD via MPhil</w:t>
            </w:r>
          </w:p>
        </w:tc>
        <w:tc>
          <w:tcPr>
            <w:tcW w:w="1469" w:type="dxa"/>
            <w:gridSpan w:val="2"/>
            <w:shd w:val="clear" w:color="auto" w:fill="FFFFFF"/>
            <w:vAlign w:val="center"/>
          </w:tcPr>
          <w:p w14:paraId="327FB70B" w14:textId="77777777" w:rsidR="00247247" w:rsidRPr="0031227C" w:rsidRDefault="00247247" w:rsidP="00183723">
            <w:pPr>
              <w:rPr>
                <w:rFonts w:ascii="Verdana" w:hAnsi="Verdana" w:cs="Arial"/>
                <w:b/>
                <w:smallCaps/>
                <w:sz w:val="20"/>
                <w:szCs w:val="20"/>
              </w:rPr>
            </w:pPr>
          </w:p>
        </w:tc>
      </w:tr>
      <w:tr w:rsidR="00247247" w:rsidRPr="0031227C" w14:paraId="2FA36283" w14:textId="77777777" w:rsidTr="00896059">
        <w:trPr>
          <w:trHeight w:val="327"/>
        </w:trPr>
        <w:tc>
          <w:tcPr>
            <w:tcW w:w="4219" w:type="dxa"/>
            <w:vMerge/>
            <w:shd w:val="clear" w:color="auto" w:fill="D9D9D9"/>
            <w:vAlign w:val="center"/>
          </w:tcPr>
          <w:p w14:paraId="10A6CA2A" w14:textId="77777777" w:rsidR="00247247" w:rsidRPr="00795EC5" w:rsidRDefault="00247247" w:rsidP="00183723">
            <w:pPr>
              <w:rPr>
                <w:rFonts w:ascii="Verdana" w:hAnsi="Verdana" w:cs="Arial"/>
                <w:b/>
                <w:smallCaps/>
                <w:sz w:val="20"/>
                <w:szCs w:val="20"/>
              </w:rPr>
            </w:pPr>
          </w:p>
        </w:tc>
        <w:tc>
          <w:tcPr>
            <w:tcW w:w="2835" w:type="dxa"/>
            <w:gridSpan w:val="3"/>
            <w:shd w:val="clear" w:color="auto" w:fill="D9D9D9"/>
            <w:vAlign w:val="center"/>
          </w:tcPr>
          <w:p w14:paraId="69A67962" w14:textId="77777777" w:rsidR="00247247" w:rsidRPr="0031227C" w:rsidRDefault="00247247" w:rsidP="00183723">
            <w:pPr>
              <w:rPr>
                <w:rFonts w:ascii="Verdana" w:hAnsi="Verdana" w:cs="Arial"/>
                <w:b/>
                <w:smallCaps/>
                <w:sz w:val="20"/>
                <w:szCs w:val="20"/>
              </w:rPr>
            </w:pPr>
            <w:r w:rsidRPr="0031227C">
              <w:rPr>
                <w:rFonts w:ascii="Verdana" w:hAnsi="Verdana" w:cs="Arial"/>
                <w:b/>
                <w:smallCaps/>
                <w:sz w:val="20"/>
                <w:szCs w:val="20"/>
              </w:rPr>
              <w:t>PhD Direct</w:t>
            </w:r>
          </w:p>
        </w:tc>
        <w:tc>
          <w:tcPr>
            <w:tcW w:w="1469" w:type="dxa"/>
            <w:gridSpan w:val="2"/>
            <w:shd w:val="clear" w:color="auto" w:fill="FFFFFF"/>
            <w:vAlign w:val="center"/>
          </w:tcPr>
          <w:p w14:paraId="328B936C" w14:textId="77777777" w:rsidR="00247247" w:rsidRPr="0031227C" w:rsidRDefault="00247247" w:rsidP="00183723">
            <w:pPr>
              <w:rPr>
                <w:rFonts w:ascii="Verdana" w:hAnsi="Verdana" w:cs="Arial"/>
                <w:b/>
                <w:smallCaps/>
                <w:sz w:val="20"/>
                <w:szCs w:val="20"/>
              </w:rPr>
            </w:pPr>
          </w:p>
        </w:tc>
      </w:tr>
      <w:tr w:rsidR="00247247" w:rsidRPr="0031227C" w14:paraId="6B022D7E" w14:textId="77777777" w:rsidTr="00896059">
        <w:trPr>
          <w:trHeight w:val="327"/>
        </w:trPr>
        <w:tc>
          <w:tcPr>
            <w:tcW w:w="4219" w:type="dxa"/>
            <w:vMerge/>
            <w:shd w:val="clear" w:color="auto" w:fill="D9D9D9"/>
            <w:vAlign w:val="center"/>
          </w:tcPr>
          <w:p w14:paraId="2A0711FC" w14:textId="77777777" w:rsidR="00247247" w:rsidRPr="00795EC5" w:rsidRDefault="00247247" w:rsidP="00183723">
            <w:pPr>
              <w:rPr>
                <w:rFonts w:ascii="Verdana" w:hAnsi="Verdana" w:cs="Arial"/>
                <w:b/>
                <w:smallCaps/>
                <w:sz w:val="20"/>
                <w:szCs w:val="20"/>
              </w:rPr>
            </w:pPr>
          </w:p>
        </w:tc>
        <w:tc>
          <w:tcPr>
            <w:tcW w:w="2835" w:type="dxa"/>
            <w:gridSpan w:val="3"/>
            <w:shd w:val="clear" w:color="auto" w:fill="D9D9D9"/>
            <w:vAlign w:val="center"/>
          </w:tcPr>
          <w:p w14:paraId="6C49B494" w14:textId="77777777" w:rsidR="00247247" w:rsidRPr="0031227C" w:rsidRDefault="00F64729" w:rsidP="00F64729">
            <w:pPr>
              <w:rPr>
                <w:rFonts w:ascii="Verdana" w:hAnsi="Verdana" w:cs="Arial"/>
                <w:b/>
                <w:smallCaps/>
                <w:sz w:val="20"/>
                <w:szCs w:val="20"/>
              </w:rPr>
            </w:pPr>
            <w:r>
              <w:rPr>
                <w:rFonts w:ascii="Verdana" w:hAnsi="Verdana" w:cs="Arial"/>
                <w:b/>
                <w:smallCaps/>
                <w:sz w:val="20"/>
                <w:szCs w:val="20"/>
              </w:rPr>
              <w:t>PhD by P</w:t>
            </w:r>
            <w:r w:rsidR="00247247" w:rsidRPr="0031227C">
              <w:rPr>
                <w:rFonts w:ascii="Verdana" w:hAnsi="Verdana" w:cs="Arial"/>
                <w:b/>
                <w:smallCaps/>
                <w:sz w:val="20"/>
                <w:szCs w:val="20"/>
              </w:rPr>
              <w:t>ubli</w:t>
            </w:r>
            <w:r>
              <w:rPr>
                <w:rFonts w:ascii="Verdana" w:hAnsi="Verdana" w:cs="Arial"/>
                <w:b/>
                <w:smallCaps/>
                <w:sz w:val="20"/>
                <w:szCs w:val="20"/>
              </w:rPr>
              <w:t>shed Work</w:t>
            </w:r>
          </w:p>
        </w:tc>
        <w:tc>
          <w:tcPr>
            <w:tcW w:w="1469" w:type="dxa"/>
            <w:gridSpan w:val="2"/>
            <w:shd w:val="clear" w:color="auto" w:fill="FFFFFF"/>
            <w:vAlign w:val="center"/>
          </w:tcPr>
          <w:p w14:paraId="62A18F45" w14:textId="77777777" w:rsidR="00247247" w:rsidRPr="0031227C" w:rsidRDefault="00247247" w:rsidP="00183723">
            <w:pPr>
              <w:rPr>
                <w:rFonts w:ascii="Verdana" w:hAnsi="Verdana" w:cs="Arial"/>
                <w:b/>
                <w:smallCaps/>
                <w:sz w:val="20"/>
                <w:szCs w:val="20"/>
              </w:rPr>
            </w:pPr>
          </w:p>
        </w:tc>
      </w:tr>
      <w:tr w:rsidR="00F64729" w:rsidRPr="0031227C" w14:paraId="377E7A1E" w14:textId="77777777" w:rsidTr="00F64729">
        <w:trPr>
          <w:trHeight w:val="367"/>
        </w:trPr>
        <w:tc>
          <w:tcPr>
            <w:tcW w:w="4219" w:type="dxa"/>
            <w:vMerge/>
            <w:shd w:val="clear" w:color="auto" w:fill="D9D9D9"/>
            <w:vAlign w:val="center"/>
          </w:tcPr>
          <w:p w14:paraId="4D983C66" w14:textId="77777777" w:rsidR="00F64729" w:rsidRPr="00795EC5" w:rsidRDefault="00F64729" w:rsidP="00183723">
            <w:pPr>
              <w:rPr>
                <w:rFonts w:ascii="Verdana" w:hAnsi="Verdana" w:cs="Arial"/>
                <w:b/>
                <w:smallCaps/>
                <w:sz w:val="20"/>
                <w:szCs w:val="20"/>
              </w:rPr>
            </w:pPr>
          </w:p>
        </w:tc>
        <w:tc>
          <w:tcPr>
            <w:tcW w:w="2835" w:type="dxa"/>
            <w:gridSpan w:val="3"/>
            <w:shd w:val="clear" w:color="auto" w:fill="D9D9D9"/>
            <w:vAlign w:val="center"/>
          </w:tcPr>
          <w:p w14:paraId="6451F82F" w14:textId="77777777" w:rsidR="00F64729" w:rsidRPr="0031227C" w:rsidRDefault="00F64729" w:rsidP="00183723">
            <w:pPr>
              <w:rPr>
                <w:rFonts w:ascii="Verdana" w:hAnsi="Verdana" w:cs="Arial"/>
                <w:b/>
                <w:smallCaps/>
                <w:sz w:val="20"/>
                <w:szCs w:val="20"/>
              </w:rPr>
            </w:pPr>
            <w:r w:rsidRPr="0031227C">
              <w:rPr>
                <w:rFonts w:ascii="Verdana" w:hAnsi="Verdana" w:cs="Arial"/>
                <w:b/>
                <w:smallCaps/>
                <w:sz w:val="20"/>
                <w:szCs w:val="20"/>
              </w:rPr>
              <w:t>Prof Doc</w:t>
            </w:r>
          </w:p>
        </w:tc>
        <w:tc>
          <w:tcPr>
            <w:tcW w:w="1469" w:type="dxa"/>
            <w:gridSpan w:val="2"/>
            <w:shd w:val="clear" w:color="auto" w:fill="FFFFFF"/>
            <w:vAlign w:val="center"/>
          </w:tcPr>
          <w:p w14:paraId="37AB08D4" w14:textId="6A939061" w:rsidR="00F64729" w:rsidRPr="00372FBC" w:rsidRDefault="00372FBC" w:rsidP="00183723">
            <w:pPr>
              <w:rPr>
                <w:rFonts w:ascii="Wingdings 2" w:hAnsi="Wingdings 2" w:cs="Arial"/>
                <w:b/>
                <w:smallCaps/>
                <w:sz w:val="20"/>
                <w:szCs w:val="20"/>
              </w:rPr>
            </w:pPr>
            <w:r>
              <w:rPr>
                <w:rFonts w:ascii="Wingdings 2" w:hAnsi="Wingdings 2" w:cs="Arial"/>
                <w:b/>
                <w:smallCaps/>
                <w:sz w:val="20"/>
                <w:szCs w:val="20"/>
              </w:rPr>
              <w:t>P</w:t>
            </w:r>
          </w:p>
        </w:tc>
      </w:tr>
      <w:tr w:rsidR="00E65E2C" w:rsidRPr="0031227C" w14:paraId="7ED4B367" w14:textId="77777777" w:rsidTr="00E65E2C">
        <w:trPr>
          <w:trHeight w:val="1995"/>
        </w:trPr>
        <w:tc>
          <w:tcPr>
            <w:tcW w:w="4219" w:type="dxa"/>
            <w:shd w:val="clear" w:color="auto" w:fill="D9D9D9"/>
            <w:vAlign w:val="center"/>
          </w:tcPr>
          <w:p w14:paraId="0A1FA738" w14:textId="77777777" w:rsidR="00E65E2C" w:rsidRPr="0031227C" w:rsidRDefault="00E65E2C" w:rsidP="00756C2D">
            <w:pPr>
              <w:rPr>
                <w:rFonts w:ascii="Verdana" w:hAnsi="Verdana" w:cs="Arial"/>
                <w:b/>
                <w:sz w:val="20"/>
                <w:szCs w:val="20"/>
              </w:rPr>
            </w:pPr>
            <w:r w:rsidRPr="0031227C">
              <w:rPr>
                <w:rFonts w:ascii="Verdana" w:hAnsi="Verdana" w:cs="Arial"/>
                <w:b/>
                <w:smallCaps/>
                <w:sz w:val="20"/>
                <w:szCs w:val="20"/>
              </w:rPr>
              <w:t>Title of Professional Doctorate Programme (if applicable)</w:t>
            </w:r>
          </w:p>
        </w:tc>
        <w:tc>
          <w:tcPr>
            <w:tcW w:w="4304" w:type="dxa"/>
            <w:gridSpan w:val="5"/>
            <w:shd w:val="clear" w:color="auto" w:fill="FFFFFF"/>
            <w:vAlign w:val="center"/>
          </w:tcPr>
          <w:p w14:paraId="7B5ECC68" w14:textId="434D6DE5" w:rsidR="00E65E2C" w:rsidRPr="0031227C" w:rsidRDefault="00372FBC" w:rsidP="00756C2D">
            <w:pPr>
              <w:rPr>
                <w:rFonts w:ascii="Verdana" w:hAnsi="Verdana" w:cs="Arial"/>
                <w:b/>
                <w:sz w:val="20"/>
                <w:szCs w:val="20"/>
              </w:rPr>
            </w:pPr>
            <w:r>
              <w:rPr>
                <w:rFonts w:ascii="Verdana" w:hAnsi="Verdana" w:cs="Arial"/>
                <w:b/>
                <w:sz w:val="20"/>
                <w:szCs w:val="20"/>
              </w:rPr>
              <w:t>Data Science</w:t>
            </w:r>
          </w:p>
        </w:tc>
      </w:tr>
      <w:tr w:rsidR="0095295D" w:rsidRPr="0031227C" w14:paraId="6066C177" w14:textId="77777777" w:rsidTr="00CC7D47">
        <w:trPr>
          <w:trHeight w:val="510"/>
        </w:trPr>
        <w:tc>
          <w:tcPr>
            <w:tcW w:w="4219" w:type="dxa"/>
            <w:shd w:val="clear" w:color="auto" w:fill="D9D9D9"/>
            <w:vAlign w:val="center"/>
          </w:tcPr>
          <w:p w14:paraId="40F37FE9" w14:textId="77777777" w:rsidR="0095295D" w:rsidRPr="0031227C" w:rsidRDefault="0095295D" w:rsidP="00EE0FCD">
            <w:pPr>
              <w:rPr>
                <w:rFonts w:ascii="Verdana" w:hAnsi="Verdana" w:cs="Arial"/>
                <w:b/>
                <w:smallCaps/>
                <w:sz w:val="20"/>
                <w:szCs w:val="20"/>
              </w:rPr>
            </w:pPr>
            <w:r w:rsidRPr="0031227C">
              <w:rPr>
                <w:rFonts w:ascii="Verdana" w:hAnsi="Verdana" w:cs="Arial"/>
                <w:b/>
                <w:smallCaps/>
                <w:sz w:val="20"/>
                <w:szCs w:val="20"/>
              </w:rPr>
              <w:t>Date of first enrolment for current programme</w:t>
            </w:r>
          </w:p>
        </w:tc>
        <w:tc>
          <w:tcPr>
            <w:tcW w:w="4304" w:type="dxa"/>
            <w:gridSpan w:val="5"/>
            <w:vAlign w:val="center"/>
          </w:tcPr>
          <w:p w14:paraId="587EF379" w14:textId="77777777" w:rsidR="0095295D" w:rsidRDefault="0095295D" w:rsidP="00EE0FCD">
            <w:pPr>
              <w:rPr>
                <w:rFonts w:ascii="Verdana" w:hAnsi="Verdana" w:cs="Arial"/>
                <w:b/>
                <w:color w:val="FF0000"/>
                <w:sz w:val="20"/>
                <w:szCs w:val="20"/>
              </w:rPr>
            </w:pPr>
          </w:p>
          <w:p w14:paraId="194F3D07" w14:textId="17486CD0" w:rsidR="00444790" w:rsidRDefault="00E21E5F" w:rsidP="00EE0FCD">
            <w:pPr>
              <w:rPr>
                <w:rFonts w:ascii="Verdana" w:hAnsi="Verdana" w:cs="Arial"/>
                <w:b/>
                <w:color w:val="FF0000"/>
                <w:sz w:val="20"/>
                <w:szCs w:val="20"/>
              </w:rPr>
            </w:pPr>
            <w:r>
              <w:rPr>
                <w:rFonts w:ascii="Verdana" w:hAnsi="Verdana" w:cs="Arial"/>
                <w:b/>
                <w:color w:val="FF0000"/>
                <w:sz w:val="20"/>
                <w:szCs w:val="20"/>
              </w:rPr>
              <w:t>1 October 2019</w:t>
            </w:r>
          </w:p>
          <w:p w14:paraId="0FE507BE" w14:textId="77777777" w:rsidR="00444790" w:rsidRPr="0031227C" w:rsidRDefault="00444790" w:rsidP="00EE0FCD">
            <w:pPr>
              <w:rPr>
                <w:rFonts w:ascii="Verdana" w:hAnsi="Verdana" w:cs="Arial"/>
                <w:b/>
                <w:color w:val="FF0000"/>
                <w:sz w:val="20"/>
                <w:szCs w:val="20"/>
              </w:rPr>
            </w:pPr>
          </w:p>
        </w:tc>
      </w:tr>
      <w:tr w:rsidR="007D4D19" w:rsidRPr="0031227C" w14:paraId="6156990F" w14:textId="77777777" w:rsidTr="007D4D19">
        <w:trPr>
          <w:trHeight w:val="784"/>
        </w:trPr>
        <w:tc>
          <w:tcPr>
            <w:tcW w:w="4219" w:type="dxa"/>
            <w:shd w:val="clear" w:color="auto" w:fill="D9D9D9"/>
            <w:vAlign w:val="center"/>
          </w:tcPr>
          <w:p w14:paraId="6118C9F8" w14:textId="77777777" w:rsidR="007D4D19" w:rsidRDefault="007D4D19" w:rsidP="00EE0FCD">
            <w:pPr>
              <w:rPr>
                <w:rFonts w:ascii="Verdana" w:hAnsi="Verdana" w:cs="Arial"/>
                <w:b/>
                <w:smallCaps/>
                <w:sz w:val="20"/>
                <w:szCs w:val="20"/>
              </w:rPr>
            </w:pPr>
            <w:r>
              <w:rPr>
                <w:rFonts w:ascii="Verdana" w:hAnsi="Verdana" w:cs="Arial"/>
                <w:b/>
                <w:smallCaps/>
                <w:sz w:val="20"/>
                <w:szCs w:val="20"/>
              </w:rPr>
              <w:t>Has the period of enrolment involved a suspension of studies?</w:t>
            </w:r>
          </w:p>
          <w:p w14:paraId="0F0923D6" w14:textId="77777777" w:rsidR="006911AD" w:rsidRPr="00A12E25" w:rsidRDefault="00A12E25" w:rsidP="00EE0FCD">
            <w:pPr>
              <w:rPr>
                <w:rFonts w:ascii="Verdana" w:hAnsi="Verdana" w:cs="Arial"/>
                <w:smallCaps/>
                <w:sz w:val="20"/>
                <w:szCs w:val="20"/>
              </w:rPr>
            </w:pPr>
            <w:r>
              <w:rPr>
                <w:rFonts w:ascii="Verdana" w:hAnsi="Verdana" w:cs="Arial"/>
                <w:smallCaps/>
                <w:sz w:val="20"/>
                <w:szCs w:val="20"/>
              </w:rPr>
              <w:t>(Delete as Appropriate)</w:t>
            </w:r>
          </w:p>
        </w:tc>
        <w:tc>
          <w:tcPr>
            <w:tcW w:w="2126" w:type="dxa"/>
            <w:gridSpan w:val="2"/>
            <w:vAlign w:val="center"/>
          </w:tcPr>
          <w:p w14:paraId="6CB07C11" w14:textId="77777777" w:rsidR="007D4D19" w:rsidRPr="00372FBC" w:rsidRDefault="007D4D19" w:rsidP="0061240D">
            <w:pPr>
              <w:rPr>
                <w:rFonts w:ascii="Verdana" w:hAnsi="Verdana" w:cs="Arial"/>
                <w:b/>
                <w:strike/>
                <w:sz w:val="20"/>
                <w:szCs w:val="20"/>
              </w:rPr>
            </w:pPr>
            <w:r w:rsidRPr="00372FBC">
              <w:rPr>
                <w:rFonts w:ascii="Verdana" w:hAnsi="Verdana" w:cs="Arial"/>
                <w:b/>
                <w:strike/>
                <w:sz w:val="20"/>
                <w:szCs w:val="20"/>
              </w:rPr>
              <w:t>Yes</w:t>
            </w:r>
          </w:p>
        </w:tc>
        <w:tc>
          <w:tcPr>
            <w:tcW w:w="2178" w:type="dxa"/>
            <w:gridSpan w:val="3"/>
            <w:vAlign w:val="center"/>
          </w:tcPr>
          <w:p w14:paraId="49948246" w14:textId="77777777" w:rsidR="007D4D19" w:rsidRPr="00372FBC" w:rsidRDefault="007D4D19" w:rsidP="0061240D">
            <w:pPr>
              <w:rPr>
                <w:rFonts w:ascii="Wingdings 2" w:hAnsi="Wingdings 2" w:cs="Arial"/>
                <w:b/>
                <w:sz w:val="20"/>
                <w:szCs w:val="20"/>
              </w:rPr>
            </w:pPr>
            <w:r w:rsidRPr="007D4D19">
              <w:rPr>
                <w:rFonts w:ascii="Verdana" w:hAnsi="Verdana" w:cs="Arial"/>
                <w:b/>
                <w:sz w:val="20"/>
                <w:szCs w:val="20"/>
              </w:rPr>
              <w:t>No</w:t>
            </w:r>
          </w:p>
        </w:tc>
      </w:tr>
      <w:tr w:rsidR="007D4D19" w:rsidRPr="0031227C" w14:paraId="2D3B8F09" w14:textId="77777777" w:rsidTr="001022E2">
        <w:trPr>
          <w:trHeight w:val="510"/>
        </w:trPr>
        <w:tc>
          <w:tcPr>
            <w:tcW w:w="4219" w:type="dxa"/>
            <w:shd w:val="clear" w:color="auto" w:fill="D9D9D9"/>
            <w:vAlign w:val="center"/>
          </w:tcPr>
          <w:p w14:paraId="523AC84A" w14:textId="77777777" w:rsidR="007D4D19" w:rsidRDefault="007D4D19" w:rsidP="00EE0FCD">
            <w:pPr>
              <w:rPr>
                <w:rFonts w:ascii="Verdana" w:hAnsi="Verdana" w:cs="Arial"/>
                <w:b/>
                <w:smallCaps/>
                <w:sz w:val="20"/>
                <w:szCs w:val="20"/>
              </w:rPr>
            </w:pPr>
            <w:r>
              <w:rPr>
                <w:rFonts w:ascii="Verdana" w:hAnsi="Verdana" w:cs="Arial"/>
                <w:b/>
                <w:smallCaps/>
                <w:sz w:val="20"/>
                <w:szCs w:val="20"/>
              </w:rPr>
              <w:t>If the period of enrolment has involved a suspension of studies, please indicate the duration in whole semesters.</w:t>
            </w:r>
          </w:p>
        </w:tc>
        <w:tc>
          <w:tcPr>
            <w:tcW w:w="4304" w:type="dxa"/>
            <w:gridSpan w:val="5"/>
            <w:vAlign w:val="center"/>
          </w:tcPr>
          <w:p w14:paraId="342291AE" w14:textId="4342ECD3" w:rsidR="007D4D19" w:rsidRPr="007D4D19" w:rsidRDefault="007D4D19" w:rsidP="00EE0FCD">
            <w:pPr>
              <w:rPr>
                <w:rFonts w:ascii="Verdana" w:hAnsi="Verdana" w:cs="Arial"/>
                <w:b/>
                <w:sz w:val="20"/>
                <w:szCs w:val="20"/>
              </w:rPr>
            </w:pPr>
          </w:p>
        </w:tc>
      </w:tr>
      <w:tr w:rsidR="00CC7D47" w:rsidRPr="0031227C" w14:paraId="3BA64CCF" w14:textId="77777777" w:rsidTr="00C76605">
        <w:trPr>
          <w:trHeight w:val="510"/>
        </w:trPr>
        <w:tc>
          <w:tcPr>
            <w:tcW w:w="4219" w:type="dxa"/>
            <w:shd w:val="clear" w:color="auto" w:fill="D9D9D9"/>
            <w:vAlign w:val="center"/>
          </w:tcPr>
          <w:p w14:paraId="60EB2967" w14:textId="77777777" w:rsidR="004A7B84" w:rsidRDefault="004A7B84" w:rsidP="004A7B84">
            <w:pPr>
              <w:rPr>
                <w:rFonts w:ascii="Verdana" w:hAnsi="Verdana" w:cs="Arial"/>
                <w:b/>
                <w:smallCaps/>
                <w:sz w:val="20"/>
                <w:szCs w:val="20"/>
              </w:rPr>
            </w:pPr>
            <w:r w:rsidRPr="0031227C">
              <w:rPr>
                <w:rFonts w:ascii="Verdana" w:hAnsi="Verdana" w:cs="Arial"/>
                <w:b/>
                <w:smallCaps/>
                <w:sz w:val="20"/>
                <w:szCs w:val="20"/>
              </w:rPr>
              <w:lastRenderedPageBreak/>
              <w:t xml:space="preserve">Current Mode of Study </w:t>
            </w:r>
          </w:p>
          <w:p w14:paraId="38A04C27" w14:textId="77777777" w:rsidR="004A7B84" w:rsidRPr="000D7A9D" w:rsidRDefault="004A7B84" w:rsidP="004A7B84">
            <w:pPr>
              <w:rPr>
                <w:rFonts w:ascii="Verdana" w:hAnsi="Verdana" w:cs="Arial"/>
                <w:smallCaps/>
                <w:sz w:val="20"/>
                <w:szCs w:val="20"/>
              </w:rPr>
            </w:pPr>
            <w:r>
              <w:rPr>
                <w:rFonts w:ascii="Verdana" w:hAnsi="Verdana" w:cs="Arial"/>
                <w:smallCaps/>
                <w:sz w:val="20"/>
                <w:szCs w:val="20"/>
              </w:rPr>
              <w:t>(Delete as Appropriate)</w:t>
            </w:r>
          </w:p>
          <w:p w14:paraId="7896580B" w14:textId="77777777" w:rsidR="00CC7D47" w:rsidRPr="0031227C" w:rsidRDefault="00CC7D47" w:rsidP="00CC7D47">
            <w:pPr>
              <w:rPr>
                <w:rFonts w:ascii="Verdana" w:hAnsi="Verdana" w:cs="Arial"/>
                <w:b/>
                <w:smallCaps/>
                <w:sz w:val="20"/>
                <w:szCs w:val="20"/>
              </w:rPr>
            </w:pPr>
          </w:p>
        </w:tc>
        <w:tc>
          <w:tcPr>
            <w:tcW w:w="2126" w:type="dxa"/>
            <w:gridSpan w:val="2"/>
            <w:shd w:val="clear" w:color="auto" w:fill="auto"/>
            <w:vAlign w:val="center"/>
          </w:tcPr>
          <w:p w14:paraId="3ABCA312" w14:textId="77777777" w:rsidR="00CC7D47" w:rsidRPr="0031227C" w:rsidRDefault="00CC7D47" w:rsidP="00EE0FCD">
            <w:pPr>
              <w:rPr>
                <w:rFonts w:ascii="Verdana" w:hAnsi="Verdana" w:cs="Arial"/>
                <w:b/>
                <w:smallCaps/>
                <w:sz w:val="20"/>
                <w:szCs w:val="20"/>
              </w:rPr>
            </w:pPr>
            <w:r w:rsidRPr="0031227C">
              <w:rPr>
                <w:rFonts w:ascii="Verdana" w:hAnsi="Verdana" w:cs="Arial"/>
                <w:b/>
                <w:smallCaps/>
                <w:sz w:val="20"/>
                <w:szCs w:val="20"/>
              </w:rPr>
              <w:t>Full Time</w:t>
            </w:r>
          </w:p>
        </w:tc>
        <w:tc>
          <w:tcPr>
            <w:tcW w:w="2178" w:type="dxa"/>
            <w:gridSpan w:val="3"/>
            <w:shd w:val="clear" w:color="auto" w:fill="auto"/>
            <w:vAlign w:val="center"/>
          </w:tcPr>
          <w:p w14:paraId="71C8B3CA" w14:textId="77777777" w:rsidR="00CC7D47" w:rsidRPr="00372FBC" w:rsidRDefault="00CC7D47" w:rsidP="00EE0FCD">
            <w:pPr>
              <w:rPr>
                <w:rFonts w:ascii="Verdana" w:hAnsi="Verdana" w:cs="Arial"/>
                <w:b/>
                <w:strike/>
                <w:sz w:val="20"/>
                <w:szCs w:val="20"/>
              </w:rPr>
            </w:pPr>
            <w:r w:rsidRPr="00372FBC">
              <w:rPr>
                <w:rFonts w:ascii="Verdana" w:hAnsi="Verdana" w:cs="Arial"/>
                <w:b/>
                <w:smallCaps/>
                <w:strike/>
                <w:sz w:val="20"/>
                <w:szCs w:val="20"/>
              </w:rPr>
              <w:t>Part Time</w:t>
            </w:r>
          </w:p>
        </w:tc>
      </w:tr>
      <w:tr w:rsidR="0095295D" w:rsidRPr="0031227C" w14:paraId="7A55AF11" w14:textId="77777777" w:rsidTr="00CC7D47">
        <w:trPr>
          <w:trHeight w:val="567"/>
        </w:trPr>
        <w:tc>
          <w:tcPr>
            <w:tcW w:w="4219" w:type="dxa"/>
            <w:shd w:val="clear" w:color="auto" w:fill="D9D9D9"/>
            <w:vAlign w:val="center"/>
          </w:tcPr>
          <w:p w14:paraId="75DD87EC" w14:textId="77777777" w:rsidR="0095295D" w:rsidRPr="0031227C" w:rsidRDefault="0095295D" w:rsidP="003F0D08">
            <w:pPr>
              <w:rPr>
                <w:rFonts w:ascii="Verdana" w:hAnsi="Verdana" w:cs="Arial"/>
                <w:i/>
                <w:sz w:val="20"/>
                <w:szCs w:val="20"/>
              </w:rPr>
            </w:pPr>
            <w:r w:rsidRPr="0031227C">
              <w:rPr>
                <w:rFonts w:ascii="Verdana" w:hAnsi="Verdana" w:cs="Arial"/>
                <w:b/>
                <w:smallCaps/>
                <w:sz w:val="20"/>
                <w:szCs w:val="20"/>
              </w:rPr>
              <w:t xml:space="preserve">Number of Modules Currently Registered for </w:t>
            </w:r>
            <w:r w:rsidRPr="0031227C">
              <w:rPr>
                <w:rFonts w:ascii="Verdana" w:hAnsi="Verdana" w:cs="Arial"/>
                <w:i/>
                <w:sz w:val="20"/>
                <w:szCs w:val="20"/>
              </w:rPr>
              <w:t>(For Professional Doctorates only)</w:t>
            </w:r>
          </w:p>
        </w:tc>
        <w:tc>
          <w:tcPr>
            <w:tcW w:w="4304" w:type="dxa"/>
            <w:gridSpan w:val="5"/>
            <w:vAlign w:val="center"/>
          </w:tcPr>
          <w:p w14:paraId="4EB46A0F" w14:textId="649D83A8" w:rsidR="0095295D" w:rsidRPr="0031227C" w:rsidRDefault="00372FBC" w:rsidP="007C1DCB">
            <w:pPr>
              <w:rPr>
                <w:rFonts w:ascii="Verdana" w:hAnsi="Verdana" w:cs="Arial"/>
                <w:b/>
                <w:sz w:val="20"/>
                <w:szCs w:val="20"/>
              </w:rPr>
            </w:pPr>
            <w:r>
              <w:rPr>
                <w:rFonts w:ascii="Verdana" w:hAnsi="Verdana" w:cs="Arial"/>
                <w:b/>
                <w:sz w:val="20"/>
                <w:szCs w:val="20"/>
              </w:rPr>
              <w:t>One</w:t>
            </w:r>
          </w:p>
        </w:tc>
      </w:tr>
      <w:tr w:rsidR="0095295D" w:rsidRPr="0031227C" w14:paraId="77E18950" w14:textId="77777777" w:rsidTr="00CC7D47">
        <w:trPr>
          <w:trHeight w:val="567"/>
        </w:trPr>
        <w:tc>
          <w:tcPr>
            <w:tcW w:w="4219" w:type="dxa"/>
            <w:shd w:val="clear" w:color="auto" w:fill="D9D9D9"/>
            <w:vAlign w:val="center"/>
          </w:tcPr>
          <w:p w14:paraId="442A156A" w14:textId="77777777" w:rsidR="0095295D" w:rsidRPr="0031227C" w:rsidRDefault="0095295D" w:rsidP="00187FB6">
            <w:pPr>
              <w:rPr>
                <w:rFonts w:ascii="Verdana" w:hAnsi="Verdana" w:cs="Arial"/>
                <w:i/>
                <w:sz w:val="20"/>
                <w:szCs w:val="20"/>
              </w:rPr>
            </w:pPr>
            <w:r w:rsidRPr="0031227C">
              <w:rPr>
                <w:rFonts w:ascii="Verdana" w:hAnsi="Verdana" w:cs="Arial"/>
                <w:b/>
                <w:smallCaps/>
                <w:sz w:val="20"/>
                <w:szCs w:val="20"/>
              </w:rPr>
              <w:t xml:space="preserve">Requested date for start of registration </w:t>
            </w:r>
            <w:r w:rsidRPr="0031227C">
              <w:rPr>
                <w:rFonts w:ascii="Verdana" w:hAnsi="Verdana" w:cs="Arial"/>
                <w:i/>
                <w:sz w:val="20"/>
                <w:szCs w:val="20"/>
              </w:rPr>
              <w:t>(Registration must occur within 6/12 months of the date of enrolment for FT/PT students respectively and may be backdated to that date</w:t>
            </w:r>
            <w:r w:rsidR="007D4505">
              <w:rPr>
                <w:rFonts w:ascii="Verdana" w:hAnsi="Verdana" w:cs="Arial"/>
                <w:i/>
                <w:sz w:val="20"/>
                <w:szCs w:val="20"/>
              </w:rPr>
              <w:t>.</w:t>
            </w:r>
            <w:r w:rsidRPr="0031227C">
              <w:rPr>
                <w:rFonts w:ascii="Verdana" w:hAnsi="Verdana" w:cs="Arial"/>
                <w:i/>
                <w:sz w:val="20"/>
                <w:szCs w:val="20"/>
              </w:rPr>
              <w:t>)</w:t>
            </w:r>
          </w:p>
        </w:tc>
        <w:tc>
          <w:tcPr>
            <w:tcW w:w="4304" w:type="dxa"/>
            <w:gridSpan w:val="5"/>
            <w:vAlign w:val="center"/>
          </w:tcPr>
          <w:p w14:paraId="1D844F43" w14:textId="5A275DE4" w:rsidR="0095295D" w:rsidRPr="0031227C" w:rsidRDefault="00372FBC" w:rsidP="007C1DCB">
            <w:pPr>
              <w:rPr>
                <w:rFonts w:ascii="Verdana" w:hAnsi="Verdana" w:cs="Arial"/>
                <w:b/>
                <w:sz w:val="20"/>
                <w:szCs w:val="20"/>
              </w:rPr>
            </w:pPr>
            <w:r>
              <w:rPr>
                <w:rFonts w:ascii="Verdana" w:hAnsi="Verdana" w:cs="Arial"/>
                <w:b/>
                <w:sz w:val="20"/>
                <w:szCs w:val="20"/>
              </w:rPr>
              <w:t>April 2021</w:t>
            </w:r>
          </w:p>
        </w:tc>
      </w:tr>
      <w:tr w:rsidR="0095295D" w:rsidRPr="0031227C" w14:paraId="4C7809DB" w14:textId="77777777" w:rsidTr="00CC7D47">
        <w:trPr>
          <w:trHeight w:val="567"/>
        </w:trPr>
        <w:tc>
          <w:tcPr>
            <w:tcW w:w="4219" w:type="dxa"/>
            <w:shd w:val="clear" w:color="auto" w:fill="D9D9D9"/>
            <w:vAlign w:val="center"/>
          </w:tcPr>
          <w:p w14:paraId="225DC94F" w14:textId="77777777" w:rsidR="0095295D" w:rsidRPr="0031227C" w:rsidRDefault="0095295D" w:rsidP="00F97274">
            <w:pPr>
              <w:rPr>
                <w:rFonts w:ascii="Verdana" w:hAnsi="Verdana" w:cs="Arial"/>
                <w:b/>
                <w:smallCaps/>
                <w:sz w:val="20"/>
                <w:szCs w:val="20"/>
              </w:rPr>
            </w:pPr>
            <w:r w:rsidRPr="0031227C">
              <w:rPr>
                <w:rFonts w:ascii="Verdana" w:hAnsi="Verdana" w:cs="Arial"/>
                <w:b/>
                <w:smallCaps/>
                <w:sz w:val="20"/>
                <w:szCs w:val="20"/>
              </w:rPr>
              <w:t xml:space="preserve">Declaration of previous registration. </w:t>
            </w:r>
            <w:r w:rsidR="007D4505" w:rsidRPr="007D4505">
              <w:rPr>
                <w:rFonts w:ascii="Verdana" w:hAnsi="Verdana" w:cs="Arial"/>
                <w:smallCaps/>
                <w:sz w:val="20"/>
                <w:szCs w:val="20"/>
              </w:rPr>
              <w:t>(</w:t>
            </w:r>
            <w:r w:rsidR="00187FB6">
              <w:rPr>
                <w:rFonts w:ascii="Verdana" w:hAnsi="Verdana" w:cs="Arial"/>
                <w:i/>
                <w:sz w:val="20"/>
                <w:szCs w:val="20"/>
              </w:rPr>
              <w:t>I</w:t>
            </w:r>
            <w:r w:rsidRPr="0031227C">
              <w:rPr>
                <w:rFonts w:ascii="Verdana" w:hAnsi="Verdana" w:cs="Arial"/>
                <w:i/>
                <w:sz w:val="20"/>
                <w:szCs w:val="20"/>
              </w:rPr>
              <w:t xml:space="preserve">f a previous period of registration </w:t>
            </w:r>
            <w:r w:rsidR="00F97274">
              <w:rPr>
                <w:rFonts w:ascii="Verdana" w:hAnsi="Verdana" w:cs="Arial"/>
                <w:i/>
                <w:sz w:val="20"/>
                <w:szCs w:val="20"/>
              </w:rPr>
              <w:t xml:space="preserve">exists </w:t>
            </w:r>
            <w:r w:rsidRPr="0031227C">
              <w:rPr>
                <w:rFonts w:ascii="Verdana" w:hAnsi="Verdana" w:cs="Arial"/>
                <w:i/>
                <w:sz w:val="20"/>
                <w:szCs w:val="20"/>
              </w:rPr>
              <w:t xml:space="preserve">elsewhere </w:t>
            </w:r>
            <w:r w:rsidR="00F97274">
              <w:rPr>
                <w:rFonts w:ascii="Verdana" w:hAnsi="Verdana" w:cs="Arial"/>
                <w:i/>
                <w:sz w:val="20"/>
                <w:szCs w:val="20"/>
              </w:rPr>
              <w:t>this may be transferred</w:t>
            </w:r>
            <w:r w:rsidRPr="0031227C">
              <w:rPr>
                <w:rFonts w:ascii="Verdana" w:hAnsi="Verdana" w:cs="Arial"/>
                <w:i/>
                <w:sz w:val="20"/>
                <w:szCs w:val="20"/>
              </w:rPr>
              <w:t xml:space="preserve"> to form part of </w:t>
            </w:r>
            <w:r w:rsidR="00F97274">
              <w:rPr>
                <w:rFonts w:ascii="Verdana" w:hAnsi="Verdana" w:cs="Arial"/>
                <w:i/>
                <w:sz w:val="20"/>
                <w:szCs w:val="20"/>
              </w:rPr>
              <w:t xml:space="preserve">the </w:t>
            </w:r>
            <w:r w:rsidRPr="0031227C">
              <w:rPr>
                <w:rFonts w:ascii="Verdana" w:hAnsi="Verdana" w:cs="Arial"/>
                <w:i/>
                <w:sz w:val="20"/>
                <w:szCs w:val="20"/>
              </w:rPr>
              <w:t xml:space="preserve">registration </w:t>
            </w:r>
            <w:r w:rsidR="00F97274">
              <w:rPr>
                <w:rFonts w:ascii="Verdana" w:hAnsi="Verdana" w:cs="Arial"/>
                <w:i/>
                <w:sz w:val="20"/>
                <w:szCs w:val="20"/>
              </w:rPr>
              <w:t>period at UEL.</w:t>
            </w:r>
            <w:r w:rsidRPr="0031227C">
              <w:rPr>
                <w:rFonts w:ascii="Verdana" w:hAnsi="Verdana" w:cs="Arial"/>
                <w:i/>
                <w:sz w:val="20"/>
                <w:szCs w:val="20"/>
              </w:rPr>
              <w:t xml:space="preserve"> </w:t>
            </w:r>
            <w:r w:rsidR="00F97274">
              <w:rPr>
                <w:rFonts w:ascii="Verdana" w:hAnsi="Verdana" w:cs="Arial"/>
                <w:i/>
                <w:sz w:val="20"/>
                <w:szCs w:val="20"/>
              </w:rPr>
              <w:t>Evidence confirming t</w:t>
            </w:r>
            <w:r w:rsidRPr="0031227C">
              <w:rPr>
                <w:rFonts w:ascii="Verdana" w:hAnsi="Verdana" w:cs="Arial"/>
                <w:i/>
                <w:sz w:val="20"/>
                <w:szCs w:val="20"/>
              </w:rPr>
              <w:t>he dates and location of this registration</w:t>
            </w:r>
            <w:r w:rsidR="00F97274">
              <w:rPr>
                <w:rFonts w:ascii="Verdana" w:hAnsi="Verdana" w:cs="Arial"/>
                <w:i/>
                <w:sz w:val="20"/>
                <w:szCs w:val="20"/>
              </w:rPr>
              <w:t xml:space="preserve"> must be provided</w:t>
            </w:r>
            <w:r w:rsidRPr="0031227C">
              <w:rPr>
                <w:rFonts w:ascii="Verdana" w:hAnsi="Verdana" w:cs="Arial"/>
                <w:i/>
                <w:sz w:val="20"/>
                <w:szCs w:val="20"/>
              </w:rPr>
              <w:t>.</w:t>
            </w:r>
            <w:r w:rsidR="007D4505">
              <w:rPr>
                <w:rFonts w:ascii="Verdana" w:hAnsi="Verdana" w:cs="Arial"/>
                <w:i/>
                <w:sz w:val="20"/>
                <w:szCs w:val="20"/>
              </w:rPr>
              <w:t>)</w:t>
            </w:r>
            <w:r w:rsidRPr="0031227C">
              <w:rPr>
                <w:rFonts w:ascii="Verdana" w:hAnsi="Verdana" w:cs="Arial"/>
                <w:i/>
                <w:sz w:val="20"/>
                <w:szCs w:val="20"/>
              </w:rPr>
              <w:t xml:space="preserve"> </w:t>
            </w:r>
          </w:p>
        </w:tc>
        <w:tc>
          <w:tcPr>
            <w:tcW w:w="4304" w:type="dxa"/>
            <w:gridSpan w:val="5"/>
            <w:vAlign w:val="center"/>
          </w:tcPr>
          <w:p w14:paraId="0300B04C" w14:textId="77777777" w:rsidR="0095295D" w:rsidRPr="0031227C" w:rsidRDefault="0095295D" w:rsidP="007C1DCB">
            <w:pPr>
              <w:rPr>
                <w:rFonts w:ascii="Verdana" w:hAnsi="Verdana" w:cs="Arial"/>
                <w:b/>
                <w:sz w:val="20"/>
                <w:szCs w:val="20"/>
              </w:rPr>
            </w:pPr>
          </w:p>
        </w:tc>
      </w:tr>
      <w:tr w:rsidR="0095295D" w:rsidRPr="0031227C" w14:paraId="76AA9ED3" w14:textId="77777777" w:rsidTr="00CC7D47">
        <w:trPr>
          <w:trHeight w:val="567"/>
        </w:trPr>
        <w:tc>
          <w:tcPr>
            <w:tcW w:w="4219" w:type="dxa"/>
            <w:shd w:val="clear" w:color="auto" w:fill="D9D9D9"/>
            <w:vAlign w:val="center"/>
          </w:tcPr>
          <w:p w14:paraId="341F03E2" w14:textId="77777777" w:rsidR="0095295D" w:rsidRPr="0031227C" w:rsidRDefault="0095295D" w:rsidP="007C1DCB">
            <w:pPr>
              <w:rPr>
                <w:rFonts w:ascii="Verdana" w:hAnsi="Verdana" w:cs="Arial"/>
                <w:b/>
                <w:smallCaps/>
                <w:sz w:val="20"/>
                <w:szCs w:val="20"/>
              </w:rPr>
            </w:pPr>
            <w:r w:rsidRPr="0031227C">
              <w:rPr>
                <w:rFonts w:ascii="Verdana" w:hAnsi="Verdana" w:cs="Arial"/>
                <w:b/>
                <w:smallCaps/>
                <w:sz w:val="20"/>
                <w:szCs w:val="20"/>
              </w:rPr>
              <w:t>School</w:t>
            </w:r>
          </w:p>
        </w:tc>
        <w:tc>
          <w:tcPr>
            <w:tcW w:w="4304" w:type="dxa"/>
            <w:gridSpan w:val="5"/>
            <w:vAlign w:val="center"/>
          </w:tcPr>
          <w:p w14:paraId="24E4C01B" w14:textId="74397132" w:rsidR="0095295D" w:rsidRPr="0031227C" w:rsidRDefault="00723C6F" w:rsidP="007C1DCB">
            <w:pPr>
              <w:rPr>
                <w:rFonts w:ascii="Verdana" w:hAnsi="Verdana" w:cs="Arial"/>
                <w:b/>
                <w:sz w:val="20"/>
                <w:szCs w:val="20"/>
              </w:rPr>
            </w:pPr>
            <w:r w:rsidRPr="00723C6F">
              <w:rPr>
                <w:rFonts w:ascii="Verdana" w:hAnsi="Verdana" w:cs="Arial"/>
                <w:b/>
                <w:sz w:val="20"/>
                <w:szCs w:val="20"/>
              </w:rPr>
              <w:t xml:space="preserve">School </w:t>
            </w:r>
            <w:r>
              <w:rPr>
                <w:rFonts w:ascii="Verdana" w:hAnsi="Verdana" w:cs="Arial"/>
                <w:b/>
                <w:sz w:val="20"/>
                <w:szCs w:val="20"/>
              </w:rPr>
              <w:t>o</w:t>
            </w:r>
            <w:r w:rsidRPr="00723C6F">
              <w:rPr>
                <w:rFonts w:ascii="Verdana" w:hAnsi="Verdana" w:cs="Arial"/>
                <w:b/>
                <w:sz w:val="20"/>
                <w:szCs w:val="20"/>
              </w:rPr>
              <w:t xml:space="preserve">f Architecture, Computing </w:t>
            </w:r>
            <w:r w:rsidR="00843A44">
              <w:rPr>
                <w:rFonts w:ascii="Verdana" w:hAnsi="Verdana" w:cs="Arial"/>
                <w:b/>
                <w:sz w:val="20"/>
                <w:szCs w:val="20"/>
              </w:rPr>
              <w:t>a</w:t>
            </w:r>
            <w:r w:rsidRPr="00723C6F">
              <w:rPr>
                <w:rFonts w:ascii="Verdana" w:hAnsi="Verdana" w:cs="Arial"/>
                <w:b/>
                <w:sz w:val="20"/>
                <w:szCs w:val="20"/>
              </w:rPr>
              <w:t>nd Engineering</w:t>
            </w:r>
          </w:p>
        </w:tc>
      </w:tr>
      <w:tr w:rsidR="0095295D" w:rsidRPr="0031227C" w14:paraId="4E5BC464" w14:textId="77777777" w:rsidTr="00CC7D47">
        <w:trPr>
          <w:trHeight w:val="510"/>
        </w:trPr>
        <w:tc>
          <w:tcPr>
            <w:tcW w:w="4219" w:type="dxa"/>
            <w:shd w:val="clear" w:color="auto" w:fill="D9D9D9"/>
            <w:vAlign w:val="center"/>
          </w:tcPr>
          <w:p w14:paraId="0A9C0EC0" w14:textId="77777777" w:rsidR="0031227C" w:rsidRDefault="000033AF" w:rsidP="007C1DCB">
            <w:pPr>
              <w:rPr>
                <w:rFonts w:ascii="Verdana" w:hAnsi="Verdana" w:cs="Arial"/>
                <w:b/>
                <w:smallCaps/>
                <w:sz w:val="20"/>
                <w:szCs w:val="20"/>
              </w:rPr>
            </w:pPr>
            <w:r w:rsidRPr="0031227C">
              <w:rPr>
                <w:rFonts w:ascii="Verdana" w:hAnsi="Verdana" w:cs="Arial"/>
                <w:b/>
                <w:smallCaps/>
                <w:sz w:val="20"/>
                <w:szCs w:val="20"/>
              </w:rPr>
              <w:t xml:space="preserve">1) </w:t>
            </w:r>
            <w:r w:rsidR="0095295D" w:rsidRPr="0031227C">
              <w:rPr>
                <w:rFonts w:ascii="Verdana" w:hAnsi="Verdana" w:cs="Arial"/>
                <w:b/>
                <w:smallCaps/>
                <w:sz w:val="20"/>
                <w:szCs w:val="20"/>
              </w:rPr>
              <w:t>Name of Collaborating</w:t>
            </w:r>
          </w:p>
          <w:p w14:paraId="1FEE863D" w14:textId="77777777" w:rsidR="0095295D" w:rsidRPr="0031227C" w:rsidRDefault="0095295D" w:rsidP="007C1DCB">
            <w:pPr>
              <w:rPr>
                <w:rFonts w:ascii="Verdana" w:hAnsi="Verdana" w:cs="Arial"/>
                <w:b/>
                <w:smallCaps/>
                <w:sz w:val="20"/>
                <w:szCs w:val="20"/>
              </w:rPr>
            </w:pPr>
            <w:r w:rsidRPr="0031227C">
              <w:rPr>
                <w:rFonts w:ascii="Verdana" w:hAnsi="Verdana" w:cs="Arial"/>
                <w:b/>
                <w:smallCaps/>
                <w:sz w:val="20"/>
                <w:szCs w:val="20"/>
              </w:rPr>
              <w:t>establishments (if any)</w:t>
            </w:r>
          </w:p>
          <w:p w14:paraId="1CA08544" w14:textId="77777777" w:rsidR="000033AF" w:rsidRPr="0031227C" w:rsidRDefault="000033AF" w:rsidP="007C1DCB">
            <w:pPr>
              <w:rPr>
                <w:rFonts w:ascii="Verdana" w:hAnsi="Verdana" w:cs="Arial"/>
                <w:b/>
                <w:smallCaps/>
                <w:sz w:val="20"/>
                <w:szCs w:val="20"/>
              </w:rPr>
            </w:pPr>
          </w:p>
          <w:p w14:paraId="55253088" w14:textId="77777777" w:rsidR="000033AF" w:rsidRPr="0031227C" w:rsidRDefault="000033AF" w:rsidP="007C1DCB">
            <w:pPr>
              <w:rPr>
                <w:rFonts w:ascii="Verdana" w:hAnsi="Verdana" w:cs="Arial"/>
                <w:b/>
                <w:smallCaps/>
                <w:sz w:val="20"/>
                <w:szCs w:val="20"/>
              </w:rPr>
            </w:pPr>
            <w:r w:rsidRPr="0031227C">
              <w:rPr>
                <w:rFonts w:ascii="Verdana" w:hAnsi="Verdana" w:cs="Arial"/>
                <w:b/>
                <w:smallCaps/>
                <w:sz w:val="20"/>
                <w:szCs w:val="20"/>
              </w:rPr>
              <w:t xml:space="preserve">2) Please list your </w:t>
            </w:r>
          </w:p>
          <w:p w14:paraId="0EC3BF68" w14:textId="77777777" w:rsidR="000033AF" w:rsidRPr="0031227C" w:rsidRDefault="000033AF" w:rsidP="007C1DCB">
            <w:pPr>
              <w:rPr>
                <w:rFonts w:ascii="Verdana" w:hAnsi="Verdana" w:cs="Arial"/>
                <w:b/>
                <w:smallCaps/>
                <w:sz w:val="20"/>
                <w:szCs w:val="20"/>
              </w:rPr>
            </w:pPr>
            <w:r w:rsidRPr="0031227C">
              <w:rPr>
                <w:rFonts w:ascii="Verdana" w:hAnsi="Verdana" w:cs="Arial"/>
                <w:b/>
                <w:smallCaps/>
                <w:sz w:val="20"/>
                <w:szCs w:val="20"/>
              </w:rPr>
              <w:t xml:space="preserve"> undergrad</w:t>
            </w:r>
            <w:r w:rsidR="0031227C">
              <w:rPr>
                <w:rFonts w:ascii="Verdana" w:hAnsi="Verdana" w:cs="Arial"/>
                <w:b/>
                <w:smallCaps/>
                <w:sz w:val="20"/>
                <w:szCs w:val="20"/>
              </w:rPr>
              <w:t xml:space="preserve">uate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/or</w:t>
            </w:r>
          </w:p>
          <w:p w14:paraId="06929EC6" w14:textId="77777777" w:rsidR="000033AF" w:rsidRPr="0031227C" w:rsidRDefault="0031227C" w:rsidP="007C1DCB">
            <w:pPr>
              <w:rPr>
                <w:rFonts w:ascii="Verdana" w:hAnsi="Verdana" w:cs="Arial"/>
                <w:b/>
                <w:smallCaps/>
                <w:sz w:val="20"/>
                <w:szCs w:val="20"/>
              </w:rPr>
            </w:pPr>
            <w:r>
              <w:rPr>
                <w:rFonts w:ascii="Verdana" w:hAnsi="Verdana" w:cs="Arial"/>
                <w:b/>
                <w:smallCaps/>
                <w:sz w:val="20"/>
                <w:szCs w:val="20"/>
              </w:rPr>
              <w:t xml:space="preserve"> </w:t>
            </w:r>
            <w:r w:rsidR="000033AF" w:rsidRPr="0031227C">
              <w:rPr>
                <w:rFonts w:ascii="Verdana" w:hAnsi="Verdana" w:cs="Arial"/>
                <w:b/>
                <w:smallCaps/>
                <w:sz w:val="20"/>
                <w:szCs w:val="20"/>
              </w:rPr>
              <w:t>postgraduate</w:t>
            </w:r>
          </w:p>
          <w:p w14:paraId="41E1C8ED" w14:textId="77777777" w:rsidR="000033AF" w:rsidRPr="0031227C" w:rsidRDefault="0031227C" w:rsidP="007C1DCB">
            <w:pPr>
              <w:rPr>
                <w:rFonts w:ascii="Verdana" w:hAnsi="Verdana" w:cs="Arial"/>
                <w:b/>
                <w:smallCaps/>
                <w:sz w:val="20"/>
                <w:szCs w:val="20"/>
              </w:rPr>
            </w:pPr>
            <w:r>
              <w:rPr>
                <w:rFonts w:ascii="Verdana" w:hAnsi="Verdana" w:cs="Arial"/>
                <w:b/>
                <w:smallCaps/>
                <w:sz w:val="20"/>
                <w:szCs w:val="20"/>
              </w:rPr>
              <w:t xml:space="preserve"> </w:t>
            </w:r>
            <w:r w:rsidR="000033AF" w:rsidRPr="0031227C">
              <w:rPr>
                <w:rFonts w:ascii="Verdana" w:hAnsi="Verdana" w:cs="Arial"/>
                <w:b/>
                <w:smallCaps/>
                <w:sz w:val="20"/>
                <w:szCs w:val="20"/>
              </w:rPr>
              <w:t>qualifications</w:t>
            </w:r>
          </w:p>
        </w:tc>
        <w:tc>
          <w:tcPr>
            <w:tcW w:w="4304" w:type="dxa"/>
            <w:gridSpan w:val="5"/>
            <w:vAlign w:val="center"/>
          </w:tcPr>
          <w:p w14:paraId="0DE61261" w14:textId="5CA0F3F5" w:rsidR="0095295D" w:rsidRPr="0031227C" w:rsidRDefault="00ED7947" w:rsidP="007C1DCB">
            <w:pPr>
              <w:rPr>
                <w:rFonts w:ascii="Verdana" w:hAnsi="Verdana" w:cs="Arial"/>
                <w:b/>
                <w:sz w:val="20"/>
                <w:szCs w:val="20"/>
              </w:rPr>
            </w:pPr>
            <w:r>
              <w:rPr>
                <w:rFonts w:ascii="Verdana" w:hAnsi="Verdana" w:cs="Arial"/>
                <w:b/>
                <w:sz w:val="20"/>
                <w:szCs w:val="20"/>
              </w:rPr>
              <w:t>2) BSc</w:t>
            </w:r>
            <w:r w:rsidR="00723C6F">
              <w:rPr>
                <w:rFonts w:ascii="Verdana" w:hAnsi="Verdana" w:cs="Arial"/>
                <w:b/>
                <w:sz w:val="20"/>
                <w:szCs w:val="20"/>
              </w:rPr>
              <w:t xml:space="preserve"> </w:t>
            </w:r>
            <w:r>
              <w:rPr>
                <w:rFonts w:ascii="Verdana" w:hAnsi="Verdana" w:cs="Arial"/>
                <w:b/>
                <w:sz w:val="20"/>
                <w:szCs w:val="20"/>
              </w:rPr>
              <w:t>(Hons</w:t>
            </w:r>
            <w:r w:rsidR="006E5399">
              <w:rPr>
                <w:rFonts w:ascii="Verdana" w:hAnsi="Verdana" w:cs="Arial"/>
                <w:b/>
                <w:sz w:val="20"/>
                <w:szCs w:val="20"/>
              </w:rPr>
              <w:t>,</w:t>
            </w:r>
            <w:r>
              <w:rPr>
                <w:rFonts w:ascii="Verdana" w:hAnsi="Verdana" w:cs="Arial"/>
                <w:b/>
                <w:sz w:val="20"/>
                <w:szCs w:val="20"/>
              </w:rPr>
              <w:t xml:space="preserve"> </w:t>
            </w:r>
            <w:proofErr w:type="spellStart"/>
            <w:r>
              <w:rPr>
                <w:rFonts w:ascii="Verdana" w:hAnsi="Verdana" w:cs="Arial"/>
                <w:b/>
                <w:sz w:val="20"/>
                <w:szCs w:val="20"/>
              </w:rPr>
              <w:t>B’ham</w:t>
            </w:r>
            <w:proofErr w:type="spellEnd"/>
            <w:r>
              <w:rPr>
                <w:rFonts w:ascii="Verdana" w:hAnsi="Verdana" w:cs="Arial"/>
                <w:b/>
                <w:sz w:val="20"/>
                <w:szCs w:val="20"/>
              </w:rPr>
              <w:t>), MBA(HKU), LLM(London), MA(KUL), MSc</w:t>
            </w:r>
            <w:r w:rsidR="00723C6F">
              <w:rPr>
                <w:rFonts w:ascii="Verdana" w:hAnsi="Verdana" w:cs="Arial"/>
                <w:b/>
                <w:sz w:val="20"/>
                <w:szCs w:val="20"/>
              </w:rPr>
              <w:t xml:space="preserve"> </w:t>
            </w:r>
            <w:r>
              <w:rPr>
                <w:rFonts w:ascii="Verdana" w:hAnsi="Verdana" w:cs="Arial"/>
                <w:b/>
                <w:sz w:val="20"/>
                <w:szCs w:val="20"/>
              </w:rPr>
              <w:t xml:space="preserve">(UEL) </w:t>
            </w:r>
          </w:p>
        </w:tc>
      </w:tr>
      <w:tr w:rsidR="00492E67" w:rsidRPr="0031227C" w14:paraId="189ADAF3" w14:textId="77777777" w:rsidTr="006D4A38">
        <w:trPr>
          <w:trHeight w:val="510"/>
        </w:trPr>
        <w:tc>
          <w:tcPr>
            <w:tcW w:w="8523" w:type="dxa"/>
            <w:gridSpan w:val="6"/>
            <w:shd w:val="clear" w:color="auto" w:fill="D9D9D9"/>
            <w:vAlign w:val="center"/>
          </w:tcPr>
          <w:p w14:paraId="318A102A" w14:textId="77777777" w:rsidR="00492E67" w:rsidRPr="0031227C" w:rsidRDefault="00492E67" w:rsidP="007C1DCB">
            <w:pPr>
              <w:rPr>
                <w:rFonts w:ascii="Verdana" w:hAnsi="Verdana" w:cs="Arial"/>
                <w:b/>
                <w:sz w:val="20"/>
                <w:szCs w:val="20"/>
              </w:rPr>
            </w:pPr>
            <w:r w:rsidRPr="0031227C">
              <w:rPr>
                <w:rFonts w:ascii="Verdana" w:hAnsi="Verdana" w:cs="Arial"/>
                <w:b/>
                <w:smallCaps/>
                <w:sz w:val="20"/>
                <w:szCs w:val="20"/>
              </w:rPr>
              <w:t xml:space="preserve">Relationship between </w:t>
            </w:r>
            <w:smartTag w:uri="urn:schemas-microsoft-com:office:smarttags" w:element="stockticker">
              <w:r w:rsidRPr="0031227C">
                <w:rPr>
                  <w:rFonts w:ascii="Verdana" w:hAnsi="Verdana" w:cs="Arial"/>
                  <w:b/>
                  <w:smallCaps/>
                  <w:sz w:val="20"/>
                  <w:szCs w:val="20"/>
                </w:rPr>
                <w:t>work</w:t>
              </w:r>
            </w:smartTag>
            <w:r w:rsidRPr="0031227C">
              <w:rPr>
                <w:rFonts w:ascii="Verdana" w:hAnsi="Verdana" w:cs="Arial"/>
                <w:b/>
                <w:smallCaps/>
                <w:sz w:val="20"/>
                <w:szCs w:val="20"/>
              </w:rPr>
              <w:t xml:space="preserve"> to be undertaken in the collaborating establishment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that to be undertaken at the sponsoring establishment or elsewhere (if relevant)</w:t>
            </w:r>
          </w:p>
        </w:tc>
      </w:tr>
      <w:tr w:rsidR="00492E67" w:rsidRPr="0031227C" w14:paraId="6DF69FD6" w14:textId="77777777" w:rsidTr="00492E67">
        <w:trPr>
          <w:trHeight w:val="510"/>
        </w:trPr>
        <w:tc>
          <w:tcPr>
            <w:tcW w:w="8523" w:type="dxa"/>
            <w:gridSpan w:val="6"/>
            <w:shd w:val="clear" w:color="auto" w:fill="auto"/>
            <w:vAlign w:val="center"/>
          </w:tcPr>
          <w:p w14:paraId="07CE5EE4" w14:textId="77777777" w:rsidR="00492E67" w:rsidRDefault="00492E67" w:rsidP="007C1DCB">
            <w:pPr>
              <w:rPr>
                <w:rFonts w:ascii="Verdana" w:hAnsi="Verdana" w:cs="Arial"/>
                <w:b/>
                <w:sz w:val="20"/>
                <w:szCs w:val="20"/>
              </w:rPr>
            </w:pPr>
          </w:p>
          <w:p w14:paraId="131B16AA" w14:textId="77777777" w:rsidR="00492E67" w:rsidRDefault="00492E67" w:rsidP="007C1DCB">
            <w:pPr>
              <w:rPr>
                <w:rFonts w:ascii="Verdana" w:hAnsi="Verdana" w:cs="Arial"/>
                <w:b/>
                <w:sz w:val="20"/>
                <w:szCs w:val="20"/>
              </w:rPr>
            </w:pPr>
          </w:p>
          <w:p w14:paraId="11413653" w14:textId="77777777" w:rsidR="00492E67" w:rsidRDefault="00492E67" w:rsidP="007C1DCB">
            <w:pPr>
              <w:rPr>
                <w:rFonts w:ascii="Verdana" w:hAnsi="Verdana" w:cs="Arial"/>
                <w:b/>
                <w:sz w:val="20"/>
                <w:szCs w:val="20"/>
              </w:rPr>
            </w:pPr>
          </w:p>
          <w:p w14:paraId="0DCDDB55" w14:textId="77777777" w:rsidR="00492E67" w:rsidRDefault="00492E67" w:rsidP="007C1DCB">
            <w:pPr>
              <w:rPr>
                <w:rFonts w:ascii="Verdana" w:hAnsi="Verdana" w:cs="Arial"/>
                <w:b/>
                <w:sz w:val="20"/>
                <w:szCs w:val="20"/>
              </w:rPr>
            </w:pPr>
          </w:p>
          <w:p w14:paraId="2D6402CE" w14:textId="77777777" w:rsidR="00492E67" w:rsidRDefault="00492E67" w:rsidP="007C1DCB">
            <w:pPr>
              <w:rPr>
                <w:rFonts w:ascii="Verdana" w:hAnsi="Verdana" w:cs="Arial"/>
                <w:b/>
                <w:sz w:val="20"/>
                <w:szCs w:val="20"/>
              </w:rPr>
            </w:pPr>
          </w:p>
          <w:p w14:paraId="70CC51C7" w14:textId="77777777" w:rsidR="00492E67" w:rsidRDefault="00492E67" w:rsidP="007C1DCB">
            <w:pPr>
              <w:rPr>
                <w:rFonts w:ascii="Verdana" w:hAnsi="Verdana" w:cs="Arial"/>
                <w:b/>
                <w:sz w:val="20"/>
                <w:szCs w:val="20"/>
              </w:rPr>
            </w:pPr>
          </w:p>
          <w:p w14:paraId="696A414B" w14:textId="77777777" w:rsidR="007F60BC" w:rsidRDefault="007F60BC" w:rsidP="007C1DCB">
            <w:pPr>
              <w:rPr>
                <w:rFonts w:ascii="Verdana" w:hAnsi="Verdana" w:cs="Arial"/>
                <w:b/>
                <w:sz w:val="20"/>
                <w:szCs w:val="20"/>
              </w:rPr>
            </w:pPr>
          </w:p>
          <w:p w14:paraId="2C57B9C8" w14:textId="77777777" w:rsidR="00492E67" w:rsidRDefault="00492E67" w:rsidP="007C1DCB">
            <w:pPr>
              <w:rPr>
                <w:rFonts w:ascii="Verdana" w:hAnsi="Verdana" w:cs="Arial"/>
                <w:b/>
                <w:sz w:val="20"/>
                <w:szCs w:val="20"/>
              </w:rPr>
            </w:pPr>
          </w:p>
          <w:p w14:paraId="3C7EF7D6" w14:textId="77777777" w:rsidR="00492E67" w:rsidRPr="0031227C" w:rsidRDefault="00492E67" w:rsidP="007C1DCB">
            <w:pPr>
              <w:rPr>
                <w:rFonts w:ascii="Verdana" w:hAnsi="Verdana" w:cs="Arial"/>
                <w:b/>
                <w:sz w:val="20"/>
                <w:szCs w:val="20"/>
              </w:rPr>
            </w:pPr>
          </w:p>
        </w:tc>
      </w:tr>
      <w:tr w:rsidR="007F60BC" w:rsidRPr="0031227C" w14:paraId="32E31EB4" w14:textId="77777777" w:rsidTr="007F60BC">
        <w:trPr>
          <w:trHeight w:val="510"/>
        </w:trPr>
        <w:tc>
          <w:tcPr>
            <w:tcW w:w="8523" w:type="dxa"/>
            <w:gridSpan w:val="6"/>
            <w:shd w:val="clear" w:color="auto" w:fill="D9D9D9"/>
            <w:vAlign w:val="center"/>
          </w:tcPr>
          <w:p w14:paraId="295EBF71" w14:textId="77777777" w:rsidR="007F60BC" w:rsidRDefault="007F60BC" w:rsidP="007C1DCB">
            <w:pPr>
              <w:rPr>
                <w:rFonts w:ascii="Verdana" w:hAnsi="Verdana" w:cs="Arial"/>
                <w:b/>
                <w:sz w:val="20"/>
                <w:szCs w:val="20"/>
              </w:rPr>
            </w:pPr>
            <w:r w:rsidRPr="0031227C">
              <w:rPr>
                <w:rFonts w:ascii="Verdana" w:hAnsi="Verdana" w:cs="Arial"/>
                <w:b/>
                <w:smallCaps/>
                <w:sz w:val="20"/>
                <w:szCs w:val="20"/>
              </w:rPr>
              <w:t xml:space="preserve">Details of facilities available for the investigation, including funding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location</w:t>
            </w:r>
          </w:p>
        </w:tc>
      </w:tr>
      <w:tr w:rsidR="007F60BC" w:rsidRPr="0031227C" w14:paraId="0FF208E7" w14:textId="77777777" w:rsidTr="007F60BC">
        <w:trPr>
          <w:trHeight w:val="510"/>
        </w:trPr>
        <w:tc>
          <w:tcPr>
            <w:tcW w:w="8523" w:type="dxa"/>
            <w:gridSpan w:val="6"/>
            <w:shd w:val="clear" w:color="auto" w:fill="auto"/>
            <w:vAlign w:val="center"/>
          </w:tcPr>
          <w:p w14:paraId="4E1DB243" w14:textId="77777777" w:rsidR="007F60BC" w:rsidRDefault="007F60BC" w:rsidP="007C1DCB">
            <w:pPr>
              <w:rPr>
                <w:rFonts w:ascii="Verdana" w:hAnsi="Verdana" w:cs="Arial"/>
                <w:b/>
                <w:smallCaps/>
                <w:sz w:val="20"/>
                <w:szCs w:val="20"/>
              </w:rPr>
            </w:pPr>
          </w:p>
          <w:p w14:paraId="644C8A21" w14:textId="77777777" w:rsidR="007F60BC" w:rsidRDefault="007F60BC" w:rsidP="007C1DCB">
            <w:pPr>
              <w:rPr>
                <w:rFonts w:ascii="Verdana" w:hAnsi="Verdana" w:cs="Arial"/>
                <w:b/>
                <w:smallCaps/>
                <w:sz w:val="20"/>
                <w:szCs w:val="20"/>
              </w:rPr>
            </w:pPr>
          </w:p>
          <w:p w14:paraId="675C135D" w14:textId="77777777" w:rsidR="007F60BC" w:rsidRDefault="007F60BC" w:rsidP="007C1DCB">
            <w:pPr>
              <w:rPr>
                <w:rFonts w:ascii="Verdana" w:hAnsi="Verdana" w:cs="Arial"/>
                <w:b/>
                <w:smallCaps/>
                <w:sz w:val="20"/>
                <w:szCs w:val="20"/>
              </w:rPr>
            </w:pPr>
          </w:p>
          <w:p w14:paraId="525FCEE5" w14:textId="77777777" w:rsidR="007F60BC" w:rsidRDefault="007F60BC" w:rsidP="007C1DCB">
            <w:pPr>
              <w:rPr>
                <w:rFonts w:ascii="Verdana" w:hAnsi="Verdana" w:cs="Arial"/>
                <w:b/>
                <w:smallCaps/>
                <w:sz w:val="20"/>
                <w:szCs w:val="20"/>
              </w:rPr>
            </w:pPr>
          </w:p>
          <w:p w14:paraId="4091078D" w14:textId="77777777" w:rsidR="007F60BC" w:rsidRDefault="007F60BC" w:rsidP="007C1DCB">
            <w:pPr>
              <w:rPr>
                <w:rFonts w:ascii="Verdana" w:hAnsi="Verdana" w:cs="Arial"/>
                <w:b/>
                <w:smallCaps/>
                <w:sz w:val="20"/>
                <w:szCs w:val="20"/>
              </w:rPr>
            </w:pPr>
          </w:p>
          <w:p w14:paraId="16DB7654" w14:textId="77777777" w:rsidR="007F60BC" w:rsidRDefault="007F60BC" w:rsidP="007C1DCB">
            <w:pPr>
              <w:rPr>
                <w:rFonts w:ascii="Verdana" w:hAnsi="Verdana" w:cs="Arial"/>
                <w:b/>
                <w:smallCaps/>
                <w:sz w:val="20"/>
                <w:szCs w:val="20"/>
              </w:rPr>
            </w:pPr>
          </w:p>
          <w:p w14:paraId="7C5740A4" w14:textId="77777777" w:rsidR="007F60BC" w:rsidRDefault="007F60BC" w:rsidP="007C1DCB">
            <w:pPr>
              <w:rPr>
                <w:rFonts w:ascii="Verdana" w:hAnsi="Verdana" w:cs="Arial"/>
                <w:b/>
                <w:smallCaps/>
                <w:sz w:val="20"/>
                <w:szCs w:val="20"/>
              </w:rPr>
            </w:pPr>
          </w:p>
          <w:p w14:paraId="3A57C266" w14:textId="77777777" w:rsidR="007F60BC" w:rsidRDefault="007F60BC" w:rsidP="007C1DCB">
            <w:pPr>
              <w:rPr>
                <w:rFonts w:ascii="Verdana" w:hAnsi="Verdana" w:cs="Arial"/>
                <w:b/>
                <w:smallCaps/>
                <w:sz w:val="20"/>
                <w:szCs w:val="20"/>
              </w:rPr>
            </w:pPr>
          </w:p>
          <w:p w14:paraId="53C98F68" w14:textId="77777777" w:rsidR="007F60BC" w:rsidRDefault="007F60BC" w:rsidP="007C1DCB">
            <w:pPr>
              <w:rPr>
                <w:rFonts w:ascii="Verdana" w:hAnsi="Verdana" w:cs="Arial"/>
                <w:b/>
                <w:smallCaps/>
                <w:sz w:val="20"/>
                <w:szCs w:val="20"/>
              </w:rPr>
            </w:pPr>
          </w:p>
          <w:p w14:paraId="768F6624" w14:textId="77777777" w:rsidR="007F60BC" w:rsidRDefault="007F60BC" w:rsidP="007C1DCB">
            <w:pPr>
              <w:rPr>
                <w:rFonts w:ascii="Verdana" w:hAnsi="Verdana" w:cs="Arial"/>
                <w:b/>
                <w:smallCaps/>
                <w:sz w:val="20"/>
                <w:szCs w:val="20"/>
              </w:rPr>
            </w:pPr>
          </w:p>
          <w:p w14:paraId="764E595A" w14:textId="77777777" w:rsidR="00CB51D9" w:rsidRDefault="00CB51D9" w:rsidP="007C1DCB">
            <w:pPr>
              <w:rPr>
                <w:rFonts w:ascii="Verdana" w:hAnsi="Verdana" w:cs="Arial"/>
                <w:b/>
                <w:smallCaps/>
                <w:sz w:val="20"/>
                <w:szCs w:val="20"/>
              </w:rPr>
            </w:pPr>
          </w:p>
          <w:p w14:paraId="36C6CFA7" w14:textId="77777777" w:rsidR="00CB51D9" w:rsidRDefault="00CB51D9" w:rsidP="007C1DCB">
            <w:pPr>
              <w:rPr>
                <w:rFonts w:ascii="Verdana" w:hAnsi="Verdana" w:cs="Arial"/>
                <w:b/>
                <w:smallCaps/>
                <w:sz w:val="20"/>
                <w:szCs w:val="20"/>
              </w:rPr>
            </w:pPr>
          </w:p>
          <w:p w14:paraId="0418FA2F" w14:textId="77777777" w:rsidR="007F60BC" w:rsidRDefault="007F60BC" w:rsidP="007C1DCB">
            <w:pPr>
              <w:rPr>
                <w:rFonts w:ascii="Verdana" w:hAnsi="Verdana" w:cs="Arial"/>
                <w:b/>
                <w:smallCaps/>
                <w:sz w:val="20"/>
                <w:szCs w:val="20"/>
              </w:rPr>
            </w:pPr>
          </w:p>
          <w:p w14:paraId="4D429F9C" w14:textId="77777777" w:rsidR="007F60BC" w:rsidRPr="0031227C" w:rsidRDefault="007F60BC" w:rsidP="007C1DCB">
            <w:pPr>
              <w:rPr>
                <w:rFonts w:ascii="Verdana" w:hAnsi="Verdana" w:cs="Arial"/>
                <w:b/>
                <w:smallCaps/>
                <w:sz w:val="20"/>
                <w:szCs w:val="20"/>
              </w:rPr>
            </w:pPr>
          </w:p>
        </w:tc>
      </w:tr>
      <w:tr w:rsidR="0095295D" w:rsidRPr="0031227C" w14:paraId="308A2F1D" w14:textId="77777777" w:rsidTr="00187FB6">
        <w:trPr>
          <w:cantSplit/>
          <w:trHeight w:val="567"/>
        </w:trPr>
        <w:tc>
          <w:tcPr>
            <w:tcW w:w="8523" w:type="dxa"/>
            <w:gridSpan w:val="6"/>
            <w:shd w:val="clear" w:color="auto" w:fill="D9D9D9"/>
            <w:vAlign w:val="center"/>
          </w:tcPr>
          <w:p w14:paraId="534C489A" w14:textId="77777777" w:rsidR="00F649F0" w:rsidRPr="00F649F0" w:rsidRDefault="00F97274" w:rsidP="003F7BFC">
            <w:pPr>
              <w:jc w:val="both"/>
              <w:rPr>
                <w:rFonts w:ascii="Verdana" w:hAnsi="Verdana" w:cs="Arial"/>
                <w:b/>
                <w:smallCaps/>
                <w:sz w:val="20"/>
                <w:szCs w:val="20"/>
              </w:rPr>
            </w:pPr>
            <w:r>
              <w:rPr>
                <w:rFonts w:ascii="Verdana" w:hAnsi="Verdana" w:cs="Arial"/>
                <w:b/>
                <w:smallCaps/>
                <w:sz w:val="20"/>
                <w:szCs w:val="20"/>
              </w:rPr>
              <w:lastRenderedPageBreak/>
              <w:t>If</w:t>
            </w:r>
            <w:r w:rsidR="0095295D" w:rsidRPr="0031227C">
              <w:rPr>
                <w:rFonts w:ascii="Verdana" w:hAnsi="Verdana" w:cs="Arial"/>
                <w:b/>
                <w:smallCaps/>
                <w:sz w:val="20"/>
                <w:szCs w:val="20"/>
              </w:rPr>
              <w:t xml:space="preserve"> </w:t>
            </w:r>
            <w:r w:rsidR="00F35018">
              <w:rPr>
                <w:rFonts w:ascii="Verdana" w:hAnsi="Verdana" w:cs="Arial"/>
                <w:b/>
                <w:smallCaps/>
                <w:sz w:val="20"/>
                <w:szCs w:val="20"/>
              </w:rPr>
              <w:t xml:space="preserve">the </w:t>
            </w:r>
            <w:r w:rsidR="00E5671E">
              <w:rPr>
                <w:rFonts w:ascii="Verdana" w:hAnsi="Verdana" w:cs="Arial"/>
                <w:b/>
                <w:smallCaps/>
                <w:sz w:val="20"/>
                <w:szCs w:val="20"/>
              </w:rPr>
              <w:t>student will be domiciled outside the UK while the research is being conducted</w:t>
            </w:r>
            <w:r w:rsidR="0095295D" w:rsidRPr="0031227C">
              <w:rPr>
                <w:rFonts w:ascii="Verdana" w:hAnsi="Verdana" w:cs="Arial"/>
                <w:b/>
                <w:smallCaps/>
                <w:sz w:val="20"/>
                <w:szCs w:val="20"/>
              </w:rPr>
              <w:t xml:space="preserve">, </w:t>
            </w:r>
            <w:r w:rsidR="00F649F0">
              <w:rPr>
                <w:rFonts w:ascii="Verdana" w:hAnsi="Verdana" w:cs="Arial"/>
                <w:b/>
                <w:smallCaps/>
                <w:sz w:val="20"/>
                <w:szCs w:val="20"/>
              </w:rPr>
              <w:t xml:space="preserve">please provide details of proposed arrangements for supervision, specifically the </w:t>
            </w:r>
            <w:r w:rsidR="0027597A">
              <w:rPr>
                <w:rFonts w:ascii="Verdana" w:hAnsi="Verdana" w:cs="Arial"/>
                <w:b/>
                <w:smallCaps/>
                <w:sz w:val="20"/>
                <w:szCs w:val="20"/>
              </w:rPr>
              <w:t>nature and frequency of contact</w:t>
            </w:r>
            <w:r w:rsidR="00F649F0">
              <w:rPr>
                <w:rFonts w:ascii="Verdana" w:hAnsi="Verdana" w:cs="Arial"/>
                <w:b/>
                <w:i/>
                <w:smallCaps/>
                <w:sz w:val="20"/>
                <w:szCs w:val="20"/>
              </w:rPr>
              <w:t>.</w:t>
            </w:r>
            <w:r w:rsidR="00F649F0">
              <w:rPr>
                <w:rFonts w:ascii="Verdana" w:hAnsi="Verdana" w:cs="Arial"/>
                <w:b/>
                <w:smallCaps/>
                <w:sz w:val="20"/>
                <w:szCs w:val="20"/>
              </w:rPr>
              <w:t xml:space="preserve"> Please note, particular attention should be paid to the demands placed on candidates while not in attendance at UEL, and </w:t>
            </w:r>
            <w:r w:rsidR="00B5536B">
              <w:rPr>
                <w:rFonts w:ascii="Verdana" w:hAnsi="Verdana" w:cs="Arial"/>
                <w:b/>
                <w:smallCaps/>
                <w:sz w:val="20"/>
                <w:szCs w:val="20"/>
              </w:rPr>
              <w:t>guarantee</w:t>
            </w:r>
            <w:r w:rsidR="00F649F0">
              <w:rPr>
                <w:rFonts w:ascii="Verdana" w:hAnsi="Verdana" w:cs="Arial"/>
                <w:b/>
                <w:smallCaps/>
                <w:sz w:val="20"/>
                <w:szCs w:val="20"/>
              </w:rPr>
              <w:t xml:space="preserve"> that appropriate supervisory support is maintained.</w:t>
            </w:r>
          </w:p>
        </w:tc>
      </w:tr>
      <w:tr w:rsidR="0095295D" w:rsidRPr="0031227C" w14:paraId="2B43DBBC" w14:textId="77777777" w:rsidTr="00187FB6">
        <w:trPr>
          <w:cantSplit/>
          <w:trHeight w:val="1418"/>
        </w:trPr>
        <w:tc>
          <w:tcPr>
            <w:tcW w:w="8523" w:type="dxa"/>
            <w:gridSpan w:val="6"/>
            <w:vAlign w:val="center"/>
          </w:tcPr>
          <w:p w14:paraId="403E25FB" w14:textId="77777777" w:rsidR="0095295D" w:rsidRPr="0031227C" w:rsidRDefault="0095295D" w:rsidP="007C1DCB">
            <w:pPr>
              <w:rPr>
                <w:rFonts w:ascii="Verdana" w:hAnsi="Verdana" w:cs="Arial"/>
                <w:b/>
                <w:smallCaps/>
                <w:sz w:val="20"/>
                <w:szCs w:val="20"/>
              </w:rPr>
            </w:pPr>
          </w:p>
        </w:tc>
      </w:tr>
      <w:tr w:rsidR="00EB4137" w:rsidRPr="0031227C" w14:paraId="19D52D15" w14:textId="77777777" w:rsidTr="0061240D">
        <w:trPr>
          <w:cantSplit/>
          <w:trHeight w:val="1096"/>
        </w:trPr>
        <w:tc>
          <w:tcPr>
            <w:tcW w:w="5778" w:type="dxa"/>
            <w:gridSpan w:val="2"/>
            <w:shd w:val="clear" w:color="auto" w:fill="D9D9D9"/>
            <w:vAlign w:val="center"/>
          </w:tcPr>
          <w:p w14:paraId="6551950F" w14:textId="77777777" w:rsidR="00EB4137" w:rsidRPr="00A12E25" w:rsidRDefault="00EB4137" w:rsidP="00187FB6">
            <w:pPr>
              <w:rPr>
                <w:rFonts w:ascii="Verdana" w:hAnsi="Verdana" w:cs="Arial"/>
                <w:smallCaps/>
                <w:sz w:val="20"/>
                <w:szCs w:val="20"/>
              </w:rPr>
            </w:pPr>
            <w:r>
              <w:rPr>
                <w:rFonts w:ascii="Verdana" w:hAnsi="Verdana" w:cs="Arial"/>
                <w:b/>
                <w:smallCaps/>
                <w:sz w:val="20"/>
                <w:szCs w:val="20"/>
              </w:rPr>
              <w:t xml:space="preserve">In the event that the student </w:t>
            </w:r>
            <w:r w:rsidR="006911AD">
              <w:rPr>
                <w:rFonts w:ascii="Verdana" w:hAnsi="Verdana" w:cs="Arial"/>
                <w:b/>
                <w:smallCaps/>
                <w:sz w:val="20"/>
                <w:szCs w:val="20"/>
              </w:rPr>
              <w:t xml:space="preserve">intends to undertake the majority of their research at a higher education </w:t>
            </w:r>
            <w:r w:rsidR="00F64729">
              <w:rPr>
                <w:rFonts w:ascii="Verdana" w:hAnsi="Verdana" w:cs="Arial"/>
                <w:b/>
                <w:smallCaps/>
                <w:sz w:val="20"/>
                <w:szCs w:val="20"/>
              </w:rPr>
              <w:t xml:space="preserve">provider </w:t>
            </w:r>
            <w:r w:rsidR="006911AD">
              <w:rPr>
                <w:rFonts w:ascii="Verdana" w:hAnsi="Verdana" w:cs="Arial"/>
                <w:b/>
                <w:smallCaps/>
                <w:sz w:val="20"/>
                <w:szCs w:val="20"/>
              </w:rPr>
              <w:t>or research institution abroad</w:t>
            </w:r>
            <w:r>
              <w:rPr>
                <w:rFonts w:ascii="Verdana" w:hAnsi="Verdana" w:cs="Arial"/>
                <w:b/>
                <w:smallCaps/>
                <w:sz w:val="20"/>
                <w:szCs w:val="20"/>
              </w:rPr>
              <w:t>, have Split-Site arrangements been considered</w:t>
            </w:r>
            <w:r w:rsidR="00F64729">
              <w:rPr>
                <w:rFonts w:ascii="Verdana" w:hAnsi="Verdana" w:cs="Arial"/>
                <w:b/>
                <w:smallCaps/>
                <w:sz w:val="20"/>
                <w:szCs w:val="20"/>
              </w:rPr>
              <w:t xml:space="preserve"> by School Research Degrees Sub-Committee (SRDSC)</w:t>
            </w:r>
            <w:r>
              <w:rPr>
                <w:rFonts w:ascii="Verdana" w:hAnsi="Verdana" w:cs="Arial"/>
                <w:b/>
                <w:smallCaps/>
                <w:sz w:val="20"/>
                <w:szCs w:val="20"/>
              </w:rPr>
              <w:t xml:space="preserve">? </w:t>
            </w:r>
            <w:r w:rsidR="00A12E25">
              <w:rPr>
                <w:rFonts w:ascii="Verdana" w:hAnsi="Verdana" w:cs="Arial"/>
                <w:smallCaps/>
                <w:sz w:val="20"/>
                <w:szCs w:val="20"/>
              </w:rPr>
              <w:t>(Delete as Appropriate)</w:t>
            </w:r>
          </w:p>
        </w:tc>
        <w:tc>
          <w:tcPr>
            <w:tcW w:w="1418" w:type="dxa"/>
            <w:gridSpan w:val="3"/>
            <w:shd w:val="clear" w:color="auto" w:fill="FFFFFF"/>
            <w:vAlign w:val="center"/>
          </w:tcPr>
          <w:p w14:paraId="05D05185" w14:textId="77777777" w:rsidR="00EB4137" w:rsidRPr="0031227C" w:rsidRDefault="00EB4137" w:rsidP="00250F13">
            <w:pPr>
              <w:rPr>
                <w:rFonts w:ascii="Verdana" w:hAnsi="Verdana" w:cs="Arial"/>
                <w:b/>
                <w:smallCaps/>
                <w:sz w:val="20"/>
                <w:szCs w:val="20"/>
              </w:rPr>
            </w:pPr>
            <w:r>
              <w:rPr>
                <w:rFonts w:ascii="Verdana" w:hAnsi="Verdana" w:cs="Arial"/>
                <w:b/>
                <w:smallCaps/>
                <w:sz w:val="20"/>
                <w:szCs w:val="20"/>
              </w:rPr>
              <w:t>Yes</w:t>
            </w:r>
          </w:p>
        </w:tc>
        <w:tc>
          <w:tcPr>
            <w:tcW w:w="1327" w:type="dxa"/>
            <w:shd w:val="clear" w:color="auto" w:fill="FFFFFF"/>
            <w:vAlign w:val="center"/>
          </w:tcPr>
          <w:p w14:paraId="23D41277" w14:textId="77777777" w:rsidR="00EB4137" w:rsidRPr="0031227C" w:rsidRDefault="00EB4137" w:rsidP="00250F13">
            <w:pPr>
              <w:rPr>
                <w:rFonts w:ascii="Verdana" w:hAnsi="Verdana" w:cs="Arial"/>
                <w:b/>
                <w:smallCaps/>
                <w:sz w:val="20"/>
                <w:szCs w:val="20"/>
              </w:rPr>
            </w:pPr>
            <w:r>
              <w:rPr>
                <w:rFonts w:ascii="Verdana" w:hAnsi="Verdana" w:cs="Arial"/>
                <w:b/>
                <w:smallCaps/>
                <w:sz w:val="20"/>
                <w:szCs w:val="20"/>
              </w:rPr>
              <w:t>No</w:t>
            </w:r>
          </w:p>
        </w:tc>
      </w:tr>
    </w:tbl>
    <w:p w14:paraId="222F4DE8" w14:textId="77777777" w:rsidR="00492E67" w:rsidRPr="0031227C" w:rsidRDefault="00492E67" w:rsidP="005E585D">
      <w:pPr>
        <w:jc w:val="both"/>
        <w:rPr>
          <w:rFonts w:ascii="Verdana" w:hAnsi="Verdana" w:cs="Arial"/>
          <w:b/>
          <w:sz w:val="20"/>
          <w:szCs w:val="20"/>
        </w:rPr>
      </w:pPr>
    </w:p>
    <w:p w14:paraId="0BCC7781" w14:textId="77777777" w:rsidR="00446584" w:rsidRPr="009820ED" w:rsidRDefault="00446584" w:rsidP="00446584">
      <w:pPr>
        <w:jc w:val="both"/>
        <w:rPr>
          <w:rFonts w:ascii="Verdana" w:hAnsi="Verdana" w:cs="Arial"/>
          <w:b/>
          <w:smallCaps/>
          <w:sz w:val="22"/>
          <w:szCs w:val="22"/>
        </w:rPr>
      </w:pPr>
      <w:r w:rsidRPr="009820ED">
        <w:rPr>
          <w:rFonts w:ascii="Verdana" w:hAnsi="Verdana" w:cs="Arial"/>
          <w:b/>
          <w:sz w:val="22"/>
          <w:szCs w:val="22"/>
        </w:rPr>
        <w:t xml:space="preserve">2. </w:t>
      </w:r>
      <w:r w:rsidR="006911AD">
        <w:rPr>
          <w:rFonts w:ascii="Verdana" w:hAnsi="Verdana" w:cs="Arial"/>
          <w:b/>
          <w:smallCaps/>
          <w:sz w:val="22"/>
          <w:szCs w:val="22"/>
        </w:rPr>
        <w:t>Th</w:t>
      </w:r>
      <w:r w:rsidRPr="009820ED">
        <w:rPr>
          <w:rFonts w:ascii="Verdana" w:hAnsi="Verdana" w:cs="Arial"/>
          <w:b/>
          <w:smallCaps/>
          <w:sz w:val="22"/>
          <w:szCs w:val="22"/>
        </w:rPr>
        <w:t xml:space="preserve">e </w:t>
      </w:r>
      <w:r w:rsidR="00EE0FCD" w:rsidRPr="009820ED">
        <w:rPr>
          <w:rFonts w:ascii="Verdana" w:hAnsi="Verdana" w:cs="Arial"/>
          <w:b/>
          <w:smallCaps/>
          <w:sz w:val="22"/>
          <w:szCs w:val="22"/>
        </w:rPr>
        <w:t>Programme of Research</w:t>
      </w:r>
      <w:r w:rsidRPr="009820ED">
        <w:rPr>
          <w:rFonts w:ascii="Verdana" w:hAnsi="Verdana" w:cs="Arial"/>
          <w:b/>
          <w:smallCaps/>
          <w:sz w:val="22"/>
          <w:szCs w:val="22"/>
        </w:rPr>
        <w:t xml:space="preserve"> </w:t>
      </w:r>
    </w:p>
    <w:p w14:paraId="3E114882" w14:textId="77777777" w:rsidR="00446584" w:rsidRPr="0031227C" w:rsidRDefault="00446584" w:rsidP="00446584">
      <w:pPr>
        <w:jc w:val="both"/>
        <w:rPr>
          <w:rFonts w:ascii="Verdana" w:hAnsi="Verdana" w:cs="Arial"/>
          <w:b/>
          <w:smallCaps/>
          <w:sz w:val="20"/>
          <w:szCs w:val="20"/>
        </w:rPr>
      </w:pPr>
    </w:p>
    <w:tbl>
      <w:tblPr>
        <w:tblW w:w="8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22"/>
        <w:gridCol w:w="61"/>
      </w:tblGrid>
      <w:tr w:rsidR="0095295D" w:rsidRPr="0031227C" w14:paraId="79FD31A3" w14:textId="77777777" w:rsidTr="00795EC5">
        <w:trPr>
          <w:gridAfter w:val="1"/>
          <w:wAfter w:w="61" w:type="dxa"/>
          <w:trHeight w:val="567"/>
        </w:trPr>
        <w:tc>
          <w:tcPr>
            <w:tcW w:w="8522" w:type="dxa"/>
            <w:shd w:val="clear" w:color="auto" w:fill="D9D9D9"/>
            <w:vAlign w:val="center"/>
          </w:tcPr>
          <w:p w14:paraId="3817895B" w14:textId="77777777" w:rsidR="0095295D" w:rsidRPr="0031227C" w:rsidRDefault="0095295D" w:rsidP="00155EE1">
            <w:pPr>
              <w:rPr>
                <w:rFonts w:ascii="Verdana" w:hAnsi="Verdana" w:cs="Arial"/>
                <w:b/>
                <w:sz w:val="20"/>
                <w:szCs w:val="20"/>
              </w:rPr>
            </w:pPr>
            <w:r w:rsidRPr="0031227C">
              <w:rPr>
                <w:rFonts w:ascii="Verdana" w:hAnsi="Verdana" w:cs="Arial"/>
                <w:b/>
                <w:smallCaps/>
                <w:sz w:val="20"/>
                <w:szCs w:val="20"/>
              </w:rPr>
              <w:t>Proposed Title of Thesis</w:t>
            </w:r>
          </w:p>
        </w:tc>
      </w:tr>
      <w:tr w:rsidR="0095295D" w:rsidRPr="0031227C" w14:paraId="463E5643" w14:textId="77777777" w:rsidTr="009A5094">
        <w:trPr>
          <w:gridAfter w:val="1"/>
          <w:wAfter w:w="61" w:type="dxa"/>
          <w:trHeight w:val="1418"/>
        </w:trPr>
        <w:tc>
          <w:tcPr>
            <w:tcW w:w="8522" w:type="dxa"/>
            <w:vAlign w:val="center"/>
          </w:tcPr>
          <w:p w14:paraId="0166224B" w14:textId="5FF84241" w:rsidR="0095295D" w:rsidRPr="00D76F59" w:rsidRDefault="00D76F59" w:rsidP="00155EE1">
            <w:pPr>
              <w:rPr>
                <w:rFonts w:ascii="Verdana" w:hAnsi="Verdana" w:cs="Arial"/>
                <w:b/>
                <w:smallCaps/>
                <w:sz w:val="20"/>
                <w:szCs w:val="20"/>
              </w:rPr>
            </w:pPr>
            <w:r w:rsidRPr="00D76F59">
              <w:rPr>
                <w:rFonts w:ascii="Verdana" w:hAnsi="Verdana" w:cs="Arial"/>
                <w:color w:val="000000"/>
                <w:sz w:val="20"/>
                <w:szCs w:val="20"/>
              </w:rPr>
              <w:t>Approaching authorship attribution studies with artificial neural network methods</w:t>
            </w:r>
          </w:p>
        </w:tc>
      </w:tr>
      <w:tr w:rsidR="0095295D" w:rsidRPr="0031227C" w14:paraId="2D4A8BC1" w14:textId="77777777" w:rsidTr="00795EC5">
        <w:trPr>
          <w:gridAfter w:val="1"/>
          <w:wAfter w:w="61" w:type="dxa"/>
          <w:trHeight w:val="567"/>
        </w:trPr>
        <w:tc>
          <w:tcPr>
            <w:tcW w:w="8522" w:type="dxa"/>
            <w:shd w:val="clear" w:color="auto" w:fill="D9D9D9"/>
            <w:vAlign w:val="center"/>
          </w:tcPr>
          <w:p w14:paraId="608018F6" w14:textId="77777777" w:rsidR="0095295D" w:rsidRPr="0031227C" w:rsidRDefault="0095295D" w:rsidP="00155EE1">
            <w:pPr>
              <w:rPr>
                <w:rFonts w:ascii="Verdana" w:hAnsi="Verdana" w:cs="Arial"/>
                <w:b/>
                <w:sz w:val="20"/>
                <w:szCs w:val="20"/>
              </w:rPr>
            </w:pPr>
            <w:smartTag w:uri="urn:schemas-microsoft-com:office:smarttags" w:element="stockticker">
              <w:r w:rsidRPr="0031227C">
                <w:rPr>
                  <w:rFonts w:ascii="Verdana" w:hAnsi="Verdana" w:cs="Arial"/>
                  <w:b/>
                  <w:smallCaps/>
                  <w:sz w:val="20"/>
                  <w:szCs w:val="20"/>
                </w:rPr>
                <w:t>Aim</w:t>
              </w:r>
            </w:smartTag>
            <w:r w:rsidRPr="0031227C">
              <w:rPr>
                <w:rFonts w:ascii="Verdana" w:hAnsi="Verdana" w:cs="Arial"/>
                <w:b/>
                <w:smallCaps/>
                <w:sz w:val="20"/>
                <w:szCs w:val="20"/>
              </w:rPr>
              <w:t xml:space="preserve"> of the Investigation</w:t>
            </w:r>
          </w:p>
        </w:tc>
      </w:tr>
      <w:tr w:rsidR="0095295D" w:rsidRPr="0031227C" w14:paraId="79B696D4" w14:textId="77777777" w:rsidTr="009A5094">
        <w:trPr>
          <w:gridAfter w:val="1"/>
          <w:wAfter w:w="61" w:type="dxa"/>
          <w:trHeight w:val="1418"/>
        </w:trPr>
        <w:tc>
          <w:tcPr>
            <w:tcW w:w="8522" w:type="dxa"/>
            <w:vAlign w:val="center"/>
          </w:tcPr>
          <w:p w14:paraId="1FE044A8" w14:textId="60C36817" w:rsidR="0095295D" w:rsidRPr="00207833" w:rsidRDefault="00207833" w:rsidP="00207833">
            <w:pPr>
              <w:spacing w:line="276" w:lineRule="auto"/>
              <w:rPr>
                <w:rFonts w:ascii="Verdana" w:hAnsi="Verdana" w:cs="Arial"/>
                <w:sz w:val="20"/>
                <w:szCs w:val="20"/>
              </w:rPr>
            </w:pPr>
            <w:r w:rsidRPr="00207833">
              <w:rPr>
                <w:rFonts w:ascii="Verdana" w:hAnsi="Verdana" w:cs="Arial"/>
                <w:sz w:val="20"/>
                <w:szCs w:val="20"/>
              </w:rPr>
              <w:t>To invent novel and effective methods of artificial neural network and the corresponding data pre-procession methods for conducting authorship attribution studies.</w:t>
            </w:r>
          </w:p>
        </w:tc>
      </w:tr>
      <w:tr w:rsidR="0095295D" w:rsidRPr="0031227C" w14:paraId="6357F3A1" w14:textId="77777777" w:rsidTr="00795EC5">
        <w:trPr>
          <w:gridAfter w:val="1"/>
          <w:wAfter w:w="61" w:type="dxa"/>
          <w:trHeight w:val="567"/>
        </w:trPr>
        <w:tc>
          <w:tcPr>
            <w:tcW w:w="8522" w:type="dxa"/>
            <w:shd w:val="clear" w:color="auto" w:fill="D9D9D9"/>
            <w:vAlign w:val="center"/>
          </w:tcPr>
          <w:p w14:paraId="6CC52CE3" w14:textId="77777777" w:rsidR="0095295D" w:rsidRPr="0031227C" w:rsidRDefault="0095295D" w:rsidP="00F97274">
            <w:pPr>
              <w:rPr>
                <w:rFonts w:ascii="Verdana" w:hAnsi="Verdana" w:cs="Arial"/>
                <w:b/>
                <w:sz w:val="20"/>
                <w:szCs w:val="20"/>
              </w:rPr>
            </w:pPr>
            <w:r w:rsidRPr="0031227C">
              <w:rPr>
                <w:rFonts w:ascii="Verdana" w:hAnsi="Verdana" w:cs="Arial"/>
                <w:b/>
                <w:smallCaps/>
                <w:sz w:val="20"/>
                <w:szCs w:val="20"/>
              </w:rPr>
              <w:t>Details of proposed research in lay terms</w:t>
            </w:r>
          </w:p>
        </w:tc>
      </w:tr>
      <w:tr w:rsidR="0095295D" w:rsidRPr="0031227C" w14:paraId="33144DF9" w14:textId="77777777" w:rsidTr="009A5094">
        <w:trPr>
          <w:gridAfter w:val="1"/>
          <w:wAfter w:w="61" w:type="dxa"/>
          <w:trHeight w:val="1418"/>
        </w:trPr>
        <w:tc>
          <w:tcPr>
            <w:tcW w:w="8522" w:type="dxa"/>
            <w:vAlign w:val="center"/>
          </w:tcPr>
          <w:p w14:paraId="421D9C51" w14:textId="6A9A3A4C" w:rsidR="00C76605" w:rsidRPr="009B7013" w:rsidRDefault="00CE5C04" w:rsidP="00155EE1">
            <w:pPr>
              <w:rPr>
                <w:rFonts w:ascii="Verdana" w:hAnsi="Verdana"/>
                <w:sz w:val="20"/>
                <w:szCs w:val="20"/>
              </w:rPr>
            </w:pPr>
            <w:r w:rsidRPr="009B7013">
              <w:rPr>
                <w:rFonts w:ascii="Verdana" w:hAnsi="Verdana"/>
                <w:sz w:val="20"/>
                <w:szCs w:val="20"/>
              </w:rPr>
              <w:t xml:space="preserve">Traditional machine learning methods (ML) are already </w:t>
            </w:r>
            <w:r w:rsidR="00326361" w:rsidRPr="009B7013">
              <w:rPr>
                <w:rFonts w:ascii="Verdana" w:hAnsi="Verdana"/>
                <w:sz w:val="20"/>
                <w:szCs w:val="20"/>
              </w:rPr>
              <w:t xml:space="preserve">very </w:t>
            </w:r>
            <w:r w:rsidRPr="009B7013">
              <w:rPr>
                <w:rFonts w:ascii="Verdana" w:hAnsi="Verdana"/>
                <w:sz w:val="20"/>
                <w:szCs w:val="20"/>
              </w:rPr>
              <w:t xml:space="preserve">well developed for resolving authorship </w:t>
            </w:r>
            <w:r w:rsidR="00AA4B22" w:rsidRPr="009B7013">
              <w:rPr>
                <w:rFonts w:ascii="Verdana" w:hAnsi="Verdana"/>
                <w:sz w:val="20"/>
                <w:szCs w:val="20"/>
              </w:rPr>
              <w:t>a</w:t>
            </w:r>
            <w:r w:rsidR="00E97F3C" w:rsidRPr="009B7013">
              <w:rPr>
                <w:rFonts w:ascii="Verdana" w:hAnsi="Verdana"/>
                <w:sz w:val="20"/>
                <w:szCs w:val="20"/>
              </w:rPr>
              <w:t>ttribution</w:t>
            </w:r>
            <w:r w:rsidR="00AA4B22" w:rsidRPr="009B7013">
              <w:rPr>
                <w:rFonts w:ascii="Verdana" w:hAnsi="Verdana"/>
                <w:sz w:val="20"/>
                <w:szCs w:val="20"/>
              </w:rPr>
              <w:t xml:space="preserve"> (AA) </w:t>
            </w:r>
            <w:r w:rsidRPr="009B7013">
              <w:rPr>
                <w:rFonts w:ascii="Verdana" w:hAnsi="Verdana"/>
                <w:sz w:val="20"/>
                <w:szCs w:val="20"/>
              </w:rPr>
              <w:t xml:space="preserve">queries. For example, in 2013, </w:t>
            </w:r>
            <w:r w:rsidR="009B7013" w:rsidRPr="00723C6F">
              <w:rPr>
                <w:rFonts w:ascii="Verdana" w:hAnsi="Verdana"/>
                <w:i/>
                <w:iCs/>
                <w:sz w:val="20"/>
                <w:szCs w:val="20"/>
              </w:rPr>
              <w:t>Sunday Time</w:t>
            </w:r>
            <w:r w:rsidR="009B7013" w:rsidRPr="009B7013">
              <w:rPr>
                <w:rFonts w:ascii="Verdana" w:hAnsi="Verdana"/>
                <w:sz w:val="20"/>
                <w:szCs w:val="20"/>
              </w:rPr>
              <w:t xml:space="preserve"> commissioned </w:t>
            </w:r>
            <w:r w:rsidRPr="009B7013">
              <w:rPr>
                <w:rFonts w:ascii="Verdana" w:hAnsi="Verdana"/>
                <w:sz w:val="20"/>
                <w:szCs w:val="20"/>
              </w:rPr>
              <w:t xml:space="preserve">the expert in </w:t>
            </w:r>
            <w:r w:rsidR="00065030" w:rsidRPr="009B7013">
              <w:rPr>
                <w:rFonts w:ascii="Verdana" w:hAnsi="Verdana"/>
                <w:sz w:val="20"/>
                <w:szCs w:val="20"/>
              </w:rPr>
              <w:t>forensic AA</w:t>
            </w:r>
            <w:r w:rsidRPr="009B7013">
              <w:rPr>
                <w:rFonts w:ascii="Verdana" w:hAnsi="Verdana"/>
                <w:sz w:val="20"/>
                <w:szCs w:val="20"/>
              </w:rPr>
              <w:t xml:space="preserve">, Professor Patrick </w:t>
            </w:r>
            <w:proofErr w:type="spellStart"/>
            <w:r w:rsidRPr="009B7013">
              <w:rPr>
                <w:rFonts w:ascii="Verdana" w:hAnsi="Verdana"/>
                <w:sz w:val="20"/>
                <w:szCs w:val="20"/>
              </w:rPr>
              <w:t>Juola</w:t>
            </w:r>
            <w:proofErr w:type="spellEnd"/>
            <w:r w:rsidRPr="009B7013">
              <w:rPr>
                <w:rFonts w:ascii="Verdana" w:hAnsi="Verdana"/>
                <w:sz w:val="20"/>
                <w:szCs w:val="20"/>
              </w:rPr>
              <w:t xml:space="preserve">, </w:t>
            </w:r>
            <w:r w:rsidR="009B7013" w:rsidRPr="009B7013">
              <w:rPr>
                <w:rFonts w:ascii="Verdana" w:hAnsi="Verdana"/>
                <w:sz w:val="20"/>
                <w:szCs w:val="20"/>
              </w:rPr>
              <w:t>to study</w:t>
            </w:r>
            <w:r w:rsidR="00065030" w:rsidRPr="009B7013">
              <w:rPr>
                <w:rFonts w:ascii="Verdana" w:hAnsi="Verdana"/>
                <w:sz w:val="20"/>
                <w:szCs w:val="20"/>
              </w:rPr>
              <w:t xml:space="preserve"> the true author of the novel </w:t>
            </w:r>
            <w:r w:rsidR="00065030" w:rsidRPr="009B7013">
              <w:rPr>
                <w:rFonts w:ascii="Verdana" w:hAnsi="Verdana"/>
                <w:i/>
                <w:sz w:val="20"/>
                <w:szCs w:val="20"/>
              </w:rPr>
              <w:t>Cuckoo's Calling</w:t>
            </w:r>
            <w:r w:rsidR="00AF584A" w:rsidRPr="009B7013">
              <w:rPr>
                <w:rFonts w:ascii="Verdana" w:hAnsi="Verdana"/>
                <w:iCs/>
                <w:sz w:val="20"/>
                <w:szCs w:val="20"/>
              </w:rPr>
              <w:t>.</w:t>
            </w:r>
            <w:r w:rsidR="00065030" w:rsidRPr="009B7013">
              <w:rPr>
                <w:rFonts w:ascii="Verdana" w:hAnsi="Verdana"/>
                <w:iCs/>
                <w:sz w:val="20"/>
                <w:szCs w:val="20"/>
              </w:rPr>
              <w:t xml:space="preserve"> </w:t>
            </w:r>
            <w:r w:rsidR="00AF584A" w:rsidRPr="009B7013">
              <w:rPr>
                <w:rFonts w:ascii="Verdana" w:hAnsi="Verdana"/>
                <w:iCs/>
                <w:sz w:val="20"/>
                <w:szCs w:val="20"/>
              </w:rPr>
              <w:t>Within days, he</w:t>
            </w:r>
            <w:r w:rsidRPr="009B7013">
              <w:rPr>
                <w:rFonts w:ascii="Verdana" w:hAnsi="Verdana"/>
                <w:sz w:val="20"/>
                <w:szCs w:val="20"/>
              </w:rPr>
              <w:t xml:space="preserve"> identified J. K. Rowling</w:t>
            </w:r>
            <w:r w:rsidR="00AF584A" w:rsidRPr="009B7013">
              <w:rPr>
                <w:rFonts w:ascii="Verdana" w:hAnsi="Verdana"/>
                <w:sz w:val="20"/>
                <w:szCs w:val="20"/>
              </w:rPr>
              <w:t xml:space="preserve"> is the true author</w:t>
            </w:r>
            <w:r w:rsidRPr="009B7013">
              <w:rPr>
                <w:rFonts w:ascii="Verdana" w:hAnsi="Verdana"/>
                <w:sz w:val="20"/>
                <w:szCs w:val="20"/>
              </w:rPr>
              <w:t>, out of f</w:t>
            </w:r>
            <w:r w:rsidR="00065030" w:rsidRPr="009B7013">
              <w:rPr>
                <w:rFonts w:ascii="Verdana" w:hAnsi="Verdana"/>
                <w:sz w:val="20"/>
                <w:szCs w:val="20"/>
              </w:rPr>
              <w:t>our</w:t>
            </w:r>
            <w:r w:rsidRPr="009B7013">
              <w:rPr>
                <w:rFonts w:ascii="Verdana" w:hAnsi="Verdana"/>
                <w:sz w:val="20"/>
                <w:szCs w:val="20"/>
              </w:rPr>
              <w:t xml:space="preserve"> </w:t>
            </w:r>
            <w:r w:rsidR="00CC44B4">
              <w:rPr>
                <w:rFonts w:ascii="Verdana" w:hAnsi="Verdana"/>
                <w:sz w:val="20"/>
                <w:szCs w:val="20"/>
              </w:rPr>
              <w:t>‘</w:t>
            </w:r>
            <w:r w:rsidR="00AA4B22" w:rsidRPr="009B7013">
              <w:rPr>
                <w:rFonts w:ascii="Verdana" w:hAnsi="Verdana"/>
                <w:sz w:val="20"/>
                <w:szCs w:val="20"/>
              </w:rPr>
              <w:t>suspects</w:t>
            </w:r>
            <w:r w:rsidR="00065030" w:rsidRPr="009B7013">
              <w:rPr>
                <w:rFonts w:ascii="Verdana" w:hAnsi="Verdana"/>
                <w:sz w:val="20"/>
                <w:szCs w:val="20"/>
              </w:rPr>
              <w:t>’ (</w:t>
            </w:r>
            <w:hyperlink r:id="rId9" w:history="1">
              <w:r w:rsidR="00065030" w:rsidRPr="009B7013">
                <w:rPr>
                  <w:rStyle w:val="Hyperlink"/>
                  <w:rFonts w:ascii="Verdana" w:hAnsi="Verdana"/>
                  <w:sz w:val="20"/>
                  <w:szCs w:val="20"/>
                </w:rPr>
                <w:t>https://languagelog.ldc.upenn.edu/nll/?p=5315</w:t>
              </w:r>
            </w:hyperlink>
            <w:r w:rsidR="00065030" w:rsidRPr="009B7013">
              <w:rPr>
                <w:rFonts w:ascii="Verdana" w:hAnsi="Verdana"/>
                <w:sz w:val="20"/>
                <w:szCs w:val="20"/>
              </w:rPr>
              <w:t xml:space="preserve"> )</w:t>
            </w:r>
            <w:r w:rsidR="00AF584A" w:rsidRPr="009B7013">
              <w:rPr>
                <w:rFonts w:ascii="Verdana" w:hAnsi="Verdana"/>
                <w:sz w:val="20"/>
                <w:szCs w:val="20"/>
              </w:rPr>
              <w:t>.</w:t>
            </w:r>
            <w:r w:rsidR="00065030" w:rsidRPr="009B7013">
              <w:rPr>
                <w:rFonts w:ascii="Verdana" w:hAnsi="Verdana"/>
                <w:sz w:val="20"/>
                <w:szCs w:val="20"/>
              </w:rPr>
              <w:t xml:space="preserve"> </w:t>
            </w:r>
            <w:r w:rsidR="00326361" w:rsidRPr="009B7013">
              <w:rPr>
                <w:rFonts w:ascii="Verdana" w:hAnsi="Verdana"/>
                <w:sz w:val="20"/>
                <w:szCs w:val="20"/>
              </w:rPr>
              <w:t>Last year (2020), i</w:t>
            </w:r>
            <w:r w:rsidR="00AF584A" w:rsidRPr="009B7013">
              <w:rPr>
                <w:rFonts w:ascii="Verdana" w:hAnsi="Verdana"/>
                <w:sz w:val="20"/>
                <w:szCs w:val="20"/>
              </w:rPr>
              <w:t xml:space="preserve">n </w:t>
            </w:r>
            <w:r w:rsidR="00326361" w:rsidRPr="009B7013">
              <w:rPr>
                <w:rFonts w:ascii="Verdana" w:hAnsi="Verdana"/>
                <w:sz w:val="20"/>
                <w:szCs w:val="20"/>
              </w:rPr>
              <w:t>doing coursework</w:t>
            </w:r>
            <w:r w:rsidRPr="009B7013">
              <w:rPr>
                <w:rFonts w:ascii="Verdana" w:hAnsi="Verdana"/>
                <w:sz w:val="20"/>
                <w:szCs w:val="20"/>
              </w:rPr>
              <w:t xml:space="preserve"> DS7003 (</w:t>
            </w:r>
            <w:hyperlink r:id="rId10">
              <w:r w:rsidRPr="009B7013">
                <w:rPr>
                  <w:rFonts w:ascii="Verdana" w:hAnsi="Verdana"/>
                  <w:color w:val="1155CC"/>
                  <w:sz w:val="20"/>
                  <w:szCs w:val="20"/>
                  <w:u w:val="single"/>
                </w:rPr>
                <w:t>https://github.com/ericchchiu/u1720146_DS7003_courseworkCodeAndData</w:t>
              </w:r>
            </w:hyperlink>
            <w:r w:rsidR="00065030" w:rsidRPr="009B7013">
              <w:rPr>
                <w:rFonts w:ascii="Verdana" w:hAnsi="Verdana"/>
                <w:color w:val="1155CC"/>
                <w:sz w:val="20"/>
                <w:szCs w:val="20"/>
                <w:u w:val="single"/>
              </w:rPr>
              <w:t xml:space="preserve"> </w:t>
            </w:r>
            <w:r w:rsidRPr="009B7013">
              <w:rPr>
                <w:rFonts w:ascii="Verdana" w:hAnsi="Verdana"/>
                <w:sz w:val="20"/>
                <w:szCs w:val="20"/>
              </w:rPr>
              <w:t>), I</w:t>
            </w:r>
            <w:r w:rsidR="00326361" w:rsidRPr="009B7013">
              <w:rPr>
                <w:rFonts w:ascii="Verdana" w:hAnsi="Verdana"/>
                <w:sz w:val="20"/>
                <w:szCs w:val="20"/>
              </w:rPr>
              <w:t xml:space="preserve"> correctly </w:t>
            </w:r>
            <w:r w:rsidRPr="009B7013">
              <w:rPr>
                <w:rFonts w:ascii="Verdana" w:hAnsi="Verdana"/>
                <w:sz w:val="20"/>
                <w:szCs w:val="20"/>
              </w:rPr>
              <w:t xml:space="preserve">attribute </w:t>
            </w:r>
            <w:r w:rsidR="00A56F47">
              <w:rPr>
                <w:rFonts w:ascii="Verdana" w:hAnsi="Verdana"/>
                <w:sz w:val="20"/>
                <w:szCs w:val="20"/>
              </w:rPr>
              <w:t xml:space="preserve">59 or 60 pieces out of the total of </w:t>
            </w:r>
            <w:r w:rsidR="00E526C3">
              <w:rPr>
                <w:rFonts w:ascii="Verdana" w:hAnsi="Verdana"/>
                <w:sz w:val="20"/>
                <w:szCs w:val="20"/>
              </w:rPr>
              <w:t>60</w:t>
            </w:r>
            <w:r w:rsidRPr="009B7013">
              <w:rPr>
                <w:rFonts w:ascii="Verdana" w:hAnsi="Verdana"/>
                <w:sz w:val="20"/>
                <w:szCs w:val="20"/>
              </w:rPr>
              <w:t xml:space="preserve"> 4000-word texts to seven nineteenth century British </w:t>
            </w:r>
            <w:r w:rsidR="00326361" w:rsidRPr="009B7013">
              <w:rPr>
                <w:rFonts w:ascii="Verdana" w:hAnsi="Verdana"/>
                <w:sz w:val="20"/>
                <w:szCs w:val="20"/>
              </w:rPr>
              <w:t>novelists</w:t>
            </w:r>
            <w:r w:rsidRPr="009B7013">
              <w:rPr>
                <w:rFonts w:ascii="Verdana" w:hAnsi="Verdana"/>
                <w:sz w:val="20"/>
                <w:szCs w:val="20"/>
              </w:rPr>
              <w:t xml:space="preserve">. However, traditional </w:t>
            </w:r>
            <w:r w:rsidR="004F2284" w:rsidRPr="009B7013">
              <w:rPr>
                <w:rFonts w:ascii="Verdana" w:hAnsi="Verdana"/>
                <w:sz w:val="20"/>
                <w:szCs w:val="20"/>
              </w:rPr>
              <w:t>ML</w:t>
            </w:r>
            <w:r w:rsidRPr="009B7013">
              <w:rPr>
                <w:rFonts w:ascii="Verdana" w:hAnsi="Verdana"/>
                <w:sz w:val="20"/>
                <w:szCs w:val="20"/>
              </w:rPr>
              <w:t xml:space="preserve"> </w:t>
            </w:r>
            <w:r w:rsidR="00326361" w:rsidRPr="009B7013">
              <w:rPr>
                <w:rFonts w:ascii="Verdana" w:hAnsi="Verdana"/>
                <w:sz w:val="20"/>
                <w:szCs w:val="20"/>
              </w:rPr>
              <w:t>can use</w:t>
            </w:r>
            <w:r w:rsidRPr="009B7013">
              <w:rPr>
                <w:rFonts w:ascii="Verdana" w:hAnsi="Verdana"/>
                <w:sz w:val="20"/>
                <w:szCs w:val="20"/>
              </w:rPr>
              <w:t xml:space="preserve"> only </w:t>
            </w:r>
            <w:r w:rsidR="00326361" w:rsidRPr="009B7013">
              <w:rPr>
                <w:rFonts w:ascii="Verdana" w:hAnsi="Verdana"/>
                <w:sz w:val="20"/>
                <w:szCs w:val="20"/>
              </w:rPr>
              <w:t xml:space="preserve">for studying </w:t>
            </w:r>
            <w:r w:rsidRPr="009B7013">
              <w:rPr>
                <w:rFonts w:ascii="Verdana" w:hAnsi="Verdana"/>
                <w:sz w:val="20"/>
                <w:szCs w:val="20"/>
              </w:rPr>
              <w:t>the frequency of features</w:t>
            </w:r>
            <w:r w:rsidR="00326361" w:rsidRPr="009B7013">
              <w:rPr>
                <w:rFonts w:ascii="Verdana" w:hAnsi="Verdana"/>
                <w:sz w:val="20"/>
                <w:szCs w:val="20"/>
              </w:rPr>
              <w:t>, and not their</w:t>
            </w:r>
            <w:r w:rsidRPr="009B7013">
              <w:rPr>
                <w:rFonts w:ascii="Verdana" w:hAnsi="Verdana"/>
                <w:sz w:val="20"/>
                <w:szCs w:val="20"/>
              </w:rPr>
              <w:t xml:space="preserve"> sequence and distribution. Therefore, academia </w:t>
            </w:r>
            <w:r w:rsidR="00AA4B22" w:rsidRPr="009B7013">
              <w:rPr>
                <w:rFonts w:ascii="Verdana" w:hAnsi="Verdana"/>
                <w:sz w:val="20"/>
                <w:szCs w:val="20"/>
              </w:rPr>
              <w:t>and industry are</w:t>
            </w:r>
            <w:r w:rsidRPr="009B7013">
              <w:rPr>
                <w:rFonts w:ascii="Verdana" w:hAnsi="Verdana"/>
                <w:sz w:val="20"/>
                <w:szCs w:val="20"/>
              </w:rPr>
              <w:t xml:space="preserve"> keen on encouraging partitioners to research using </w:t>
            </w:r>
            <w:r w:rsidR="009B7013" w:rsidRPr="009B7013">
              <w:rPr>
                <w:rFonts w:ascii="Verdana" w:hAnsi="Verdana"/>
                <w:sz w:val="20"/>
                <w:szCs w:val="20"/>
              </w:rPr>
              <w:t xml:space="preserve">the </w:t>
            </w:r>
            <w:r w:rsidRPr="009B7013">
              <w:rPr>
                <w:rFonts w:ascii="Verdana" w:hAnsi="Verdana"/>
                <w:sz w:val="20"/>
                <w:szCs w:val="20"/>
              </w:rPr>
              <w:t xml:space="preserve">sequence and distribution of features to perform </w:t>
            </w:r>
            <w:r w:rsidR="00AA4B22" w:rsidRPr="009B7013">
              <w:rPr>
                <w:rFonts w:ascii="Verdana" w:hAnsi="Verdana"/>
                <w:sz w:val="20"/>
                <w:szCs w:val="20"/>
              </w:rPr>
              <w:t>AA</w:t>
            </w:r>
            <w:r w:rsidRPr="009B7013">
              <w:rPr>
                <w:rFonts w:ascii="Verdana" w:hAnsi="Verdana"/>
                <w:sz w:val="20"/>
                <w:szCs w:val="20"/>
              </w:rPr>
              <w:t xml:space="preserve">, including </w:t>
            </w:r>
            <w:r w:rsidR="004F2284" w:rsidRPr="009B7013">
              <w:rPr>
                <w:rFonts w:ascii="Verdana" w:hAnsi="Verdana"/>
                <w:sz w:val="20"/>
                <w:szCs w:val="20"/>
              </w:rPr>
              <w:t xml:space="preserve">using </w:t>
            </w:r>
            <w:r w:rsidRPr="009B7013">
              <w:rPr>
                <w:rFonts w:ascii="Verdana" w:hAnsi="Verdana"/>
                <w:sz w:val="20"/>
                <w:szCs w:val="20"/>
              </w:rPr>
              <w:t xml:space="preserve">the </w:t>
            </w:r>
            <w:r w:rsidR="009B7013" w:rsidRPr="009B7013">
              <w:rPr>
                <w:rFonts w:ascii="Verdana" w:hAnsi="Verdana"/>
                <w:sz w:val="20"/>
                <w:szCs w:val="20"/>
              </w:rPr>
              <w:t xml:space="preserve">methods of </w:t>
            </w:r>
            <w:r w:rsidRPr="009B7013">
              <w:rPr>
                <w:rFonts w:ascii="Verdana" w:hAnsi="Verdana"/>
                <w:sz w:val="20"/>
                <w:szCs w:val="20"/>
              </w:rPr>
              <w:t xml:space="preserve">artificial neural network </w:t>
            </w:r>
            <w:r w:rsidR="004F2284" w:rsidRPr="009B7013">
              <w:rPr>
                <w:rFonts w:ascii="Verdana" w:hAnsi="Verdana"/>
                <w:sz w:val="20"/>
                <w:szCs w:val="20"/>
              </w:rPr>
              <w:t xml:space="preserve">(ANN, also known as deep learning methods). </w:t>
            </w:r>
            <w:r w:rsidR="00355780" w:rsidRPr="009B7013">
              <w:rPr>
                <w:rFonts w:ascii="Verdana" w:hAnsi="Verdana"/>
                <w:sz w:val="20"/>
                <w:szCs w:val="20"/>
              </w:rPr>
              <w:t>This research aims at finding novel and effective ANN</w:t>
            </w:r>
            <w:r w:rsidR="00326361" w:rsidRPr="009B7013">
              <w:rPr>
                <w:rFonts w:ascii="Verdana" w:hAnsi="Verdana"/>
                <w:sz w:val="20"/>
                <w:szCs w:val="20"/>
              </w:rPr>
              <w:t>s</w:t>
            </w:r>
            <w:r w:rsidR="00355780" w:rsidRPr="009B7013">
              <w:rPr>
                <w:rFonts w:ascii="Verdana" w:hAnsi="Verdana"/>
                <w:sz w:val="20"/>
                <w:szCs w:val="20"/>
              </w:rPr>
              <w:t xml:space="preserve"> for conducting </w:t>
            </w:r>
            <w:r w:rsidR="00AA4B22" w:rsidRPr="009B7013">
              <w:rPr>
                <w:rFonts w:ascii="Verdana" w:hAnsi="Verdana"/>
                <w:sz w:val="20"/>
                <w:szCs w:val="20"/>
              </w:rPr>
              <w:t>AA.</w:t>
            </w:r>
          </w:p>
          <w:p w14:paraId="158BE672" w14:textId="77777777" w:rsidR="00F97274" w:rsidRPr="009B7013" w:rsidRDefault="00F97274" w:rsidP="00155EE1">
            <w:pPr>
              <w:rPr>
                <w:rFonts w:ascii="Verdana" w:hAnsi="Verdana" w:cs="Arial"/>
                <w:b/>
                <w:smallCaps/>
                <w:sz w:val="20"/>
                <w:szCs w:val="20"/>
              </w:rPr>
            </w:pPr>
          </w:p>
        </w:tc>
      </w:tr>
      <w:tr w:rsidR="0072210D" w:rsidRPr="0031227C" w14:paraId="7A53E0E6" w14:textId="77777777" w:rsidTr="00795EC5">
        <w:trPr>
          <w:trHeight w:val="536"/>
        </w:trPr>
        <w:tc>
          <w:tcPr>
            <w:tcW w:w="8583" w:type="dxa"/>
            <w:gridSpan w:val="2"/>
            <w:tcBorders>
              <w:bottom w:val="single" w:sz="4" w:space="0" w:color="auto"/>
            </w:tcBorders>
            <w:shd w:val="clear" w:color="auto" w:fill="D9D9D9"/>
          </w:tcPr>
          <w:p w14:paraId="2D0029E4" w14:textId="151FF62B" w:rsidR="0072210D" w:rsidRPr="0031227C" w:rsidRDefault="0072210D" w:rsidP="003F248A">
            <w:pPr>
              <w:jc w:val="both"/>
              <w:rPr>
                <w:rFonts w:ascii="Verdana" w:hAnsi="Verdana" w:cs="Arial"/>
                <w:b/>
                <w:smallCaps/>
                <w:sz w:val="20"/>
                <w:szCs w:val="20"/>
              </w:rPr>
            </w:pPr>
            <w:r w:rsidRPr="0031227C">
              <w:rPr>
                <w:rFonts w:ascii="Verdana" w:hAnsi="Verdana" w:cs="Arial"/>
                <w:b/>
                <w:smallCaps/>
                <w:sz w:val="20"/>
                <w:szCs w:val="20"/>
              </w:rPr>
              <w:lastRenderedPageBreak/>
              <w:t xml:space="preserve">Proposed </w:t>
            </w:r>
            <w:smartTag w:uri="urn:schemas-microsoft-com:office:smarttags" w:element="stockticker">
              <w:r w:rsidRPr="0031227C">
                <w:rPr>
                  <w:rFonts w:ascii="Verdana" w:hAnsi="Verdana" w:cs="Arial"/>
                  <w:b/>
                  <w:smallCaps/>
                  <w:sz w:val="20"/>
                  <w:szCs w:val="20"/>
                </w:rPr>
                <w:t>plan</w:t>
              </w:r>
            </w:smartTag>
            <w:r w:rsidRPr="0031227C">
              <w:rPr>
                <w:rFonts w:ascii="Verdana" w:hAnsi="Verdana" w:cs="Arial"/>
                <w:b/>
                <w:smallCaps/>
                <w:sz w:val="20"/>
                <w:szCs w:val="20"/>
              </w:rPr>
              <w:t xml:space="preserve"> of </w:t>
            </w:r>
            <w:smartTag w:uri="urn:schemas-microsoft-com:office:smarttags" w:element="stockticker">
              <w:r w:rsidRPr="0031227C">
                <w:rPr>
                  <w:rFonts w:ascii="Verdana" w:hAnsi="Verdana" w:cs="Arial"/>
                  <w:b/>
                  <w:smallCaps/>
                  <w:sz w:val="20"/>
                  <w:szCs w:val="20"/>
                </w:rPr>
                <w:t>work</w:t>
              </w:r>
            </w:smartTag>
            <w:r w:rsidRPr="0031227C">
              <w:rPr>
                <w:rFonts w:ascii="Verdana" w:hAnsi="Verdana" w:cs="Arial"/>
                <w:b/>
                <w:smallCaps/>
                <w:sz w:val="20"/>
                <w:szCs w:val="20"/>
              </w:rPr>
              <w:t xml:space="preserve">, including its relationship to previous </w:t>
            </w:r>
            <w:smartTag w:uri="urn:schemas-microsoft-com:office:smarttags" w:element="stockticker">
              <w:r w:rsidRPr="0031227C">
                <w:rPr>
                  <w:rFonts w:ascii="Verdana" w:hAnsi="Verdana" w:cs="Arial"/>
                  <w:b/>
                  <w:smallCaps/>
                  <w:sz w:val="20"/>
                  <w:szCs w:val="20"/>
                </w:rPr>
                <w:t>work</w:t>
              </w:r>
            </w:smartTag>
            <w:r w:rsidRPr="0031227C">
              <w:rPr>
                <w:rFonts w:ascii="Verdana" w:hAnsi="Verdana" w:cs="Arial"/>
                <w:b/>
                <w:smallCaps/>
                <w:sz w:val="20"/>
                <w:szCs w:val="20"/>
              </w:rPr>
              <w:t xml:space="preserve">, maximum 4,000 words. </w:t>
            </w:r>
            <w:r w:rsidRPr="0031227C">
              <w:rPr>
                <w:rFonts w:ascii="Verdana" w:hAnsi="Verdana" w:cs="Arial"/>
                <w:i/>
                <w:sz w:val="20"/>
                <w:szCs w:val="20"/>
              </w:rPr>
              <w:t xml:space="preserve">Please include in </w:t>
            </w:r>
            <w:r w:rsidR="00F97274">
              <w:rPr>
                <w:rFonts w:ascii="Verdana" w:hAnsi="Verdana" w:cs="Arial"/>
                <w:i/>
                <w:sz w:val="20"/>
                <w:szCs w:val="20"/>
              </w:rPr>
              <w:t>the</w:t>
            </w:r>
            <w:r w:rsidRPr="0031227C">
              <w:rPr>
                <w:rFonts w:ascii="Verdana" w:hAnsi="Verdana" w:cs="Arial"/>
                <w:i/>
                <w:sz w:val="20"/>
                <w:szCs w:val="20"/>
              </w:rPr>
              <w:t xml:space="preserve"> discussion a description of the research methodologies and explain why these methodologies are the most appropriate </w:t>
            </w:r>
            <w:r w:rsidR="00F54121" w:rsidRPr="0031227C">
              <w:rPr>
                <w:rFonts w:ascii="Verdana" w:hAnsi="Verdana" w:cs="Arial"/>
                <w:i/>
                <w:sz w:val="20"/>
                <w:szCs w:val="20"/>
              </w:rPr>
              <w:t>for</w:t>
            </w:r>
            <w:r w:rsidRPr="0031227C">
              <w:rPr>
                <w:rFonts w:ascii="Verdana" w:hAnsi="Verdana" w:cs="Arial"/>
                <w:i/>
                <w:sz w:val="20"/>
                <w:szCs w:val="20"/>
              </w:rPr>
              <w:t xml:space="preserve"> the task. Include a list of references for all works cited.</w:t>
            </w:r>
            <w:r w:rsidR="0095295D" w:rsidRPr="0031227C">
              <w:rPr>
                <w:rFonts w:ascii="Verdana" w:hAnsi="Verdana" w:cs="Arial"/>
                <w:i/>
                <w:sz w:val="20"/>
                <w:szCs w:val="20"/>
              </w:rPr>
              <w:t xml:space="preserve"> Gantt charts </w:t>
            </w:r>
            <w:r w:rsidR="003F248A">
              <w:rPr>
                <w:rFonts w:ascii="Verdana" w:hAnsi="Verdana" w:cs="Arial"/>
                <w:i/>
                <w:sz w:val="20"/>
                <w:szCs w:val="20"/>
              </w:rPr>
              <w:t>should be included, where appropriate, to reflect research planning</w:t>
            </w:r>
            <w:r w:rsidR="0095295D" w:rsidRPr="0031227C">
              <w:rPr>
                <w:rFonts w:ascii="Verdana" w:hAnsi="Verdana" w:cs="Arial"/>
                <w:i/>
                <w:sz w:val="20"/>
                <w:szCs w:val="20"/>
              </w:rPr>
              <w:t>.</w:t>
            </w:r>
          </w:p>
        </w:tc>
      </w:tr>
      <w:tr w:rsidR="0072210D" w:rsidRPr="0031227C" w14:paraId="7B9E9BBB" w14:textId="77777777" w:rsidTr="009A5094">
        <w:trPr>
          <w:trHeight w:val="6100"/>
        </w:trPr>
        <w:tc>
          <w:tcPr>
            <w:tcW w:w="8583" w:type="dxa"/>
            <w:gridSpan w:val="2"/>
            <w:tcBorders>
              <w:bottom w:val="single" w:sz="4" w:space="0" w:color="auto"/>
            </w:tcBorders>
          </w:tcPr>
          <w:p w14:paraId="7EE7C5EC" w14:textId="77777777" w:rsidR="0072210D" w:rsidRPr="0031227C" w:rsidRDefault="0072210D" w:rsidP="0072210D">
            <w:pPr>
              <w:rPr>
                <w:rFonts w:ascii="Verdana" w:hAnsi="Verdana" w:cs="Arial"/>
                <w:i/>
                <w:sz w:val="20"/>
                <w:szCs w:val="20"/>
              </w:rPr>
            </w:pPr>
          </w:p>
          <w:p w14:paraId="1CA0DE01" w14:textId="7C4020BA" w:rsidR="000033AF" w:rsidRPr="00326361" w:rsidRDefault="00326361" w:rsidP="0072210D">
            <w:pPr>
              <w:rPr>
                <w:rFonts w:ascii="Verdana" w:hAnsi="Verdana" w:cs="Arial"/>
                <w:iCs/>
                <w:sz w:val="20"/>
                <w:szCs w:val="20"/>
              </w:rPr>
            </w:pPr>
            <w:r>
              <w:rPr>
                <w:rFonts w:ascii="Verdana" w:hAnsi="Verdana" w:cs="Arial"/>
                <w:iCs/>
                <w:sz w:val="20"/>
                <w:szCs w:val="20"/>
              </w:rPr>
              <w:t xml:space="preserve">(Please </w:t>
            </w:r>
            <w:r w:rsidR="002A5CC1">
              <w:rPr>
                <w:rFonts w:ascii="Verdana" w:hAnsi="Verdana" w:cs="Arial"/>
                <w:iCs/>
                <w:sz w:val="20"/>
                <w:szCs w:val="20"/>
              </w:rPr>
              <w:t xml:space="preserve">see </w:t>
            </w:r>
            <w:r>
              <w:rPr>
                <w:rFonts w:ascii="Verdana" w:hAnsi="Verdana" w:cs="Arial"/>
                <w:iCs/>
                <w:sz w:val="20"/>
                <w:szCs w:val="20"/>
              </w:rPr>
              <w:t>the attachment)</w:t>
            </w:r>
          </w:p>
          <w:p w14:paraId="62719C29" w14:textId="77777777" w:rsidR="000033AF" w:rsidRPr="0031227C" w:rsidRDefault="000033AF" w:rsidP="0072210D">
            <w:pPr>
              <w:rPr>
                <w:rFonts w:ascii="Verdana" w:hAnsi="Verdana" w:cs="Arial"/>
                <w:i/>
                <w:sz w:val="20"/>
                <w:szCs w:val="20"/>
              </w:rPr>
            </w:pPr>
          </w:p>
          <w:p w14:paraId="3B80BBE5" w14:textId="77777777" w:rsidR="000033AF" w:rsidRPr="0031227C" w:rsidRDefault="000033AF" w:rsidP="0072210D">
            <w:pPr>
              <w:rPr>
                <w:rFonts w:ascii="Verdana" w:hAnsi="Verdana" w:cs="Arial"/>
                <w:i/>
                <w:sz w:val="20"/>
                <w:szCs w:val="20"/>
              </w:rPr>
            </w:pPr>
          </w:p>
          <w:p w14:paraId="54B5025A" w14:textId="77777777" w:rsidR="000033AF" w:rsidRPr="0031227C" w:rsidRDefault="000033AF" w:rsidP="0072210D">
            <w:pPr>
              <w:rPr>
                <w:rFonts w:ascii="Verdana" w:hAnsi="Verdana" w:cs="Arial"/>
                <w:i/>
                <w:sz w:val="20"/>
                <w:szCs w:val="20"/>
              </w:rPr>
            </w:pPr>
          </w:p>
          <w:p w14:paraId="3F281F72" w14:textId="77777777" w:rsidR="000033AF" w:rsidRPr="0031227C" w:rsidRDefault="000033AF" w:rsidP="0072210D">
            <w:pPr>
              <w:rPr>
                <w:rFonts w:ascii="Verdana" w:hAnsi="Verdana" w:cs="Arial"/>
                <w:i/>
                <w:sz w:val="20"/>
                <w:szCs w:val="20"/>
              </w:rPr>
            </w:pPr>
          </w:p>
          <w:p w14:paraId="014B2FB6" w14:textId="77777777" w:rsidR="000033AF" w:rsidRPr="0031227C" w:rsidRDefault="000033AF" w:rsidP="0072210D">
            <w:pPr>
              <w:rPr>
                <w:rFonts w:ascii="Verdana" w:hAnsi="Verdana" w:cs="Arial"/>
                <w:i/>
                <w:sz w:val="20"/>
                <w:szCs w:val="20"/>
              </w:rPr>
            </w:pPr>
          </w:p>
          <w:p w14:paraId="3C71FDAF" w14:textId="77777777" w:rsidR="000033AF" w:rsidRPr="0031227C" w:rsidRDefault="000033AF" w:rsidP="0072210D">
            <w:pPr>
              <w:rPr>
                <w:rFonts w:ascii="Verdana" w:hAnsi="Verdana" w:cs="Arial"/>
                <w:i/>
                <w:sz w:val="20"/>
                <w:szCs w:val="20"/>
              </w:rPr>
            </w:pPr>
          </w:p>
          <w:p w14:paraId="7C1DEEA0" w14:textId="77777777" w:rsidR="000033AF" w:rsidRPr="0031227C" w:rsidRDefault="000033AF" w:rsidP="0072210D">
            <w:pPr>
              <w:rPr>
                <w:rFonts w:ascii="Verdana" w:hAnsi="Verdana" w:cs="Arial"/>
                <w:i/>
                <w:sz w:val="20"/>
                <w:szCs w:val="20"/>
              </w:rPr>
            </w:pPr>
          </w:p>
          <w:p w14:paraId="23586371" w14:textId="77777777" w:rsidR="000033AF" w:rsidRPr="0031227C" w:rsidRDefault="000033AF" w:rsidP="0072210D">
            <w:pPr>
              <w:rPr>
                <w:rFonts w:ascii="Verdana" w:hAnsi="Verdana" w:cs="Arial"/>
                <w:i/>
                <w:sz w:val="20"/>
                <w:szCs w:val="20"/>
              </w:rPr>
            </w:pPr>
          </w:p>
          <w:p w14:paraId="10EBAE82" w14:textId="77777777" w:rsidR="000033AF" w:rsidRPr="0031227C" w:rsidRDefault="000033AF" w:rsidP="0072210D">
            <w:pPr>
              <w:rPr>
                <w:rFonts w:ascii="Verdana" w:hAnsi="Verdana" w:cs="Arial"/>
                <w:i/>
                <w:sz w:val="20"/>
                <w:szCs w:val="20"/>
              </w:rPr>
            </w:pPr>
          </w:p>
          <w:p w14:paraId="3C927D81" w14:textId="77777777" w:rsidR="000033AF" w:rsidRPr="0031227C" w:rsidRDefault="000033AF" w:rsidP="0072210D">
            <w:pPr>
              <w:rPr>
                <w:rFonts w:ascii="Verdana" w:hAnsi="Verdana" w:cs="Arial"/>
                <w:i/>
                <w:sz w:val="20"/>
                <w:szCs w:val="20"/>
              </w:rPr>
            </w:pPr>
          </w:p>
          <w:p w14:paraId="5AE59441" w14:textId="77777777" w:rsidR="000033AF" w:rsidRPr="0031227C" w:rsidRDefault="000033AF" w:rsidP="0072210D">
            <w:pPr>
              <w:rPr>
                <w:rFonts w:ascii="Verdana" w:hAnsi="Verdana" w:cs="Arial"/>
                <w:i/>
                <w:sz w:val="20"/>
                <w:szCs w:val="20"/>
              </w:rPr>
            </w:pPr>
          </w:p>
          <w:p w14:paraId="34756C03" w14:textId="77777777" w:rsidR="000033AF" w:rsidRPr="0031227C" w:rsidRDefault="000033AF" w:rsidP="0072210D">
            <w:pPr>
              <w:rPr>
                <w:rFonts w:ascii="Verdana" w:hAnsi="Verdana" w:cs="Arial"/>
                <w:i/>
                <w:sz w:val="20"/>
                <w:szCs w:val="20"/>
              </w:rPr>
            </w:pPr>
          </w:p>
          <w:p w14:paraId="17BD863C" w14:textId="77777777" w:rsidR="000033AF" w:rsidRPr="0031227C" w:rsidRDefault="000033AF" w:rsidP="0072210D">
            <w:pPr>
              <w:rPr>
                <w:rFonts w:ascii="Verdana" w:hAnsi="Verdana" w:cs="Arial"/>
                <w:i/>
                <w:sz w:val="20"/>
                <w:szCs w:val="20"/>
              </w:rPr>
            </w:pPr>
          </w:p>
          <w:p w14:paraId="5CD368C9" w14:textId="77777777" w:rsidR="000033AF" w:rsidRPr="0031227C" w:rsidRDefault="000033AF" w:rsidP="0072210D">
            <w:pPr>
              <w:rPr>
                <w:rFonts w:ascii="Verdana" w:hAnsi="Verdana" w:cs="Arial"/>
                <w:i/>
                <w:sz w:val="20"/>
                <w:szCs w:val="20"/>
              </w:rPr>
            </w:pPr>
          </w:p>
          <w:p w14:paraId="3567E1AE" w14:textId="77777777" w:rsidR="000033AF" w:rsidRPr="0031227C" w:rsidRDefault="000033AF" w:rsidP="0072210D">
            <w:pPr>
              <w:rPr>
                <w:rFonts w:ascii="Verdana" w:hAnsi="Verdana" w:cs="Arial"/>
                <w:i/>
                <w:sz w:val="20"/>
                <w:szCs w:val="20"/>
              </w:rPr>
            </w:pPr>
          </w:p>
          <w:p w14:paraId="6D4990F2" w14:textId="77777777" w:rsidR="000033AF" w:rsidRPr="0031227C" w:rsidRDefault="000033AF" w:rsidP="0072210D">
            <w:pPr>
              <w:rPr>
                <w:rFonts w:ascii="Verdana" w:hAnsi="Verdana" w:cs="Arial"/>
                <w:i/>
                <w:sz w:val="20"/>
                <w:szCs w:val="20"/>
              </w:rPr>
            </w:pPr>
          </w:p>
          <w:p w14:paraId="3A4A91B8" w14:textId="77777777" w:rsidR="000033AF" w:rsidRPr="0031227C" w:rsidRDefault="000033AF" w:rsidP="0072210D">
            <w:pPr>
              <w:rPr>
                <w:rFonts w:ascii="Verdana" w:hAnsi="Verdana" w:cs="Arial"/>
                <w:i/>
                <w:sz w:val="20"/>
                <w:szCs w:val="20"/>
              </w:rPr>
            </w:pPr>
          </w:p>
          <w:p w14:paraId="59C518C8" w14:textId="77777777" w:rsidR="000033AF" w:rsidRPr="0031227C" w:rsidRDefault="000033AF" w:rsidP="0072210D">
            <w:pPr>
              <w:rPr>
                <w:rFonts w:ascii="Verdana" w:hAnsi="Verdana" w:cs="Arial"/>
                <w:i/>
                <w:sz w:val="20"/>
                <w:szCs w:val="20"/>
              </w:rPr>
            </w:pPr>
          </w:p>
          <w:p w14:paraId="7954A1CB" w14:textId="77777777" w:rsidR="000033AF" w:rsidRPr="0031227C" w:rsidRDefault="000033AF" w:rsidP="0072210D">
            <w:pPr>
              <w:rPr>
                <w:rFonts w:ascii="Verdana" w:hAnsi="Verdana" w:cs="Arial"/>
                <w:i/>
                <w:sz w:val="20"/>
                <w:szCs w:val="20"/>
              </w:rPr>
            </w:pPr>
          </w:p>
          <w:p w14:paraId="3ECFF397" w14:textId="77777777" w:rsidR="000033AF" w:rsidRPr="0031227C" w:rsidRDefault="000033AF" w:rsidP="0072210D">
            <w:pPr>
              <w:rPr>
                <w:rFonts w:ascii="Verdana" w:hAnsi="Verdana" w:cs="Arial"/>
                <w:i/>
                <w:sz w:val="20"/>
                <w:szCs w:val="20"/>
              </w:rPr>
            </w:pPr>
          </w:p>
          <w:p w14:paraId="4AC0B1A9" w14:textId="77777777" w:rsidR="000033AF" w:rsidRPr="0031227C" w:rsidRDefault="000033AF" w:rsidP="0072210D">
            <w:pPr>
              <w:rPr>
                <w:rFonts w:ascii="Verdana" w:hAnsi="Verdana" w:cs="Arial"/>
                <w:i/>
                <w:sz w:val="20"/>
                <w:szCs w:val="20"/>
              </w:rPr>
            </w:pPr>
          </w:p>
          <w:p w14:paraId="5D6C7703" w14:textId="77777777" w:rsidR="000033AF" w:rsidRPr="0031227C" w:rsidRDefault="000033AF" w:rsidP="0072210D">
            <w:pPr>
              <w:rPr>
                <w:rFonts w:ascii="Verdana" w:hAnsi="Verdana" w:cs="Arial"/>
                <w:i/>
                <w:sz w:val="20"/>
                <w:szCs w:val="20"/>
              </w:rPr>
            </w:pPr>
          </w:p>
          <w:p w14:paraId="251E8708" w14:textId="77777777" w:rsidR="000033AF" w:rsidRPr="0031227C" w:rsidRDefault="000033AF" w:rsidP="0072210D">
            <w:pPr>
              <w:rPr>
                <w:rFonts w:ascii="Verdana" w:hAnsi="Verdana" w:cs="Arial"/>
                <w:i/>
                <w:sz w:val="20"/>
                <w:szCs w:val="20"/>
              </w:rPr>
            </w:pPr>
          </w:p>
          <w:p w14:paraId="1F2F08B0" w14:textId="77777777" w:rsidR="000033AF" w:rsidRPr="0031227C" w:rsidRDefault="000033AF" w:rsidP="0072210D">
            <w:pPr>
              <w:rPr>
                <w:rFonts w:ascii="Verdana" w:hAnsi="Verdana" w:cs="Arial"/>
                <w:i/>
                <w:sz w:val="20"/>
                <w:szCs w:val="20"/>
              </w:rPr>
            </w:pPr>
          </w:p>
          <w:p w14:paraId="6A6D060D" w14:textId="77777777" w:rsidR="000033AF" w:rsidRPr="0031227C" w:rsidRDefault="000033AF" w:rsidP="0072210D">
            <w:pPr>
              <w:rPr>
                <w:rFonts w:ascii="Verdana" w:hAnsi="Verdana" w:cs="Arial"/>
                <w:i/>
                <w:sz w:val="20"/>
                <w:szCs w:val="20"/>
              </w:rPr>
            </w:pPr>
          </w:p>
          <w:p w14:paraId="738E10D0" w14:textId="77777777" w:rsidR="000033AF" w:rsidRPr="0031227C" w:rsidRDefault="000033AF" w:rsidP="0072210D">
            <w:pPr>
              <w:rPr>
                <w:rFonts w:ascii="Verdana" w:hAnsi="Verdana" w:cs="Arial"/>
                <w:i/>
                <w:sz w:val="20"/>
                <w:szCs w:val="20"/>
              </w:rPr>
            </w:pPr>
          </w:p>
          <w:p w14:paraId="2C27F193" w14:textId="77777777" w:rsidR="000033AF" w:rsidRPr="0031227C" w:rsidRDefault="000033AF" w:rsidP="0072210D">
            <w:pPr>
              <w:rPr>
                <w:rFonts w:ascii="Verdana" w:hAnsi="Verdana" w:cs="Arial"/>
                <w:i/>
                <w:sz w:val="20"/>
                <w:szCs w:val="20"/>
              </w:rPr>
            </w:pPr>
          </w:p>
          <w:p w14:paraId="136B718B" w14:textId="77777777" w:rsidR="000033AF" w:rsidRPr="0031227C" w:rsidRDefault="000033AF" w:rsidP="0072210D">
            <w:pPr>
              <w:rPr>
                <w:rFonts w:ascii="Verdana" w:hAnsi="Verdana" w:cs="Arial"/>
                <w:i/>
                <w:sz w:val="20"/>
                <w:szCs w:val="20"/>
              </w:rPr>
            </w:pPr>
          </w:p>
          <w:p w14:paraId="1BEF8C82" w14:textId="7C46604B" w:rsidR="000033AF" w:rsidRDefault="000033AF" w:rsidP="0072210D">
            <w:pPr>
              <w:rPr>
                <w:rFonts w:ascii="Verdana" w:hAnsi="Verdana" w:cs="Arial"/>
                <w:i/>
                <w:sz w:val="20"/>
                <w:szCs w:val="20"/>
              </w:rPr>
            </w:pPr>
          </w:p>
          <w:p w14:paraId="32E92385" w14:textId="77777777" w:rsidR="00D76F59" w:rsidRPr="0031227C" w:rsidRDefault="00D76F59" w:rsidP="0072210D">
            <w:pPr>
              <w:rPr>
                <w:rFonts w:ascii="Verdana" w:hAnsi="Verdana" w:cs="Arial"/>
                <w:i/>
                <w:sz w:val="20"/>
                <w:szCs w:val="20"/>
              </w:rPr>
            </w:pPr>
          </w:p>
          <w:p w14:paraId="4FEE14BE" w14:textId="77777777" w:rsidR="00FB6071" w:rsidRPr="0031227C" w:rsidRDefault="00FB6071" w:rsidP="0072210D">
            <w:pPr>
              <w:rPr>
                <w:rFonts w:ascii="Verdana" w:hAnsi="Verdana" w:cs="Arial"/>
                <w:i/>
                <w:sz w:val="20"/>
                <w:szCs w:val="20"/>
              </w:rPr>
            </w:pPr>
          </w:p>
        </w:tc>
      </w:tr>
    </w:tbl>
    <w:p w14:paraId="0EC9458E" w14:textId="77777777" w:rsidR="00EE0FCD" w:rsidRPr="0031227C" w:rsidRDefault="00EE0FCD" w:rsidP="005E585D">
      <w:pPr>
        <w:jc w:val="both"/>
        <w:rPr>
          <w:rFonts w:ascii="Verdana" w:hAnsi="Verdana" w:cs="Arial"/>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22"/>
      </w:tblGrid>
      <w:tr w:rsidR="0095295D" w:rsidRPr="0031227C" w14:paraId="30AD12F8" w14:textId="77777777" w:rsidTr="00795EC5">
        <w:trPr>
          <w:trHeight w:val="567"/>
        </w:trPr>
        <w:tc>
          <w:tcPr>
            <w:tcW w:w="8522" w:type="dxa"/>
            <w:shd w:val="clear" w:color="auto" w:fill="D9D9D9"/>
            <w:vAlign w:val="center"/>
          </w:tcPr>
          <w:p w14:paraId="5A7E0C5C" w14:textId="77777777" w:rsidR="0095295D" w:rsidRPr="0031227C" w:rsidRDefault="0095295D" w:rsidP="0072210D">
            <w:pPr>
              <w:rPr>
                <w:rFonts w:ascii="Verdana" w:hAnsi="Verdana" w:cs="Arial"/>
                <w:b/>
                <w:sz w:val="20"/>
                <w:szCs w:val="20"/>
              </w:rPr>
            </w:pPr>
            <w:r w:rsidRPr="0031227C">
              <w:rPr>
                <w:rFonts w:ascii="Verdana" w:hAnsi="Verdana" w:cs="Arial"/>
                <w:b/>
                <w:smallCaps/>
                <w:sz w:val="20"/>
                <w:szCs w:val="20"/>
              </w:rPr>
              <w:t xml:space="preserve">Summary of the elements of the investigation that </w:t>
            </w:r>
            <w:smartTag w:uri="urn:schemas-microsoft-com:office:smarttags" w:element="stockticker">
              <w:r w:rsidRPr="0031227C">
                <w:rPr>
                  <w:rFonts w:ascii="Verdana" w:hAnsi="Verdana" w:cs="Arial"/>
                  <w:b/>
                  <w:smallCaps/>
                  <w:sz w:val="20"/>
                  <w:szCs w:val="20"/>
                </w:rPr>
                <w:t>are</w:t>
              </w:r>
            </w:smartTag>
            <w:r w:rsidRPr="0031227C">
              <w:rPr>
                <w:rFonts w:ascii="Verdana" w:hAnsi="Verdana" w:cs="Arial"/>
                <w:b/>
                <w:smallCaps/>
                <w:sz w:val="20"/>
                <w:szCs w:val="20"/>
              </w:rPr>
              <w:t xml:space="preserve"> novel, original or creative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that </w:t>
            </w:r>
            <w:smartTag w:uri="urn:schemas-microsoft-com:office:smarttags" w:element="stockticker">
              <w:r w:rsidRPr="0031227C">
                <w:rPr>
                  <w:rFonts w:ascii="Verdana" w:hAnsi="Verdana" w:cs="Arial"/>
                  <w:b/>
                  <w:smallCaps/>
                  <w:sz w:val="20"/>
                  <w:szCs w:val="20"/>
                </w:rPr>
                <w:t>may</w:t>
              </w:r>
            </w:smartTag>
            <w:r w:rsidRPr="0031227C">
              <w:rPr>
                <w:rFonts w:ascii="Verdana" w:hAnsi="Verdana" w:cs="Arial"/>
                <w:b/>
                <w:smallCaps/>
                <w:sz w:val="20"/>
                <w:szCs w:val="20"/>
              </w:rPr>
              <w:t xml:space="preserve"> constitute production of original knowledge or an original interpretation of existing knowledge</w:t>
            </w:r>
            <w:r w:rsidR="009820ED">
              <w:rPr>
                <w:rFonts w:ascii="Verdana" w:hAnsi="Verdana" w:cs="Arial"/>
                <w:b/>
                <w:smallCaps/>
                <w:sz w:val="20"/>
                <w:szCs w:val="20"/>
              </w:rPr>
              <w:t>.</w:t>
            </w:r>
          </w:p>
        </w:tc>
      </w:tr>
      <w:tr w:rsidR="0095295D" w:rsidRPr="0031227C" w14:paraId="23DF48A7" w14:textId="77777777" w:rsidTr="009A5094">
        <w:trPr>
          <w:trHeight w:val="1418"/>
        </w:trPr>
        <w:tc>
          <w:tcPr>
            <w:tcW w:w="8522" w:type="dxa"/>
            <w:vAlign w:val="center"/>
          </w:tcPr>
          <w:p w14:paraId="56A71561" w14:textId="7D8E4351" w:rsidR="00326361" w:rsidRDefault="00326361" w:rsidP="00326361">
            <w:pPr>
              <w:spacing w:line="276" w:lineRule="auto"/>
              <w:rPr>
                <w:rFonts w:ascii="Arial" w:hAnsi="Arial" w:cs="Arial"/>
              </w:rPr>
            </w:pPr>
            <w:r>
              <w:rPr>
                <w:rFonts w:ascii="Arial" w:hAnsi="Arial" w:cs="Arial"/>
              </w:rPr>
              <w:t xml:space="preserve">The research will lead to: </w:t>
            </w:r>
          </w:p>
          <w:p w14:paraId="62EC18E8" w14:textId="2AEA7098" w:rsidR="00326361" w:rsidRDefault="009164BC" w:rsidP="00D76F59">
            <w:pPr>
              <w:spacing w:line="276" w:lineRule="auto"/>
              <w:rPr>
                <w:rFonts w:ascii="Arial" w:hAnsi="Arial" w:cs="Arial"/>
              </w:rPr>
            </w:pPr>
            <w:r>
              <w:rPr>
                <w:rFonts w:ascii="Arial" w:hAnsi="Arial" w:cs="Arial"/>
              </w:rPr>
              <w:t>1</w:t>
            </w:r>
            <w:r w:rsidR="00326361">
              <w:rPr>
                <w:rFonts w:ascii="Arial" w:hAnsi="Arial" w:cs="Arial"/>
              </w:rPr>
              <w:t>.</w:t>
            </w:r>
            <w:r w:rsidR="00D76F59">
              <w:rPr>
                <w:rFonts w:ascii="Arial" w:hAnsi="Arial" w:cs="Arial"/>
              </w:rPr>
              <w:t xml:space="preserve"> </w:t>
            </w:r>
            <w:r w:rsidR="00326361">
              <w:rPr>
                <w:rFonts w:ascii="Arial" w:hAnsi="Arial" w:cs="Arial"/>
              </w:rPr>
              <w:t>the production of novel and effective artificial neural network models (also known as deep learning models) for conducting authorship attribution studies.</w:t>
            </w:r>
          </w:p>
          <w:p w14:paraId="168460FD" w14:textId="57686FC6" w:rsidR="00326361" w:rsidRDefault="009164BC" w:rsidP="00D76F59">
            <w:pPr>
              <w:spacing w:line="276" w:lineRule="auto"/>
              <w:rPr>
                <w:rFonts w:ascii="Arial" w:hAnsi="Arial" w:cs="Arial"/>
              </w:rPr>
            </w:pPr>
            <w:r>
              <w:rPr>
                <w:rFonts w:ascii="Arial" w:hAnsi="Arial" w:cs="Arial"/>
              </w:rPr>
              <w:t>2</w:t>
            </w:r>
            <w:r w:rsidR="00326361">
              <w:rPr>
                <w:rFonts w:ascii="Arial" w:hAnsi="Arial" w:cs="Arial"/>
              </w:rPr>
              <w:t>. the improvement of certain existing artificial neural network models which are used to conduct authorship attribution studies.</w:t>
            </w:r>
          </w:p>
          <w:p w14:paraId="33CDB6A5" w14:textId="45913E40" w:rsidR="00D76F59" w:rsidRDefault="009164BC" w:rsidP="00D76F59">
            <w:pPr>
              <w:spacing w:line="276" w:lineRule="auto"/>
              <w:rPr>
                <w:rFonts w:ascii="Arial" w:hAnsi="Arial" w:cs="Arial"/>
              </w:rPr>
            </w:pPr>
            <w:r>
              <w:rPr>
                <w:rFonts w:ascii="Arial" w:hAnsi="Arial" w:cs="Arial"/>
              </w:rPr>
              <w:t>3</w:t>
            </w:r>
            <w:r w:rsidR="00326361">
              <w:rPr>
                <w:rFonts w:ascii="Arial" w:hAnsi="Arial" w:cs="Arial"/>
              </w:rPr>
              <w:t>. understanding more about the extent of the usefulness of linguistic information extracted from text data to the application of artificial neural networks to authorship attribution studies</w:t>
            </w:r>
            <w:r w:rsidR="00D76F59">
              <w:rPr>
                <w:rFonts w:ascii="Arial" w:hAnsi="Arial" w:cs="Arial"/>
              </w:rPr>
              <w:t>.</w:t>
            </w:r>
          </w:p>
          <w:p w14:paraId="77CCC04F" w14:textId="77777777" w:rsidR="00D76F59" w:rsidRDefault="00D76F59" w:rsidP="00D76F59">
            <w:pPr>
              <w:spacing w:line="276" w:lineRule="auto"/>
              <w:rPr>
                <w:rFonts w:ascii="Arial" w:hAnsi="Arial" w:cs="Arial"/>
              </w:rPr>
            </w:pPr>
          </w:p>
          <w:p w14:paraId="3BCC3378" w14:textId="3CF0AA94" w:rsidR="000247E1" w:rsidRPr="00D76F59" w:rsidRDefault="000247E1" w:rsidP="00D76F59">
            <w:pPr>
              <w:spacing w:line="276" w:lineRule="auto"/>
              <w:rPr>
                <w:rFonts w:ascii="Arial" w:hAnsi="Arial" w:cs="Arial"/>
              </w:rPr>
            </w:pPr>
          </w:p>
        </w:tc>
      </w:tr>
    </w:tbl>
    <w:p w14:paraId="47E61E51" w14:textId="77777777" w:rsidR="00D76F59" w:rsidRDefault="00D76F59" w:rsidP="004559E1">
      <w:pPr>
        <w:jc w:val="both"/>
        <w:rPr>
          <w:rFonts w:ascii="Verdana" w:hAnsi="Verdana" w:cs="Arial"/>
          <w:b/>
          <w:smallCaps/>
          <w:sz w:val="22"/>
          <w:szCs w:val="22"/>
          <w:highlight w:val="lightGray"/>
          <w:u w:val="single"/>
        </w:rPr>
      </w:pPr>
    </w:p>
    <w:p w14:paraId="50A5DFE4" w14:textId="77777777" w:rsidR="00F54D7C" w:rsidRDefault="00F54D7C" w:rsidP="004559E1">
      <w:pPr>
        <w:jc w:val="both"/>
        <w:rPr>
          <w:rFonts w:ascii="Verdana" w:hAnsi="Verdana" w:cs="Arial"/>
          <w:b/>
          <w:smallCaps/>
          <w:sz w:val="22"/>
          <w:szCs w:val="22"/>
          <w:u w:val="single"/>
        </w:rPr>
      </w:pPr>
      <w:r w:rsidRPr="002253F2">
        <w:rPr>
          <w:rFonts w:ascii="Verdana" w:hAnsi="Verdana" w:cs="Arial"/>
          <w:b/>
          <w:smallCaps/>
          <w:sz w:val="22"/>
          <w:szCs w:val="22"/>
          <w:highlight w:val="lightGray"/>
          <w:u w:val="single"/>
        </w:rPr>
        <w:lastRenderedPageBreak/>
        <w:t>Risk Assessment</w:t>
      </w:r>
      <w:r w:rsidR="002253F2" w:rsidRPr="002253F2">
        <w:rPr>
          <w:rFonts w:ascii="Verdana" w:hAnsi="Verdana" w:cs="Arial"/>
          <w:b/>
          <w:smallCaps/>
          <w:sz w:val="22"/>
          <w:szCs w:val="22"/>
          <w:highlight w:val="lightGray"/>
          <w:u w:val="single"/>
        </w:rPr>
        <w:t xml:space="preserve"> and Overseas Travel</w:t>
      </w:r>
    </w:p>
    <w:p w14:paraId="068B0C3E" w14:textId="77777777" w:rsidR="00745BB3" w:rsidRDefault="00745BB3" w:rsidP="004559E1">
      <w:pPr>
        <w:jc w:val="both"/>
        <w:rPr>
          <w:rFonts w:ascii="Verdana" w:hAnsi="Verdana" w:cs="Arial"/>
          <w:b/>
          <w:smallCaps/>
          <w:sz w:val="22"/>
          <w:szCs w:val="22"/>
          <w:u w:val="single"/>
        </w:rPr>
      </w:pPr>
    </w:p>
    <w:p w14:paraId="1F6154E8" w14:textId="77777777" w:rsidR="00745BB3" w:rsidRPr="007D4505" w:rsidRDefault="00745BB3" w:rsidP="004559E1">
      <w:pPr>
        <w:jc w:val="both"/>
        <w:rPr>
          <w:rFonts w:ascii="Verdana" w:hAnsi="Verdana" w:cs="Arial"/>
          <w:b/>
          <w:i/>
          <w:sz w:val="22"/>
          <w:szCs w:val="22"/>
          <w:u w:val="single"/>
        </w:rPr>
      </w:pPr>
      <w:r w:rsidRPr="007D4505">
        <w:rPr>
          <w:rFonts w:ascii="Verdana" w:hAnsi="Verdana" w:cs="Arial"/>
          <w:b/>
          <w:i/>
          <w:smallCaps/>
          <w:sz w:val="20"/>
          <w:szCs w:val="20"/>
        </w:rPr>
        <w:t xml:space="preserve">A </w:t>
      </w:r>
      <w:r w:rsidR="002253F2">
        <w:rPr>
          <w:rFonts w:ascii="Verdana" w:hAnsi="Verdana" w:cs="Arial"/>
          <w:b/>
          <w:i/>
          <w:smallCaps/>
          <w:sz w:val="20"/>
          <w:szCs w:val="20"/>
        </w:rPr>
        <w:t xml:space="preserve">Research </w:t>
      </w:r>
      <w:r w:rsidRPr="007D4505">
        <w:rPr>
          <w:rFonts w:ascii="Verdana" w:hAnsi="Verdana" w:cs="Arial"/>
          <w:b/>
          <w:i/>
          <w:smallCaps/>
          <w:sz w:val="20"/>
          <w:szCs w:val="20"/>
        </w:rPr>
        <w:t xml:space="preserve">Risk Assessment is required </w:t>
      </w:r>
      <w:r w:rsidR="009A27CA">
        <w:rPr>
          <w:rFonts w:ascii="Verdana" w:hAnsi="Verdana" w:cs="Arial"/>
          <w:b/>
          <w:i/>
          <w:smallCaps/>
          <w:sz w:val="20"/>
          <w:szCs w:val="20"/>
        </w:rPr>
        <w:t xml:space="preserve">for </w:t>
      </w:r>
      <w:r w:rsidRPr="007D4505">
        <w:rPr>
          <w:rFonts w:ascii="Verdana" w:hAnsi="Verdana" w:cs="Arial"/>
          <w:b/>
          <w:i/>
          <w:smallCaps/>
          <w:sz w:val="20"/>
          <w:szCs w:val="20"/>
        </w:rPr>
        <w:t xml:space="preserve">any proposed laboratory experiments </w:t>
      </w:r>
      <w:smartTag w:uri="urn:schemas-microsoft-com:office:smarttags" w:element="stockticker">
        <w:r w:rsidRPr="007D4505">
          <w:rPr>
            <w:rFonts w:ascii="Verdana" w:hAnsi="Verdana" w:cs="Arial"/>
            <w:b/>
            <w:i/>
            <w:smallCaps/>
            <w:sz w:val="20"/>
            <w:szCs w:val="20"/>
          </w:rPr>
          <w:t>and</w:t>
        </w:r>
      </w:smartTag>
      <w:r w:rsidRPr="007D4505">
        <w:rPr>
          <w:rFonts w:ascii="Verdana" w:hAnsi="Verdana" w:cs="Arial"/>
          <w:b/>
          <w:i/>
          <w:smallCaps/>
          <w:sz w:val="20"/>
          <w:szCs w:val="20"/>
        </w:rPr>
        <w:t>/or fieldwork to be conducted off-site.</w:t>
      </w:r>
      <w:r w:rsidR="002253F2">
        <w:rPr>
          <w:rFonts w:ascii="Verdana" w:hAnsi="Verdana" w:cs="Arial"/>
          <w:b/>
          <w:i/>
          <w:smallCaps/>
          <w:sz w:val="20"/>
          <w:szCs w:val="20"/>
        </w:rPr>
        <w:t xml:space="preserve"> Where the fieldwork involves overseas travel, separate approval from Vice-Chancellor’s group (VCG) must be obtained in advance of </w:t>
      </w:r>
      <w:r w:rsidR="00B92E7E">
        <w:rPr>
          <w:rFonts w:ascii="Verdana" w:hAnsi="Verdana" w:cs="Arial"/>
          <w:b/>
          <w:i/>
          <w:smallCaps/>
          <w:sz w:val="20"/>
          <w:szCs w:val="20"/>
        </w:rPr>
        <w:t>this</w:t>
      </w:r>
      <w:r w:rsidR="002253F2">
        <w:rPr>
          <w:rFonts w:ascii="Verdana" w:hAnsi="Verdana" w:cs="Arial"/>
          <w:b/>
          <w:i/>
          <w:smallCaps/>
          <w:sz w:val="20"/>
          <w:szCs w:val="20"/>
        </w:rPr>
        <w:t xml:space="preserve"> activity.</w:t>
      </w:r>
    </w:p>
    <w:p w14:paraId="74030C77" w14:textId="77777777" w:rsidR="00F54D7C" w:rsidRDefault="00F54D7C" w:rsidP="004559E1">
      <w:pPr>
        <w:jc w:val="both"/>
        <w:rPr>
          <w:rFonts w:ascii="Verdana" w:hAnsi="Verdana" w:cs="Arial"/>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62"/>
        <w:gridCol w:w="1276"/>
        <w:gridCol w:w="1184"/>
      </w:tblGrid>
      <w:tr w:rsidR="00745BB3" w:rsidRPr="0031227C" w14:paraId="693E17F1" w14:textId="77777777" w:rsidTr="00745BB3">
        <w:trPr>
          <w:trHeight w:val="567"/>
        </w:trPr>
        <w:tc>
          <w:tcPr>
            <w:tcW w:w="6062" w:type="dxa"/>
            <w:shd w:val="clear" w:color="auto" w:fill="D9D9D9"/>
            <w:vAlign w:val="center"/>
          </w:tcPr>
          <w:p w14:paraId="3402164F" w14:textId="77777777" w:rsidR="00E322A0" w:rsidRDefault="00745BB3" w:rsidP="00DD4069">
            <w:pPr>
              <w:rPr>
                <w:rFonts w:ascii="Verdana" w:hAnsi="Verdana" w:cs="Arial"/>
                <w:b/>
                <w:smallCaps/>
                <w:sz w:val="20"/>
                <w:szCs w:val="20"/>
              </w:rPr>
            </w:pPr>
            <w:r w:rsidRPr="0031227C">
              <w:rPr>
                <w:rFonts w:ascii="Verdana" w:hAnsi="Verdana" w:cs="Arial"/>
                <w:b/>
                <w:smallCaps/>
                <w:sz w:val="20"/>
                <w:szCs w:val="20"/>
              </w:rPr>
              <w:t xml:space="preserve">Does this investigation require laboratory experiments and/or fieldwork? </w:t>
            </w:r>
          </w:p>
          <w:p w14:paraId="4F1EAFE3" w14:textId="77777777" w:rsidR="00745BB3" w:rsidRPr="00A12E25" w:rsidRDefault="00A12E25" w:rsidP="00DD4069">
            <w:pPr>
              <w:rPr>
                <w:rFonts w:ascii="Verdana" w:hAnsi="Verdana" w:cs="Arial"/>
                <w:smallCaps/>
                <w:sz w:val="20"/>
                <w:szCs w:val="20"/>
              </w:rPr>
            </w:pPr>
            <w:r>
              <w:rPr>
                <w:rFonts w:ascii="Verdana" w:hAnsi="Verdana" w:cs="Arial"/>
                <w:smallCaps/>
                <w:sz w:val="20"/>
                <w:szCs w:val="20"/>
              </w:rPr>
              <w:t>(Delete as Appropriate)</w:t>
            </w:r>
          </w:p>
        </w:tc>
        <w:tc>
          <w:tcPr>
            <w:tcW w:w="1276" w:type="dxa"/>
            <w:shd w:val="clear" w:color="auto" w:fill="FFFFFF"/>
            <w:vAlign w:val="center"/>
          </w:tcPr>
          <w:p w14:paraId="674E737A" w14:textId="77777777" w:rsidR="00745BB3" w:rsidRPr="00D10A45" w:rsidRDefault="00745BB3" w:rsidP="00250F13">
            <w:pPr>
              <w:rPr>
                <w:rFonts w:ascii="Verdana" w:hAnsi="Verdana" w:cs="Arial"/>
                <w:b/>
                <w:smallCaps/>
                <w:strike/>
                <w:sz w:val="20"/>
                <w:szCs w:val="20"/>
              </w:rPr>
            </w:pPr>
            <w:r w:rsidRPr="00D10A45">
              <w:rPr>
                <w:rFonts w:ascii="Verdana" w:hAnsi="Verdana" w:cs="Arial"/>
                <w:b/>
                <w:smallCaps/>
                <w:strike/>
                <w:sz w:val="20"/>
                <w:szCs w:val="20"/>
              </w:rPr>
              <w:t>Yes</w:t>
            </w:r>
          </w:p>
        </w:tc>
        <w:tc>
          <w:tcPr>
            <w:tcW w:w="1184" w:type="dxa"/>
            <w:shd w:val="clear" w:color="auto" w:fill="FFFFFF"/>
            <w:vAlign w:val="center"/>
          </w:tcPr>
          <w:p w14:paraId="47B0EB42" w14:textId="77777777" w:rsidR="00745BB3" w:rsidRPr="0031227C" w:rsidRDefault="00745BB3" w:rsidP="00250F13">
            <w:pPr>
              <w:rPr>
                <w:rFonts w:ascii="Verdana" w:hAnsi="Verdana" w:cs="Arial"/>
                <w:b/>
                <w:smallCaps/>
                <w:sz w:val="20"/>
                <w:szCs w:val="20"/>
              </w:rPr>
            </w:pPr>
            <w:r>
              <w:rPr>
                <w:rFonts w:ascii="Verdana" w:hAnsi="Verdana" w:cs="Arial"/>
                <w:b/>
                <w:smallCaps/>
                <w:sz w:val="20"/>
                <w:szCs w:val="20"/>
              </w:rPr>
              <w:t>No</w:t>
            </w:r>
          </w:p>
        </w:tc>
      </w:tr>
      <w:tr w:rsidR="00745BB3" w:rsidRPr="0031227C" w14:paraId="2E1D2193" w14:textId="77777777" w:rsidTr="00745BB3">
        <w:trPr>
          <w:trHeight w:val="567"/>
        </w:trPr>
        <w:tc>
          <w:tcPr>
            <w:tcW w:w="6062" w:type="dxa"/>
            <w:shd w:val="clear" w:color="auto" w:fill="D9D9D9"/>
            <w:vAlign w:val="center"/>
          </w:tcPr>
          <w:p w14:paraId="0E297802" w14:textId="77777777" w:rsidR="00E322A0" w:rsidRDefault="00745BB3" w:rsidP="00DD4069">
            <w:pPr>
              <w:rPr>
                <w:rFonts w:ascii="Verdana" w:hAnsi="Verdana" w:cs="Arial"/>
                <w:b/>
                <w:smallCaps/>
                <w:sz w:val="20"/>
                <w:szCs w:val="20"/>
              </w:rPr>
            </w:pPr>
            <w:r>
              <w:rPr>
                <w:rFonts w:ascii="Verdana" w:hAnsi="Verdana" w:cs="Arial"/>
                <w:b/>
                <w:smallCaps/>
                <w:sz w:val="20"/>
                <w:szCs w:val="20"/>
              </w:rPr>
              <w:t xml:space="preserve">If </w:t>
            </w:r>
            <w:r w:rsidRPr="0031227C">
              <w:rPr>
                <w:rFonts w:ascii="Verdana" w:hAnsi="Verdana" w:cs="Arial"/>
                <w:b/>
                <w:smallCaps/>
                <w:sz w:val="20"/>
                <w:szCs w:val="20"/>
              </w:rPr>
              <w:t>laboratory experiments and/or fieldwork</w:t>
            </w:r>
            <w:r>
              <w:rPr>
                <w:rFonts w:ascii="Verdana" w:hAnsi="Verdana" w:cs="Arial"/>
                <w:b/>
                <w:smallCaps/>
                <w:sz w:val="20"/>
                <w:szCs w:val="20"/>
              </w:rPr>
              <w:t xml:space="preserve"> are involved, has the </w:t>
            </w:r>
            <w:r w:rsidR="00961F3B">
              <w:rPr>
                <w:rFonts w:ascii="Verdana" w:hAnsi="Verdana" w:cs="Arial"/>
                <w:b/>
                <w:smallCaps/>
                <w:sz w:val="20"/>
                <w:szCs w:val="20"/>
              </w:rPr>
              <w:t xml:space="preserve">Research </w:t>
            </w:r>
            <w:r>
              <w:rPr>
                <w:rFonts w:ascii="Verdana" w:hAnsi="Verdana" w:cs="Arial"/>
                <w:b/>
                <w:smallCaps/>
                <w:sz w:val="20"/>
                <w:szCs w:val="20"/>
              </w:rPr>
              <w:t xml:space="preserve">Risk Assessment been </w:t>
            </w:r>
            <w:r w:rsidR="00CD0232">
              <w:rPr>
                <w:rFonts w:ascii="Verdana" w:hAnsi="Verdana" w:cs="Arial"/>
                <w:b/>
                <w:smallCaps/>
                <w:sz w:val="20"/>
                <w:szCs w:val="20"/>
              </w:rPr>
              <w:t>carried out</w:t>
            </w:r>
            <w:r>
              <w:rPr>
                <w:rFonts w:ascii="Verdana" w:hAnsi="Verdana" w:cs="Arial"/>
                <w:b/>
                <w:smallCaps/>
                <w:sz w:val="20"/>
                <w:szCs w:val="20"/>
              </w:rPr>
              <w:t xml:space="preserve">? </w:t>
            </w:r>
          </w:p>
          <w:p w14:paraId="67ED9714" w14:textId="77777777" w:rsidR="00745BB3" w:rsidRPr="00A12E25" w:rsidRDefault="00A12E25" w:rsidP="00DD4069">
            <w:pPr>
              <w:rPr>
                <w:rFonts w:ascii="Verdana" w:hAnsi="Verdana" w:cs="Arial"/>
                <w:smallCaps/>
                <w:sz w:val="20"/>
                <w:szCs w:val="20"/>
              </w:rPr>
            </w:pPr>
            <w:r>
              <w:rPr>
                <w:rFonts w:ascii="Verdana" w:hAnsi="Verdana" w:cs="Arial"/>
                <w:smallCaps/>
                <w:sz w:val="20"/>
                <w:szCs w:val="20"/>
              </w:rPr>
              <w:t>(Delete as Appropriate)</w:t>
            </w:r>
          </w:p>
        </w:tc>
        <w:tc>
          <w:tcPr>
            <w:tcW w:w="1276" w:type="dxa"/>
            <w:shd w:val="clear" w:color="auto" w:fill="FFFFFF"/>
            <w:vAlign w:val="center"/>
          </w:tcPr>
          <w:p w14:paraId="20C9B681" w14:textId="77777777" w:rsidR="00745BB3" w:rsidRPr="00D10A45" w:rsidRDefault="00745BB3" w:rsidP="00250F13">
            <w:pPr>
              <w:rPr>
                <w:rFonts w:ascii="Verdana" w:hAnsi="Verdana" w:cs="Arial"/>
                <w:b/>
                <w:smallCaps/>
                <w:strike/>
                <w:sz w:val="20"/>
                <w:szCs w:val="20"/>
              </w:rPr>
            </w:pPr>
            <w:r w:rsidRPr="00D10A45">
              <w:rPr>
                <w:rFonts w:ascii="Verdana" w:hAnsi="Verdana" w:cs="Arial"/>
                <w:b/>
                <w:smallCaps/>
                <w:strike/>
                <w:sz w:val="20"/>
                <w:szCs w:val="20"/>
              </w:rPr>
              <w:t>Yes</w:t>
            </w:r>
          </w:p>
        </w:tc>
        <w:tc>
          <w:tcPr>
            <w:tcW w:w="1184" w:type="dxa"/>
            <w:shd w:val="clear" w:color="auto" w:fill="FFFFFF"/>
            <w:vAlign w:val="center"/>
          </w:tcPr>
          <w:p w14:paraId="756B3D57" w14:textId="77777777" w:rsidR="00745BB3" w:rsidRPr="0031227C" w:rsidRDefault="00745BB3" w:rsidP="00250F13">
            <w:pPr>
              <w:rPr>
                <w:rFonts w:ascii="Verdana" w:hAnsi="Verdana" w:cs="Arial"/>
                <w:b/>
                <w:smallCaps/>
                <w:sz w:val="20"/>
                <w:szCs w:val="20"/>
              </w:rPr>
            </w:pPr>
            <w:r>
              <w:rPr>
                <w:rFonts w:ascii="Verdana" w:hAnsi="Verdana" w:cs="Arial"/>
                <w:b/>
                <w:smallCaps/>
                <w:sz w:val="20"/>
                <w:szCs w:val="20"/>
              </w:rPr>
              <w:t>No</w:t>
            </w:r>
          </w:p>
        </w:tc>
      </w:tr>
      <w:tr w:rsidR="00D078D7" w:rsidRPr="0031227C" w14:paraId="12299D67" w14:textId="77777777" w:rsidTr="00745BB3">
        <w:trPr>
          <w:trHeight w:val="567"/>
        </w:trPr>
        <w:tc>
          <w:tcPr>
            <w:tcW w:w="6062" w:type="dxa"/>
            <w:shd w:val="clear" w:color="auto" w:fill="D9D9D9"/>
            <w:vAlign w:val="center"/>
          </w:tcPr>
          <w:p w14:paraId="2E9DDEB1" w14:textId="77777777" w:rsidR="00D078D7" w:rsidRDefault="00D078D7" w:rsidP="00B92E7E">
            <w:pPr>
              <w:rPr>
                <w:rFonts w:ascii="Verdana" w:hAnsi="Verdana" w:cs="Arial"/>
                <w:b/>
                <w:smallCaps/>
                <w:sz w:val="20"/>
                <w:szCs w:val="20"/>
              </w:rPr>
            </w:pPr>
            <w:r>
              <w:rPr>
                <w:rFonts w:ascii="Verdana" w:hAnsi="Verdana" w:cs="Arial"/>
                <w:b/>
                <w:smallCaps/>
                <w:sz w:val="20"/>
                <w:szCs w:val="20"/>
              </w:rPr>
              <w:t xml:space="preserve">If the proposed research involves overseas fieldwork, has </w:t>
            </w:r>
            <w:r w:rsidR="00B92E7E">
              <w:rPr>
                <w:rFonts w:ascii="Verdana" w:hAnsi="Verdana" w:cs="Arial"/>
                <w:b/>
                <w:smallCaps/>
                <w:sz w:val="20"/>
                <w:szCs w:val="20"/>
              </w:rPr>
              <w:t xml:space="preserve">a </w:t>
            </w:r>
            <w:r>
              <w:rPr>
                <w:rFonts w:ascii="Verdana" w:hAnsi="Verdana" w:cs="Arial"/>
                <w:b/>
                <w:smallCaps/>
                <w:sz w:val="20"/>
                <w:szCs w:val="20"/>
              </w:rPr>
              <w:t xml:space="preserve">request for approval of </w:t>
            </w:r>
            <w:r w:rsidR="00B92E7E">
              <w:rPr>
                <w:rFonts w:ascii="Verdana" w:hAnsi="Verdana" w:cs="Arial"/>
                <w:b/>
                <w:smallCaps/>
                <w:sz w:val="20"/>
                <w:szCs w:val="20"/>
              </w:rPr>
              <w:t>this activity</w:t>
            </w:r>
            <w:r>
              <w:rPr>
                <w:rFonts w:ascii="Verdana" w:hAnsi="Verdana" w:cs="Arial"/>
                <w:b/>
                <w:smallCaps/>
                <w:sz w:val="20"/>
                <w:szCs w:val="20"/>
              </w:rPr>
              <w:t xml:space="preserve">, </w:t>
            </w:r>
            <w:r w:rsidR="00B92E7E">
              <w:rPr>
                <w:rFonts w:ascii="Verdana" w:hAnsi="Verdana" w:cs="Arial"/>
                <w:b/>
                <w:smallCaps/>
                <w:sz w:val="20"/>
                <w:szCs w:val="20"/>
              </w:rPr>
              <w:t xml:space="preserve">via form </w:t>
            </w:r>
            <w:r>
              <w:rPr>
                <w:rFonts w:ascii="Verdana" w:hAnsi="Verdana" w:cs="Arial"/>
                <w:b/>
                <w:smallCaps/>
                <w:sz w:val="20"/>
                <w:szCs w:val="20"/>
              </w:rPr>
              <w:t>RFA(2), been submitted to Vice-Chancellor’s Group (VCG)?</w:t>
            </w:r>
          </w:p>
          <w:p w14:paraId="7975016B" w14:textId="77777777" w:rsidR="00A12E25" w:rsidRPr="00A12E25" w:rsidRDefault="00A12E25" w:rsidP="00B92E7E">
            <w:pPr>
              <w:rPr>
                <w:rFonts w:ascii="Verdana" w:hAnsi="Verdana" w:cs="Arial"/>
                <w:smallCaps/>
                <w:sz w:val="20"/>
                <w:szCs w:val="20"/>
              </w:rPr>
            </w:pPr>
            <w:r>
              <w:rPr>
                <w:rFonts w:ascii="Verdana" w:hAnsi="Verdana" w:cs="Arial"/>
                <w:smallCaps/>
                <w:sz w:val="20"/>
                <w:szCs w:val="20"/>
              </w:rPr>
              <w:t>(Delete as Appropriate)</w:t>
            </w:r>
          </w:p>
        </w:tc>
        <w:tc>
          <w:tcPr>
            <w:tcW w:w="1276" w:type="dxa"/>
            <w:shd w:val="clear" w:color="auto" w:fill="FFFFFF"/>
            <w:vAlign w:val="center"/>
          </w:tcPr>
          <w:p w14:paraId="18C44CE6" w14:textId="77777777" w:rsidR="00D078D7" w:rsidRPr="00D10A45" w:rsidRDefault="00D078D7" w:rsidP="00250F13">
            <w:pPr>
              <w:rPr>
                <w:rFonts w:ascii="Verdana" w:hAnsi="Verdana" w:cs="Arial"/>
                <w:b/>
                <w:smallCaps/>
                <w:strike/>
                <w:sz w:val="20"/>
                <w:szCs w:val="20"/>
              </w:rPr>
            </w:pPr>
            <w:r w:rsidRPr="00D10A45">
              <w:rPr>
                <w:rFonts w:ascii="Verdana" w:hAnsi="Verdana" w:cs="Arial"/>
                <w:b/>
                <w:smallCaps/>
                <w:strike/>
                <w:sz w:val="20"/>
                <w:szCs w:val="20"/>
              </w:rPr>
              <w:t>Yes</w:t>
            </w:r>
          </w:p>
        </w:tc>
        <w:tc>
          <w:tcPr>
            <w:tcW w:w="1184" w:type="dxa"/>
            <w:shd w:val="clear" w:color="auto" w:fill="FFFFFF"/>
            <w:vAlign w:val="center"/>
          </w:tcPr>
          <w:p w14:paraId="3DC6E41A" w14:textId="77777777" w:rsidR="00D078D7" w:rsidRDefault="00D078D7" w:rsidP="00250F13">
            <w:pPr>
              <w:rPr>
                <w:rFonts w:ascii="Verdana" w:hAnsi="Verdana" w:cs="Arial"/>
                <w:b/>
                <w:smallCaps/>
                <w:sz w:val="20"/>
                <w:szCs w:val="20"/>
              </w:rPr>
            </w:pPr>
            <w:r>
              <w:rPr>
                <w:rFonts w:ascii="Verdana" w:hAnsi="Verdana" w:cs="Arial"/>
                <w:b/>
                <w:smallCaps/>
                <w:sz w:val="20"/>
                <w:szCs w:val="20"/>
              </w:rPr>
              <w:t>No</w:t>
            </w:r>
          </w:p>
        </w:tc>
      </w:tr>
    </w:tbl>
    <w:p w14:paraId="618837BB" w14:textId="77777777" w:rsidR="00F54D7C" w:rsidRDefault="00F54D7C" w:rsidP="00F54D7C">
      <w:pPr>
        <w:jc w:val="both"/>
        <w:rPr>
          <w:rFonts w:ascii="Verdana" w:hAnsi="Verdana" w:cs="Arial"/>
          <w:b/>
          <w:sz w:val="20"/>
          <w:szCs w:val="20"/>
        </w:rPr>
      </w:pPr>
    </w:p>
    <w:p w14:paraId="41CEED6E" w14:textId="77777777" w:rsidR="00D078D7" w:rsidRPr="002253F2" w:rsidRDefault="00D078D7" w:rsidP="002253F2">
      <w:pPr>
        <w:jc w:val="both"/>
        <w:rPr>
          <w:rFonts w:ascii="Verdana" w:hAnsi="Verdana" w:cs="Arial"/>
          <w:b/>
          <w:i/>
          <w:smallCaps/>
          <w:sz w:val="20"/>
          <w:szCs w:val="20"/>
        </w:rPr>
      </w:pPr>
      <w:r w:rsidRPr="002253F2">
        <w:rPr>
          <w:rFonts w:ascii="Verdana" w:hAnsi="Verdana" w:cs="Arial"/>
          <w:b/>
          <w:i/>
          <w:smallCaps/>
          <w:sz w:val="20"/>
          <w:szCs w:val="20"/>
        </w:rPr>
        <w:t xml:space="preserve">NOTE: Where the proposed research involves overseas </w:t>
      </w:r>
      <w:r w:rsidR="00460859" w:rsidRPr="002253F2">
        <w:rPr>
          <w:rFonts w:ascii="Verdana" w:hAnsi="Verdana" w:cs="Arial"/>
          <w:b/>
          <w:i/>
          <w:smallCaps/>
          <w:sz w:val="20"/>
          <w:szCs w:val="20"/>
        </w:rPr>
        <w:t xml:space="preserve">travel for </w:t>
      </w:r>
      <w:r w:rsidR="00742EC3" w:rsidRPr="002253F2">
        <w:rPr>
          <w:rFonts w:ascii="Verdana" w:hAnsi="Verdana" w:cs="Arial"/>
          <w:b/>
          <w:i/>
          <w:smallCaps/>
          <w:sz w:val="20"/>
          <w:szCs w:val="20"/>
        </w:rPr>
        <w:t xml:space="preserve">the </w:t>
      </w:r>
      <w:r w:rsidRPr="002253F2">
        <w:rPr>
          <w:rFonts w:ascii="Verdana" w:hAnsi="Verdana" w:cs="Arial"/>
          <w:b/>
          <w:i/>
          <w:smallCaps/>
          <w:sz w:val="20"/>
          <w:szCs w:val="20"/>
        </w:rPr>
        <w:t xml:space="preserve">fieldwork, the registration arrangements may be </w:t>
      </w:r>
      <w:r w:rsidR="00460859" w:rsidRPr="002253F2">
        <w:rPr>
          <w:rFonts w:ascii="Verdana" w:hAnsi="Verdana" w:cs="Arial"/>
          <w:b/>
          <w:i/>
          <w:smallCaps/>
          <w:sz w:val="20"/>
          <w:szCs w:val="20"/>
        </w:rPr>
        <w:t>approved</w:t>
      </w:r>
      <w:r w:rsidRPr="002253F2">
        <w:rPr>
          <w:rFonts w:ascii="Verdana" w:hAnsi="Verdana" w:cs="Arial"/>
          <w:b/>
          <w:i/>
          <w:smallCaps/>
          <w:sz w:val="20"/>
          <w:szCs w:val="20"/>
        </w:rPr>
        <w:t xml:space="preserve"> subject to the understanding that </w:t>
      </w:r>
      <w:r w:rsidR="00460859" w:rsidRPr="002253F2">
        <w:rPr>
          <w:rFonts w:ascii="Verdana" w:hAnsi="Verdana" w:cs="Arial"/>
          <w:b/>
          <w:i/>
          <w:smallCaps/>
          <w:sz w:val="20"/>
          <w:szCs w:val="20"/>
        </w:rPr>
        <w:t xml:space="preserve">such activity </w:t>
      </w:r>
      <w:r w:rsidR="00CE0D0D">
        <w:rPr>
          <w:rFonts w:ascii="Verdana" w:hAnsi="Verdana" w:cs="Arial"/>
          <w:b/>
          <w:i/>
          <w:smallCaps/>
          <w:sz w:val="20"/>
          <w:szCs w:val="20"/>
        </w:rPr>
        <w:t>may</w:t>
      </w:r>
      <w:r w:rsidR="00460859" w:rsidRPr="002253F2">
        <w:rPr>
          <w:rFonts w:ascii="Verdana" w:hAnsi="Verdana" w:cs="Arial"/>
          <w:b/>
          <w:i/>
          <w:smallCaps/>
          <w:sz w:val="20"/>
          <w:szCs w:val="20"/>
        </w:rPr>
        <w:t xml:space="preserve"> only be carried out with</w:t>
      </w:r>
      <w:r w:rsidR="00742EC3" w:rsidRPr="002253F2">
        <w:rPr>
          <w:rFonts w:ascii="Verdana" w:hAnsi="Verdana" w:cs="Arial"/>
          <w:b/>
          <w:i/>
          <w:smallCaps/>
          <w:sz w:val="20"/>
          <w:szCs w:val="20"/>
        </w:rPr>
        <w:t xml:space="preserve"> </w:t>
      </w:r>
      <w:r w:rsidR="00CE0D0D">
        <w:rPr>
          <w:rFonts w:ascii="Verdana" w:hAnsi="Verdana" w:cs="Arial"/>
          <w:b/>
          <w:i/>
          <w:smallCaps/>
          <w:sz w:val="20"/>
          <w:szCs w:val="20"/>
        </w:rPr>
        <w:t xml:space="preserve">advance </w:t>
      </w:r>
      <w:r w:rsidR="00742EC3" w:rsidRPr="002253F2">
        <w:rPr>
          <w:rFonts w:ascii="Verdana" w:hAnsi="Verdana" w:cs="Arial"/>
          <w:b/>
          <w:i/>
          <w:smallCaps/>
          <w:sz w:val="20"/>
          <w:szCs w:val="20"/>
        </w:rPr>
        <w:t xml:space="preserve">approval from </w:t>
      </w:r>
      <w:r w:rsidR="00CE0D0D">
        <w:rPr>
          <w:rFonts w:ascii="Verdana" w:hAnsi="Verdana" w:cs="Arial"/>
          <w:b/>
          <w:i/>
          <w:smallCaps/>
          <w:sz w:val="20"/>
          <w:szCs w:val="20"/>
        </w:rPr>
        <w:t>Vice-Chancellor’s group (VCG)</w:t>
      </w:r>
      <w:r w:rsidR="00742EC3" w:rsidRPr="002253F2">
        <w:rPr>
          <w:rFonts w:ascii="Verdana" w:hAnsi="Verdana" w:cs="Arial"/>
          <w:b/>
          <w:i/>
          <w:smallCaps/>
          <w:sz w:val="20"/>
          <w:szCs w:val="20"/>
        </w:rPr>
        <w:t xml:space="preserve"> via form RFA(2) </w:t>
      </w:r>
      <w:hyperlink r:id="rId11" w:history="1">
        <w:r w:rsidR="00742EC3" w:rsidRPr="002253F2">
          <w:rPr>
            <w:rStyle w:val="Hyperlink"/>
            <w:rFonts w:ascii="Verdana" w:hAnsi="Verdana" w:cs="Arial"/>
            <w:b/>
            <w:i/>
            <w:smallCaps/>
            <w:sz w:val="20"/>
            <w:szCs w:val="20"/>
          </w:rPr>
          <w:t>http://www.uel.ac.uk/qa/research/fieldwork.htm</w:t>
        </w:r>
      </w:hyperlink>
      <w:r w:rsidR="00742EC3" w:rsidRPr="002253F2">
        <w:rPr>
          <w:rFonts w:ascii="Verdana" w:hAnsi="Verdana" w:cs="Arial"/>
          <w:b/>
          <w:i/>
          <w:smallCaps/>
          <w:sz w:val="20"/>
          <w:szCs w:val="20"/>
        </w:rPr>
        <w:t xml:space="preserve"> </w:t>
      </w:r>
    </w:p>
    <w:p w14:paraId="3A776F66" w14:textId="77777777" w:rsidR="00D078D7" w:rsidRPr="002253F2" w:rsidRDefault="00D078D7" w:rsidP="00F54D7C">
      <w:pPr>
        <w:jc w:val="both"/>
        <w:rPr>
          <w:rFonts w:ascii="Verdana" w:hAnsi="Verdana" w:cs="Arial"/>
          <w:b/>
          <w:i/>
          <w:smallCaps/>
          <w:sz w:val="20"/>
          <w:szCs w:val="20"/>
        </w:rPr>
      </w:pPr>
    </w:p>
    <w:p w14:paraId="12F97F1D" w14:textId="77777777" w:rsidR="00745BB3" w:rsidRPr="00742EC3" w:rsidRDefault="00CD0232" w:rsidP="002253F2">
      <w:pPr>
        <w:jc w:val="both"/>
        <w:rPr>
          <w:rFonts w:ascii="Verdana" w:hAnsi="Verdana" w:cs="Arial"/>
          <w:b/>
          <w:sz w:val="20"/>
          <w:szCs w:val="20"/>
        </w:rPr>
      </w:pPr>
      <w:r>
        <w:rPr>
          <w:rFonts w:ascii="Verdana" w:hAnsi="Verdana" w:cs="Arial"/>
          <w:b/>
          <w:i/>
          <w:smallCaps/>
          <w:sz w:val="20"/>
          <w:szCs w:val="20"/>
        </w:rPr>
        <w:t>The completion of a risk assessment for the research is the primary responsibility of the applicant and the Director of Studies. School Research Degrees Sub-Committee (SRDSC) should receive confirmation that the risk assessment is complete. Where is it apparent that the risk assessment has not been carried out, this should be reflected in the accompanying minute from SRDSC</w:t>
      </w:r>
      <w:r w:rsidR="00CE0D0D">
        <w:rPr>
          <w:rFonts w:ascii="Verdana" w:hAnsi="Verdana" w:cs="Arial"/>
          <w:b/>
          <w:i/>
          <w:smallCaps/>
          <w:sz w:val="20"/>
          <w:szCs w:val="20"/>
        </w:rPr>
        <w:t>, clarifying required action to ensure its completion</w:t>
      </w:r>
      <w:r>
        <w:rPr>
          <w:rFonts w:ascii="Verdana" w:hAnsi="Verdana" w:cs="Arial"/>
          <w:b/>
          <w:i/>
          <w:smallCaps/>
          <w:sz w:val="20"/>
          <w:szCs w:val="20"/>
        </w:rPr>
        <w:t>.</w:t>
      </w:r>
    </w:p>
    <w:p w14:paraId="088E33F6" w14:textId="77777777" w:rsidR="00C85019" w:rsidRDefault="00C85019" w:rsidP="00F54D7C">
      <w:pPr>
        <w:jc w:val="both"/>
        <w:rPr>
          <w:rFonts w:ascii="Verdana" w:hAnsi="Verdana" w:cs="Arial"/>
          <w:b/>
          <w:sz w:val="20"/>
          <w:szCs w:val="20"/>
        </w:rPr>
      </w:pPr>
    </w:p>
    <w:p w14:paraId="526C0F3A" w14:textId="77777777" w:rsidR="00F54D7C" w:rsidRPr="00F54D7C" w:rsidRDefault="00F54D7C" w:rsidP="00F54D7C">
      <w:pPr>
        <w:jc w:val="both"/>
        <w:rPr>
          <w:rFonts w:ascii="Verdana" w:hAnsi="Verdana" w:cs="Arial"/>
          <w:b/>
          <w:sz w:val="22"/>
          <w:szCs w:val="22"/>
          <w:u w:val="single"/>
        </w:rPr>
      </w:pPr>
      <w:r w:rsidRPr="00C85019">
        <w:rPr>
          <w:rFonts w:ascii="Verdana" w:hAnsi="Verdana" w:cs="Arial"/>
          <w:b/>
          <w:smallCaps/>
          <w:sz w:val="22"/>
          <w:szCs w:val="22"/>
          <w:highlight w:val="lightGray"/>
          <w:u w:val="single"/>
        </w:rPr>
        <w:t>Research Ethics</w:t>
      </w:r>
      <w:r w:rsidR="004776BC">
        <w:rPr>
          <w:rFonts w:ascii="Verdana" w:hAnsi="Verdana" w:cs="Arial"/>
          <w:b/>
          <w:smallCaps/>
          <w:sz w:val="22"/>
          <w:szCs w:val="22"/>
          <w:u w:val="single"/>
        </w:rPr>
        <w:t xml:space="preserve"> and Integrity</w:t>
      </w:r>
    </w:p>
    <w:p w14:paraId="1690FA04" w14:textId="77777777" w:rsidR="00F54D7C" w:rsidRDefault="00F54D7C" w:rsidP="004559E1">
      <w:pPr>
        <w:jc w:val="both"/>
        <w:rPr>
          <w:rFonts w:ascii="Verdana" w:hAnsi="Verdana" w:cs="Arial"/>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62"/>
        <w:gridCol w:w="1276"/>
        <w:gridCol w:w="1184"/>
      </w:tblGrid>
      <w:tr w:rsidR="00745BB3" w:rsidRPr="0031227C" w14:paraId="44A68A94" w14:textId="77777777" w:rsidTr="00745BB3">
        <w:trPr>
          <w:trHeight w:val="567"/>
        </w:trPr>
        <w:tc>
          <w:tcPr>
            <w:tcW w:w="6062" w:type="dxa"/>
            <w:shd w:val="clear" w:color="auto" w:fill="D9D9D9"/>
            <w:vAlign w:val="center"/>
          </w:tcPr>
          <w:p w14:paraId="52D42C0A" w14:textId="77777777" w:rsidR="00745BB3" w:rsidRDefault="00745BB3" w:rsidP="00DD4069">
            <w:pPr>
              <w:rPr>
                <w:rFonts w:ascii="Verdana" w:hAnsi="Verdana" w:cs="Arial"/>
                <w:b/>
                <w:smallCaps/>
                <w:sz w:val="20"/>
                <w:szCs w:val="20"/>
              </w:rPr>
            </w:pPr>
            <w:r w:rsidRPr="0031227C">
              <w:rPr>
                <w:rFonts w:ascii="Verdana" w:hAnsi="Verdana" w:cs="Arial"/>
                <w:b/>
                <w:smallCaps/>
                <w:sz w:val="20"/>
                <w:szCs w:val="20"/>
              </w:rPr>
              <w:t xml:space="preserve">Does the </w:t>
            </w:r>
            <w:r w:rsidR="00F54A0F">
              <w:rPr>
                <w:rFonts w:ascii="Verdana" w:hAnsi="Verdana" w:cs="Arial"/>
                <w:b/>
                <w:smallCaps/>
                <w:sz w:val="20"/>
                <w:szCs w:val="20"/>
              </w:rPr>
              <w:t>proposed research design include parameters requiring ethical approval</w:t>
            </w:r>
            <w:r w:rsidRPr="0031227C">
              <w:rPr>
                <w:rFonts w:ascii="Verdana" w:hAnsi="Verdana" w:cs="Arial"/>
                <w:b/>
                <w:smallCaps/>
                <w:sz w:val="20"/>
                <w:szCs w:val="20"/>
              </w:rPr>
              <w:t xml:space="preserve">? </w:t>
            </w:r>
          </w:p>
          <w:p w14:paraId="30AA6B81" w14:textId="77777777" w:rsidR="00745BB3" w:rsidRPr="00A12E25" w:rsidRDefault="00A12E25" w:rsidP="00DD4069">
            <w:pPr>
              <w:rPr>
                <w:rFonts w:ascii="Verdana" w:hAnsi="Verdana" w:cs="Arial"/>
                <w:smallCaps/>
                <w:sz w:val="20"/>
                <w:szCs w:val="20"/>
              </w:rPr>
            </w:pPr>
            <w:r>
              <w:rPr>
                <w:rFonts w:ascii="Verdana" w:hAnsi="Verdana" w:cs="Arial"/>
                <w:smallCaps/>
                <w:sz w:val="20"/>
                <w:szCs w:val="20"/>
              </w:rPr>
              <w:t>(Delete as Appropriate)</w:t>
            </w:r>
          </w:p>
        </w:tc>
        <w:tc>
          <w:tcPr>
            <w:tcW w:w="1276" w:type="dxa"/>
            <w:shd w:val="clear" w:color="auto" w:fill="FFFFFF"/>
            <w:vAlign w:val="center"/>
          </w:tcPr>
          <w:p w14:paraId="14EAEE9C" w14:textId="77777777" w:rsidR="00745BB3" w:rsidRPr="00C743F1" w:rsidRDefault="00745BB3" w:rsidP="00250F13">
            <w:pPr>
              <w:rPr>
                <w:rFonts w:ascii="Verdana" w:hAnsi="Verdana" w:cs="Arial"/>
                <w:b/>
                <w:smallCaps/>
                <w:strike/>
                <w:sz w:val="20"/>
                <w:szCs w:val="20"/>
              </w:rPr>
            </w:pPr>
            <w:r w:rsidRPr="00C743F1">
              <w:rPr>
                <w:rFonts w:ascii="Verdana" w:hAnsi="Verdana" w:cs="Arial"/>
                <w:b/>
                <w:smallCaps/>
                <w:strike/>
                <w:sz w:val="20"/>
                <w:szCs w:val="20"/>
              </w:rPr>
              <w:t>Yes</w:t>
            </w:r>
          </w:p>
        </w:tc>
        <w:tc>
          <w:tcPr>
            <w:tcW w:w="1184" w:type="dxa"/>
            <w:shd w:val="clear" w:color="auto" w:fill="FFFFFF"/>
            <w:vAlign w:val="center"/>
          </w:tcPr>
          <w:p w14:paraId="13D099BC" w14:textId="77777777" w:rsidR="00745BB3" w:rsidRPr="0031227C" w:rsidRDefault="00745BB3" w:rsidP="00250F13">
            <w:pPr>
              <w:rPr>
                <w:rFonts w:ascii="Verdana" w:hAnsi="Verdana" w:cs="Arial"/>
                <w:b/>
                <w:smallCaps/>
                <w:sz w:val="20"/>
                <w:szCs w:val="20"/>
              </w:rPr>
            </w:pPr>
            <w:r>
              <w:rPr>
                <w:rFonts w:ascii="Verdana" w:hAnsi="Verdana" w:cs="Arial"/>
                <w:b/>
                <w:smallCaps/>
                <w:sz w:val="20"/>
                <w:szCs w:val="20"/>
              </w:rPr>
              <w:t>No</w:t>
            </w:r>
          </w:p>
        </w:tc>
      </w:tr>
      <w:tr w:rsidR="00745BB3" w:rsidRPr="0031227C" w14:paraId="1A0C6608" w14:textId="77777777" w:rsidTr="00745BB3">
        <w:trPr>
          <w:trHeight w:val="567"/>
        </w:trPr>
        <w:tc>
          <w:tcPr>
            <w:tcW w:w="6062" w:type="dxa"/>
            <w:shd w:val="clear" w:color="auto" w:fill="D9D9D9"/>
            <w:vAlign w:val="center"/>
          </w:tcPr>
          <w:p w14:paraId="441F1BF8" w14:textId="77777777" w:rsidR="007D4505" w:rsidRDefault="00745BB3" w:rsidP="00745BB3">
            <w:pPr>
              <w:rPr>
                <w:rFonts w:ascii="Verdana" w:hAnsi="Verdana" w:cs="Arial"/>
                <w:b/>
                <w:smallCaps/>
                <w:sz w:val="20"/>
                <w:szCs w:val="20"/>
              </w:rPr>
            </w:pPr>
            <w:r w:rsidRPr="0031227C">
              <w:rPr>
                <w:rFonts w:ascii="Verdana" w:hAnsi="Verdana" w:cs="Arial"/>
                <w:b/>
                <w:smallCaps/>
                <w:sz w:val="20"/>
                <w:szCs w:val="20"/>
              </w:rPr>
              <w:t xml:space="preserve">If </w:t>
            </w:r>
            <w:r w:rsidR="00F54A0F">
              <w:rPr>
                <w:rFonts w:ascii="Verdana" w:hAnsi="Verdana" w:cs="Arial"/>
                <w:b/>
                <w:smallCaps/>
                <w:sz w:val="20"/>
                <w:szCs w:val="20"/>
              </w:rPr>
              <w:t>ethical</w:t>
            </w:r>
            <w:r>
              <w:rPr>
                <w:rFonts w:ascii="Verdana" w:hAnsi="Verdana" w:cs="Arial"/>
                <w:b/>
                <w:smallCaps/>
                <w:sz w:val="20"/>
                <w:szCs w:val="20"/>
              </w:rPr>
              <w:t xml:space="preserve"> approval is required</w:t>
            </w:r>
            <w:r w:rsidRPr="0031227C">
              <w:rPr>
                <w:rFonts w:ascii="Verdana" w:hAnsi="Verdana" w:cs="Arial"/>
                <w:b/>
                <w:smallCaps/>
                <w:sz w:val="20"/>
                <w:szCs w:val="20"/>
              </w:rPr>
              <w:t xml:space="preserve">, </w:t>
            </w:r>
            <w:r>
              <w:rPr>
                <w:rFonts w:ascii="Verdana" w:hAnsi="Verdana" w:cs="Arial"/>
                <w:b/>
                <w:smallCaps/>
                <w:sz w:val="20"/>
                <w:szCs w:val="20"/>
              </w:rPr>
              <w:t>has the requisite application been submitted</w:t>
            </w:r>
            <w:r w:rsidR="00F54A0F">
              <w:rPr>
                <w:rFonts w:ascii="Verdana" w:hAnsi="Verdana" w:cs="Arial"/>
                <w:b/>
                <w:smallCaps/>
                <w:sz w:val="20"/>
                <w:szCs w:val="20"/>
              </w:rPr>
              <w:t xml:space="preserve"> to University Research Ethics Committee (UREC)</w:t>
            </w:r>
            <w:r w:rsidRPr="0031227C">
              <w:rPr>
                <w:rFonts w:ascii="Verdana" w:hAnsi="Verdana" w:cs="Arial"/>
                <w:b/>
                <w:smallCaps/>
                <w:sz w:val="20"/>
                <w:szCs w:val="20"/>
              </w:rPr>
              <w:t>?</w:t>
            </w:r>
            <w:r>
              <w:rPr>
                <w:rFonts w:ascii="Verdana" w:hAnsi="Verdana" w:cs="Arial"/>
                <w:b/>
                <w:smallCaps/>
                <w:sz w:val="20"/>
                <w:szCs w:val="20"/>
              </w:rPr>
              <w:t xml:space="preserve"> </w:t>
            </w:r>
          </w:p>
          <w:p w14:paraId="7880C884" w14:textId="77777777" w:rsidR="00745BB3" w:rsidRPr="00A12E25" w:rsidRDefault="00A12E25" w:rsidP="00745BB3">
            <w:pPr>
              <w:rPr>
                <w:rFonts w:ascii="Verdana" w:hAnsi="Verdana" w:cs="Arial"/>
                <w:smallCaps/>
                <w:sz w:val="20"/>
                <w:szCs w:val="20"/>
              </w:rPr>
            </w:pPr>
            <w:r>
              <w:rPr>
                <w:rFonts w:ascii="Verdana" w:hAnsi="Verdana" w:cs="Arial"/>
                <w:smallCaps/>
                <w:sz w:val="20"/>
                <w:szCs w:val="20"/>
              </w:rPr>
              <w:t>(Delete as Appropriate)</w:t>
            </w:r>
          </w:p>
        </w:tc>
        <w:tc>
          <w:tcPr>
            <w:tcW w:w="1276" w:type="dxa"/>
            <w:shd w:val="clear" w:color="auto" w:fill="FFFFFF"/>
            <w:vAlign w:val="center"/>
          </w:tcPr>
          <w:p w14:paraId="7F995E78" w14:textId="77777777" w:rsidR="00745BB3" w:rsidRPr="0031227C" w:rsidRDefault="00745BB3" w:rsidP="00250F13">
            <w:pPr>
              <w:rPr>
                <w:rFonts w:ascii="Verdana" w:hAnsi="Verdana" w:cs="Arial"/>
                <w:b/>
                <w:smallCaps/>
                <w:sz w:val="20"/>
                <w:szCs w:val="20"/>
              </w:rPr>
            </w:pPr>
            <w:r>
              <w:rPr>
                <w:rFonts w:ascii="Verdana" w:hAnsi="Verdana" w:cs="Arial"/>
                <w:b/>
                <w:smallCaps/>
                <w:sz w:val="20"/>
                <w:szCs w:val="20"/>
              </w:rPr>
              <w:t>Yes</w:t>
            </w:r>
          </w:p>
        </w:tc>
        <w:tc>
          <w:tcPr>
            <w:tcW w:w="1184" w:type="dxa"/>
            <w:shd w:val="clear" w:color="auto" w:fill="FFFFFF"/>
            <w:vAlign w:val="center"/>
          </w:tcPr>
          <w:p w14:paraId="39CA1ECD" w14:textId="77777777" w:rsidR="00745BB3" w:rsidRPr="0031227C" w:rsidRDefault="00745BB3" w:rsidP="00250F13">
            <w:pPr>
              <w:rPr>
                <w:rFonts w:ascii="Verdana" w:hAnsi="Verdana" w:cs="Arial"/>
                <w:b/>
                <w:smallCaps/>
                <w:sz w:val="20"/>
                <w:szCs w:val="20"/>
              </w:rPr>
            </w:pPr>
            <w:r>
              <w:rPr>
                <w:rFonts w:ascii="Verdana" w:hAnsi="Verdana" w:cs="Arial"/>
                <w:b/>
                <w:smallCaps/>
                <w:sz w:val="20"/>
                <w:szCs w:val="20"/>
              </w:rPr>
              <w:t>No</w:t>
            </w:r>
          </w:p>
        </w:tc>
      </w:tr>
      <w:tr w:rsidR="00795F90" w:rsidRPr="0031227C" w14:paraId="382A51E5" w14:textId="77777777" w:rsidTr="00745BB3">
        <w:trPr>
          <w:trHeight w:val="567"/>
        </w:trPr>
        <w:tc>
          <w:tcPr>
            <w:tcW w:w="6062" w:type="dxa"/>
            <w:shd w:val="clear" w:color="auto" w:fill="D9D9D9"/>
            <w:vAlign w:val="center"/>
          </w:tcPr>
          <w:p w14:paraId="68B3064A" w14:textId="77777777" w:rsidR="00795F90" w:rsidRDefault="00795F90" w:rsidP="004671B5">
            <w:pPr>
              <w:rPr>
                <w:rFonts w:ascii="Verdana" w:hAnsi="Verdana" w:cs="Arial"/>
                <w:b/>
                <w:smallCaps/>
                <w:sz w:val="20"/>
                <w:szCs w:val="20"/>
              </w:rPr>
            </w:pPr>
            <w:r>
              <w:rPr>
                <w:rFonts w:ascii="Verdana" w:hAnsi="Verdana" w:cs="Arial"/>
                <w:b/>
                <w:smallCaps/>
                <w:sz w:val="20"/>
                <w:szCs w:val="20"/>
              </w:rPr>
              <w:t xml:space="preserve">Has the applicant sought ethical approval from </w:t>
            </w:r>
            <w:r w:rsidR="00505B99">
              <w:rPr>
                <w:rFonts w:ascii="Verdana" w:hAnsi="Verdana" w:cs="Arial"/>
                <w:b/>
                <w:smallCaps/>
                <w:sz w:val="20"/>
                <w:szCs w:val="20"/>
              </w:rPr>
              <w:t>an external REC</w:t>
            </w:r>
            <w:r>
              <w:rPr>
                <w:rFonts w:ascii="Verdana" w:hAnsi="Verdana" w:cs="Arial"/>
                <w:b/>
                <w:smallCaps/>
                <w:sz w:val="20"/>
                <w:szCs w:val="20"/>
              </w:rPr>
              <w:t xml:space="preserve"> in advance of submitting an application to UREC?</w:t>
            </w:r>
          </w:p>
          <w:p w14:paraId="3705265E" w14:textId="77777777" w:rsidR="00795F90" w:rsidRPr="00A12E25" w:rsidRDefault="00A12E25" w:rsidP="004671B5">
            <w:pPr>
              <w:rPr>
                <w:rFonts w:ascii="Verdana" w:hAnsi="Verdana" w:cs="Arial"/>
                <w:smallCaps/>
                <w:sz w:val="20"/>
                <w:szCs w:val="20"/>
              </w:rPr>
            </w:pPr>
            <w:r>
              <w:rPr>
                <w:rFonts w:ascii="Verdana" w:hAnsi="Verdana" w:cs="Arial"/>
                <w:smallCaps/>
                <w:sz w:val="20"/>
                <w:szCs w:val="20"/>
              </w:rPr>
              <w:t>(Delete as Appropriate)</w:t>
            </w:r>
          </w:p>
        </w:tc>
        <w:tc>
          <w:tcPr>
            <w:tcW w:w="1276" w:type="dxa"/>
            <w:shd w:val="clear" w:color="auto" w:fill="FFFFFF"/>
            <w:vAlign w:val="center"/>
          </w:tcPr>
          <w:p w14:paraId="5B9DA3B0" w14:textId="77777777" w:rsidR="00795F90" w:rsidRPr="00C743F1" w:rsidRDefault="00795F90" w:rsidP="004671B5">
            <w:pPr>
              <w:rPr>
                <w:rFonts w:ascii="Verdana" w:hAnsi="Verdana" w:cs="Arial"/>
                <w:b/>
                <w:smallCaps/>
                <w:strike/>
                <w:sz w:val="20"/>
                <w:szCs w:val="20"/>
              </w:rPr>
            </w:pPr>
            <w:r w:rsidRPr="00C743F1">
              <w:rPr>
                <w:rFonts w:ascii="Verdana" w:hAnsi="Verdana" w:cs="Arial"/>
                <w:b/>
                <w:smallCaps/>
                <w:strike/>
                <w:sz w:val="20"/>
                <w:szCs w:val="20"/>
              </w:rPr>
              <w:t>Yes</w:t>
            </w:r>
          </w:p>
        </w:tc>
        <w:tc>
          <w:tcPr>
            <w:tcW w:w="1184" w:type="dxa"/>
            <w:shd w:val="clear" w:color="auto" w:fill="FFFFFF"/>
            <w:vAlign w:val="center"/>
          </w:tcPr>
          <w:p w14:paraId="499D71FA" w14:textId="77777777" w:rsidR="00795F90" w:rsidRPr="0031227C" w:rsidRDefault="00795F90" w:rsidP="004671B5">
            <w:pPr>
              <w:rPr>
                <w:rFonts w:ascii="Verdana" w:hAnsi="Verdana" w:cs="Arial"/>
                <w:b/>
                <w:smallCaps/>
                <w:sz w:val="20"/>
                <w:szCs w:val="20"/>
              </w:rPr>
            </w:pPr>
            <w:r>
              <w:rPr>
                <w:rFonts w:ascii="Verdana" w:hAnsi="Verdana" w:cs="Arial"/>
                <w:b/>
                <w:smallCaps/>
                <w:sz w:val="20"/>
                <w:szCs w:val="20"/>
              </w:rPr>
              <w:t>No</w:t>
            </w:r>
          </w:p>
        </w:tc>
      </w:tr>
      <w:tr w:rsidR="004776BC" w:rsidRPr="0031227C" w14:paraId="20AAE812" w14:textId="77777777" w:rsidTr="004776BC">
        <w:trPr>
          <w:trHeight w:val="567"/>
        </w:trPr>
        <w:tc>
          <w:tcPr>
            <w:tcW w:w="6062" w:type="dxa"/>
            <w:shd w:val="clear" w:color="auto" w:fill="D9D9D9"/>
            <w:vAlign w:val="center"/>
          </w:tcPr>
          <w:p w14:paraId="4A94A25F" w14:textId="77777777" w:rsidR="004776BC" w:rsidRDefault="004776BC" w:rsidP="004671B5">
            <w:pPr>
              <w:rPr>
                <w:rFonts w:ascii="Verdana" w:hAnsi="Verdana" w:cs="Arial"/>
                <w:b/>
                <w:smallCaps/>
                <w:sz w:val="20"/>
                <w:szCs w:val="20"/>
              </w:rPr>
            </w:pPr>
            <w:r>
              <w:rPr>
                <w:rFonts w:ascii="Verdana" w:hAnsi="Verdana" w:cs="Arial"/>
                <w:b/>
                <w:smallCaps/>
                <w:sz w:val="20"/>
                <w:szCs w:val="20"/>
              </w:rPr>
              <w:t>I have attached my certificate of completion of the research integrity module</w:t>
            </w:r>
          </w:p>
        </w:tc>
        <w:tc>
          <w:tcPr>
            <w:tcW w:w="2460" w:type="dxa"/>
            <w:gridSpan w:val="2"/>
            <w:shd w:val="clear" w:color="auto" w:fill="FFFFFF"/>
            <w:vAlign w:val="center"/>
          </w:tcPr>
          <w:p w14:paraId="4325EABB" w14:textId="7F2A25AE" w:rsidR="004776BC" w:rsidRDefault="00072728" w:rsidP="004671B5">
            <w:pPr>
              <w:rPr>
                <w:rFonts w:ascii="Verdana" w:hAnsi="Verdana" w:cs="Arial"/>
                <w:b/>
                <w:smallCaps/>
                <w:sz w:val="20"/>
                <w:szCs w:val="20"/>
              </w:rPr>
            </w:pPr>
            <w:r>
              <w:rPr>
                <w:rFonts w:ascii="Verdana" w:hAnsi="Verdana" w:cs="Arial"/>
                <w:b/>
                <w:smallCaps/>
                <w:sz w:val="20"/>
                <w:szCs w:val="20"/>
              </w:rPr>
              <w:t>Yes</w:t>
            </w:r>
          </w:p>
        </w:tc>
      </w:tr>
    </w:tbl>
    <w:p w14:paraId="5795AFBD" w14:textId="77777777" w:rsidR="00BD572B" w:rsidRDefault="00BD572B" w:rsidP="004559E1">
      <w:pPr>
        <w:jc w:val="both"/>
        <w:rPr>
          <w:rFonts w:ascii="Verdana" w:hAnsi="Verdana" w:cs="Arial"/>
          <w:b/>
          <w:sz w:val="20"/>
          <w:szCs w:val="20"/>
        </w:rPr>
      </w:pPr>
    </w:p>
    <w:p w14:paraId="2483BE27" w14:textId="77777777" w:rsidR="00745BB3" w:rsidRDefault="000529DE" w:rsidP="002253F2">
      <w:pPr>
        <w:jc w:val="both"/>
        <w:rPr>
          <w:rFonts w:ascii="Verdana" w:hAnsi="Verdana" w:cs="Arial"/>
          <w:b/>
          <w:i/>
          <w:smallCaps/>
          <w:sz w:val="20"/>
          <w:szCs w:val="20"/>
        </w:rPr>
      </w:pPr>
      <w:r w:rsidRPr="002253F2">
        <w:rPr>
          <w:rFonts w:ascii="Verdana" w:hAnsi="Verdana" w:cs="Arial"/>
          <w:b/>
          <w:i/>
          <w:smallCaps/>
          <w:sz w:val="20"/>
          <w:szCs w:val="20"/>
        </w:rPr>
        <w:t xml:space="preserve">Note: </w:t>
      </w:r>
      <w:r w:rsidR="00742EC3" w:rsidRPr="002253F2">
        <w:rPr>
          <w:rFonts w:ascii="Verdana" w:hAnsi="Verdana" w:cs="Arial"/>
          <w:b/>
          <w:i/>
          <w:smallCaps/>
          <w:sz w:val="20"/>
          <w:szCs w:val="20"/>
        </w:rPr>
        <w:t>Where the research involves human participation (i.e. human participants, human material or human data) prior approval from a research ethics committee is mandatory.</w:t>
      </w:r>
      <w:r w:rsidR="00742EC3">
        <w:rPr>
          <w:rFonts w:ascii="Verdana" w:hAnsi="Verdana" w:cs="Arial"/>
          <w:b/>
          <w:i/>
          <w:smallCaps/>
          <w:sz w:val="20"/>
          <w:szCs w:val="20"/>
        </w:rPr>
        <w:t xml:space="preserve"> </w:t>
      </w:r>
      <w:r w:rsidR="002253F2">
        <w:rPr>
          <w:rFonts w:ascii="Verdana" w:hAnsi="Verdana" w:cs="Arial"/>
          <w:b/>
          <w:i/>
          <w:smallCaps/>
          <w:sz w:val="20"/>
          <w:szCs w:val="20"/>
        </w:rPr>
        <w:t>Applicants should be aware that conducting any form of research involving the above parameters without appropriate ethical approval may result in disciplinary action and/or the cancellation of the research.</w:t>
      </w:r>
    </w:p>
    <w:p w14:paraId="6D22A57F" w14:textId="77777777" w:rsidR="002253F2" w:rsidRDefault="004776BC" w:rsidP="004559E1">
      <w:pPr>
        <w:jc w:val="both"/>
        <w:rPr>
          <w:rFonts w:ascii="Verdana" w:hAnsi="Verdana" w:cs="Arial"/>
          <w:b/>
          <w:sz w:val="20"/>
          <w:szCs w:val="20"/>
        </w:rPr>
      </w:pPr>
      <w:r>
        <w:rPr>
          <w:rFonts w:ascii="Verdana" w:hAnsi="Verdana" w:cs="Arial"/>
          <w:b/>
          <w:i/>
          <w:smallCaps/>
          <w:sz w:val="20"/>
          <w:szCs w:val="20"/>
        </w:rPr>
        <w:lastRenderedPageBreak/>
        <w:t>Note: The Research Integrity Module is compulsory for all Postgraduate Research Students and proof of completion must be submitted with your completed registration document.</w:t>
      </w:r>
    </w:p>
    <w:p w14:paraId="6533F657" w14:textId="77777777" w:rsidR="002253F2" w:rsidRDefault="002253F2" w:rsidP="004559E1">
      <w:pPr>
        <w:jc w:val="both"/>
        <w:rPr>
          <w:rFonts w:ascii="Verdana" w:hAnsi="Verdana" w:cs="Arial"/>
          <w:b/>
          <w:sz w:val="20"/>
          <w:szCs w:val="20"/>
        </w:rPr>
      </w:pPr>
    </w:p>
    <w:p w14:paraId="157E5587" w14:textId="77777777" w:rsidR="002253F2" w:rsidRDefault="002253F2" w:rsidP="004559E1">
      <w:pPr>
        <w:jc w:val="both"/>
        <w:rPr>
          <w:rFonts w:ascii="Verdana" w:hAnsi="Verdana" w:cs="Arial"/>
          <w:b/>
          <w:sz w:val="20"/>
          <w:szCs w:val="20"/>
        </w:rPr>
      </w:pPr>
    </w:p>
    <w:p w14:paraId="2AA3E16E" w14:textId="77777777" w:rsidR="005E6164" w:rsidRPr="005E6164" w:rsidRDefault="00BD572B" w:rsidP="004559E1">
      <w:pPr>
        <w:jc w:val="both"/>
        <w:rPr>
          <w:rFonts w:ascii="Verdana" w:hAnsi="Verdana" w:cs="Arial"/>
          <w:b/>
          <w:smallCaps/>
          <w:sz w:val="22"/>
          <w:szCs w:val="22"/>
          <w:u w:val="single"/>
        </w:rPr>
      </w:pPr>
      <w:r w:rsidRPr="00C85019">
        <w:rPr>
          <w:rFonts w:ascii="Verdana" w:hAnsi="Verdana" w:cs="Arial"/>
          <w:b/>
          <w:smallCaps/>
          <w:sz w:val="22"/>
          <w:szCs w:val="22"/>
          <w:highlight w:val="lightGray"/>
          <w:u w:val="single"/>
        </w:rPr>
        <w:t>Intellectual Property Rights</w:t>
      </w:r>
    </w:p>
    <w:p w14:paraId="6C0BF414" w14:textId="77777777" w:rsidR="00C85019" w:rsidRDefault="00C85019" w:rsidP="004559E1">
      <w:pPr>
        <w:jc w:val="both"/>
        <w:rPr>
          <w:rFonts w:ascii="Verdana" w:hAnsi="Verdana" w:cs="Arial"/>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62"/>
        <w:gridCol w:w="1276"/>
        <w:gridCol w:w="1184"/>
      </w:tblGrid>
      <w:tr w:rsidR="002253F2" w:rsidRPr="0031227C" w14:paraId="0C4735C7" w14:textId="77777777" w:rsidTr="00745BB3">
        <w:trPr>
          <w:cantSplit/>
          <w:trHeight w:val="567"/>
        </w:trPr>
        <w:tc>
          <w:tcPr>
            <w:tcW w:w="6062" w:type="dxa"/>
            <w:shd w:val="clear" w:color="auto" w:fill="D9D9D9"/>
            <w:vAlign w:val="center"/>
          </w:tcPr>
          <w:p w14:paraId="219F892C" w14:textId="77777777" w:rsidR="002253F2" w:rsidRPr="00A12E25" w:rsidRDefault="002253F2" w:rsidP="002253F2">
            <w:pPr>
              <w:rPr>
                <w:rFonts w:ascii="Verdana" w:hAnsi="Verdana" w:cs="Arial"/>
                <w:smallCaps/>
                <w:sz w:val="20"/>
                <w:szCs w:val="20"/>
              </w:rPr>
            </w:pPr>
            <w:r>
              <w:rPr>
                <w:rFonts w:ascii="Verdana" w:hAnsi="Verdana" w:cs="Arial"/>
                <w:b/>
                <w:smallCaps/>
                <w:sz w:val="20"/>
                <w:szCs w:val="20"/>
              </w:rPr>
              <w:t>Do the proposed arrangements include a transfer on to a UEL postgraduate research degree following registration with another Higher Education Provider?</w:t>
            </w:r>
            <w:r w:rsidR="00A12E25">
              <w:rPr>
                <w:rFonts w:ascii="Verdana" w:hAnsi="Verdana" w:cs="Arial"/>
                <w:b/>
                <w:smallCaps/>
                <w:sz w:val="20"/>
                <w:szCs w:val="20"/>
              </w:rPr>
              <w:t xml:space="preserve"> </w:t>
            </w:r>
            <w:r w:rsidR="00A12E25">
              <w:rPr>
                <w:rFonts w:ascii="Verdana" w:hAnsi="Verdana" w:cs="Arial"/>
                <w:smallCaps/>
                <w:sz w:val="20"/>
                <w:szCs w:val="20"/>
              </w:rPr>
              <w:t>(Delete as Appropriate)</w:t>
            </w:r>
          </w:p>
        </w:tc>
        <w:tc>
          <w:tcPr>
            <w:tcW w:w="1276" w:type="dxa"/>
            <w:shd w:val="clear" w:color="auto" w:fill="FFFFFF"/>
            <w:vAlign w:val="center"/>
          </w:tcPr>
          <w:p w14:paraId="005E11AA" w14:textId="77777777" w:rsidR="002253F2" w:rsidRPr="00D10A45" w:rsidRDefault="002253F2" w:rsidP="002253F2">
            <w:pPr>
              <w:rPr>
                <w:rFonts w:ascii="Verdana" w:hAnsi="Verdana" w:cs="Arial"/>
                <w:b/>
                <w:smallCaps/>
                <w:strike/>
                <w:sz w:val="20"/>
                <w:szCs w:val="20"/>
              </w:rPr>
            </w:pPr>
            <w:r w:rsidRPr="00D10A45">
              <w:rPr>
                <w:rFonts w:ascii="Verdana" w:hAnsi="Verdana" w:cs="Arial"/>
                <w:b/>
                <w:smallCaps/>
                <w:strike/>
                <w:sz w:val="20"/>
                <w:szCs w:val="20"/>
              </w:rPr>
              <w:t>Yes</w:t>
            </w:r>
          </w:p>
        </w:tc>
        <w:tc>
          <w:tcPr>
            <w:tcW w:w="1184" w:type="dxa"/>
            <w:shd w:val="clear" w:color="auto" w:fill="FFFFFF"/>
            <w:vAlign w:val="center"/>
          </w:tcPr>
          <w:p w14:paraId="33D84E79" w14:textId="77777777" w:rsidR="002253F2" w:rsidRPr="0031227C" w:rsidRDefault="002253F2" w:rsidP="002253F2">
            <w:pPr>
              <w:rPr>
                <w:rFonts w:ascii="Verdana" w:hAnsi="Verdana" w:cs="Arial"/>
                <w:b/>
                <w:smallCaps/>
                <w:sz w:val="20"/>
                <w:szCs w:val="20"/>
              </w:rPr>
            </w:pPr>
            <w:r>
              <w:rPr>
                <w:rFonts w:ascii="Verdana" w:hAnsi="Verdana" w:cs="Arial"/>
                <w:b/>
                <w:smallCaps/>
                <w:sz w:val="20"/>
                <w:szCs w:val="20"/>
              </w:rPr>
              <w:t>No</w:t>
            </w:r>
          </w:p>
        </w:tc>
      </w:tr>
      <w:tr w:rsidR="00745BB3" w:rsidRPr="0031227C" w14:paraId="335846B4" w14:textId="77777777" w:rsidTr="00745BB3">
        <w:trPr>
          <w:cantSplit/>
          <w:trHeight w:val="567"/>
        </w:trPr>
        <w:tc>
          <w:tcPr>
            <w:tcW w:w="6062" w:type="dxa"/>
            <w:shd w:val="clear" w:color="auto" w:fill="D9D9D9"/>
            <w:vAlign w:val="center"/>
          </w:tcPr>
          <w:p w14:paraId="22E6CF8A" w14:textId="77777777" w:rsidR="00745BB3" w:rsidRDefault="00745BB3" w:rsidP="00DD4069">
            <w:pPr>
              <w:rPr>
                <w:rFonts w:ascii="Verdana" w:hAnsi="Verdana" w:cs="Arial"/>
                <w:i/>
                <w:sz w:val="20"/>
                <w:szCs w:val="20"/>
              </w:rPr>
            </w:pPr>
            <w:r w:rsidRPr="0031227C">
              <w:rPr>
                <w:rFonts w:ascii="Verdana" w:hAnsi="Verdana" w:cs="Arial"/>
                <w:b/>
                <w:smallCaps/>
                <w:sz w:val="20"/>
                <w:szCs w:val="20"/>
              </w:rPr>
              <w:t xml:space="preserve">Will the programme of research lead to output(s) which will have commercial </w:t>
            </w:r>
            <w:smartTag w:uri="urn:schemas-microsoft-com:office:smarttags" w:element="stockticker">
              <w:r w:rsidRPr="0031227C">
                <w:rPr>
                  <w:rFonts w:ascii="Verdana" w:hAnsi="Verdana" w:cs="Arial"/>
                  <w:b/>
                  <w:smallCaps/>
                  <w:sz w:val="20"/>
                  <w:szCs w:val="20"/>
                </w:rPr>
                <w:t>form</w:t>
              </w:r>
            </w:smartTag>
            <w:r w:rsidRPr="0031227C">
              <w:rPr>
                <w:rFonts w:ascii="Verdana" w:hAnsi="Verdana" w:cs="Arial"/>
                <w:b/>
                <w:smallCaps/>
                <w:sz w:val="20"/>
                <w:szCs w:val="20"/>
              </w:rPr>
              <w:t xml:space="preserve">(s)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/or intellectual property of potential value?</w:t>
            </w:r>
            <w:r w:rsidRPr="0031227C">
              <w:rPr>
                <w:rFonts w:ascii="Verdana" w:hAnsi="Verdana" w:cs="Arial"/>
                <w:i/>
                <w:sz w:val="20"/>
                <w:szCs w:val="20"/>
              </w:rPr>
              <w:t xml:space="preserve"> </w:t>
            </w:r>
          </w:p>
          <w:p w14:paraId="0BB4961C" w14:textId="77777777" w:rsidR="00745BB3" w:rsidRPr="00A12E25" w:rsidRDefault="00A12E25" w:rsidP="00DD4069">
            <w:pPr>
              <w:rPr>
                <w:rFonts w:ascii="Verdana" w:hAnsi="Verdana" w:cs="Arial"/>
                <w:smallCaps/>
                <w:sz w:val="20"/>
                <w:szCs w:val="20"/>
              </w:rPr>
            </w:pPr>
            <w:r>
              <w:rPr>
                <w:rFonts w:ascii="Verdana" w:hAnsi="Verdana" w:cs="Arial"/>
                <w:smallCaps/>
                <w:sz w:val="20"/>
                <w:szCs w:val="20"/>
              </w:rPr>
              <w:t>(Delete as Appropriate)</w:t>
            </w:r>
          </w:p>
        </w:tc>
        <w:tc>
          <w:tcPr>
            <w:tcW w:w="1276" w:type="dxa"/>
            <w:shd w:val="clear" w:color="auto" w:fill="FFFFFF"/>
            <w:vAlign w:val="center"/>
          </w:tcPr>
          <w:p w14:paraId="29EF73C2" w14:textId="77777777" w:rsidR="00745BB3" w:rsidRPr="00D10A45" w:rsidRDefault="00745BB3" w:rsidP="00250F13">
            <w:pPr>
              <w:rPr>
                <w:rFonts w:ascii="Verdana" w:hAnsi="Verdana" w:cs="Arial"/>
                <w:b/>
                <w:smallCaps/>
                <w:strike/>
                <w:sz w:val="20"/>
                <w:szCs w:val="20"/>
              </w:rPr>
            </w:pPr>
            <w:r w:rsidRPr="00D10A45">
              <w:rPr>
                <w:rFonts w:ascii="Verdana" w:hAnsi="Verdana" w:cs="Arial"/>
                <w:b/>
                <w:smallCaps/>
                <w:strike/>
                <w:sz w:val="20"/>
                <w:szCs w:val="20"/>
              </w:rPr>
              <w:t>Yes</w:t>
            </w:r>
          </w:p>
        </w:tc>
        <w:tc>
          <w:tcPr>
            <w:tcW w:w="1184" w:type="dxa"/>
            <w:shd w:val="clear" w:color="auto" w:fill="FFFFFF"/>
            <w:vAlign w:val="center"/>
          </w:tcPr>
          <w:p w14:paraId="6238AD2B" w14:textId="77777777" w:rsidR="00745BB3" w:rsidRPr="0031227C" w:rsidRDefault="00745BB3" w:rsidP="00250F13">
            <w:pPr>
              <w:rPr>
                <w:rFonts w:ascii="Verdana" w:hAnsi="Verdana" w:cs="Arial"/>
                <w:b/>
                <w:smallCaps/>
                <w:sz w:val="20"/>
                <w:szCs w:val="20"/>
              </w:rPr>
            </w:pPr>
            <w:r>
              <w:rPr>
                <w:rFonts w:ascii="Verdana" w:hAnsi="Verdana" w:cs="Arial"/>
                <w:b/>
                <w:smallCaps/>
                <w:sz w:val="20"/>
                <w:szCs w:val="20"/>
              </w:rPr>
              <w:t>No</w:t>
            </w:r>
          </w:p>
        </w:tc>
      </w:tr>
      <w:tr w:rsidR="0073744A" w:rsidRPr="0031227C" w14:paraId="1D7DCE7E" w14:textId="77777777" w:rsidTr="0073744A">
        <w:trPr>
          <w:cantSplit/>
          <w:trHeight w:val="567"/>
        </w:trPr>
        <w:tc>
          <w:tcPr>
            <w:tcW w:w="6062" w:type="dxa"/>
            <w:shd w:val="clear" w:color="auto" w:fill="D9D9D9"/>
            <w:vAlign w:val="center"/>
          </w:tcPr>
          <w:p w14:paraId="5C9D3970" w14:textId="77777777" w:rsidR="0073744A" w:rsidRDefault="0073744A" w:rsidP="00DD4069">
            <w:pPr>
              <w:rPr>
                <w:rFonts w:ascii="Verdana" w:hAnsi="Verdana" w:cs="Arial"/>
                <w:i/>
                <w:sz w:val="20"/>
                <w:szCs w:val="20"/>
              </w:rPr>
            </w:pPr>
            <w:r>
              <w:rPr>
                <w:rFonts w:ascii="Verdana" w:hAnsi="Verdana" w:cs="Arial"/>
                <w:b/>
                <w:smallCaps/>
                <w:sz w:val="20"/>
                <w:szCs w:val="20"/>
              </w:rPr>
              <w:t>If output is of potential value, has the Office of Intellectual Property Development been consulted?</w:t>
            </w:r>
            <w:r w:rsidRPr="0031227C">
              <w:rPr>
                <w:rFonts w:ascii="Verdana" w:hAnsi="Verdana" w:cs="Arial"/>
                <w:i/>
                <w:sz w:val="20"/>
                <w:szCs w:val="20"/>
              </w:rPr>
              <w:t xml:space="preserve"> </w:t>
            </w:r>
          </w:p>
          <w:p w14:paraId="16B1538F" w14:textId="77777777" w:rsidR="0073744A" w:rsidRPr="00A12E25" w:rsidRDefault="00A12E25" w:rsidP="00DD4069">
            <w:pPr>
              <w:rPr>
                <w:rFonts w:ascii="Verdana" w:hAnsi="Verdana" w:cs="Arial"/>
                <w:smallCaps/>
                <w:sz w:val="20"/>
                <w:szCs w:val="20"/>
              </w:rPr>
            </w:pPr>
            <w:r>
              <w:rPr>
                <w:rFonts w:ascii="Verdana" w:hAnsi="Verdana" w:cs="Arial"/>
                <w:smallCaps/>
                <w:sz w:val="20"/>
                <w:szCs w:val="20"/>
              </w:rPr>
              <w:t>(Delete as Appropriate)</w:t>
            </w:r>
          </w:p>
        </w:tc>
        <w:tc>
          <w:tcPr>
            <w:tcW w:w="1276" w:type="dxa"/>
            <w:shd w:val="clear" w:color="auto" w:fill="FFFFFF"/>
            <w:vAlign w:val="center"/>
          </w:tcPr>
          <w:p w14:paraId="2BDF4E92" w14:textId="77777777" w:rsidR="0073744A" w:rsidRPr="00D10A45" w:rsidRDefault="0073744A" w:rsidP="00250F13">
            <w:pPr>
              <w:rPr>
                <w:rFonts w:ascii="Verdana" w:hAnsi="Verdana" w:cs="Arial"/>
                <w:b/>
                <w:smallCaps/>
                <w:strike/>
                <w:sz w:val="20"/>
                <w:szCs w:val="20"/>
              </w:rPr>
            </w:pPr>
            <w:r w:rsidRPr="00D10A45">
              <w:rPr>
                <w:rFonts w:ascii="Verdana" w:hAnsi="Verdana" w:cs="Arial"/>
                <w:b/>
                <w:smallCaps/>
                <w:strike/>
                <w:sz w:val="20"/>
                <w:szCs w:val="20"/>
              </w:rPr>
              <w:t>Yes</w:t>
            </w:r>
          </w:p>
        </w:tc>
        <w:tc>
          <w:tcPr>
            <w:tcW w:w="1184" w:type="dxa"/>
            <w:shd w:val="clear" w:color="auto" w:fill="FFFFFF"/>
            <w:vAlign w:val="center"/>
          </w:tcPr>
          <w:p w14:paraId="30D604AB" w14:textId="77777777" w:rsidR="0073744A" w:rsidRPr="0031227C" w:rsidRDefault="0073744A" w:rsidP="00250F13">
            <w:pPr>
              <w:rPr>
                <w:rFonts w:ascii="Verdana" w:hAnsi="Verdana" w:cs="Arial"/>
                <w:b/>
                <w:smallCaps/>
                <w:sz w:val="20"/>
                <w:szCs w:val="20"/>
              </w:rPr>
            </w:pPr>
            <w:r>
              <w:rPr>
                <w:rFonts w:ascii="Verdana" w:hAnsi="Verdana" w:cs="Arial"/>
                <w:b/>
                <w:smallCaps/>
                <w:sz w:val="20"/>
                <w:szCs w:val="20"/>
              </w:rPr>
              <w:t>No</w:t>
            </w:r>
          </w:p>
        </w:tc>
      </w:tr>
    </w:tbl>
    <w:p w14:paraId="7E677E5A" w14:textId="77777777" w:rsidR="00B65EAA" w:rsidRPr="0031227C" w:rsidRDefault="00B65EAA" w:rsidP="004559E1">
      <w:pPr>
        <w:jc w:val="both"/>
        <w:rPr>
          <w:rFonts w:ascii="Verdana" w:hAnsi="Verdana" w:cs="Arial"/>
          <w:b/>
          <w:sz w:val="20"/>
          <w:szCs w:val="20"/>
        </w:rPr>
      </w:pPr>
    </w:p>
    <w:p w14:paraId="636746F1" w14:textId="77777777" w:rsidR="004559E1" w:rsidRPr="009820ED" w:rsidRDefault="00ED24F3" w:rsidP="004559E1">
      <w:pPr>
        <w:jc w:val="both"/>
        <w:rPr>
          <w:rFonts w:ascii="Verdana" w:hAnsi="Verdana" w:cs="Arial"/>
          <w:b/>
          <w:smallCaps/>
          <w:sz w:val="22"/>
          <w:szCs w:val="22"/>
        </w:rPr>
      </w:pPr>
      <w:r w:rsidRPr="009820ED">
        <w:rPr>
          <w:rFonts w:ascii="Verdana" w:hAnsi="Verdana" w:cs="Arial"/>
          <w:b/>
          <w:sz w:val="22"/>
          <w:szCs w:val="22"/>
        </w:rPr>
        <w:t>3</w:t>
      </w:r>
      <w:r w:rsidR="00D605EA" w:rsidRPr="009820ED">
        <w:rPr>
          <w:rFonts w:ascii="Verdana" w:hAnsi="Verdana" w:cs="Arial"/>
          <w:b/>
          <w:sz w:val="22"/>
          <w:szCs w:val="22"/>
        </w:rPr>
        <w:t xml:space="preserve">. </w:t>
      </w:r>
      <w:r w:rsidR="004559E1" w:rsidRPr="009820ED">
        <w:rPr>
          <w:rFonts w:ascii="Verdana" w:hAnsi="Verdana" w:cs="Arial"/>
          <w:b/>
          <w:smallCaps/>
          <w:sz w:val="22"/>
          <w:szCs w:val="22"/>
        </w:rPr>
        <w:t xml:space="preserve">Proposed Supervisory </w:t>
      </w:r>
      <w:smartTag w:uri="urn:schemas-microsoft-com:office:smarttags" w:element="stockticker">
        <w:r w:rsidR="004559E1" w:rsidRPr="009820ED">
          <w:rPr>
            <w:rFonts w:ascii="Verdana" w:hAnsi="Verdana" w:cs="Arial"/>
            <w:b/>
            <w:smallCaps/>
            <w:sz w:val="22"/>
            <w:szCs w:val="22"/>
          </w:rPr>
          <w:t>Team</w:t>
        </w:r>
      </w:smartTag>
    </w:p>
    <w:p w14:paraId="0C197C52" w14:textId="77777777" w:rsidR="00AF6FD7" w:rsidRDefault="00AF6FD7">
      <w:pPr>
        <w:rPr>
          <w:rFonts w:ascii="Verdana" w:hAnsi="Verdan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5703"/>
      </w:tblGrid>
      <w:tr w:rsidR="001C2010" w:rsidRPr="0031227C" w14:paraId="7F668EEE" w14:textId="77777777" w:rsidTr="00AE7241">
        <w:trPr>
          <w:trHeight w:val="284"/>
        </w:trPr>
        <w:tc>
          <w:tcPr>
            <w:tcW w:w="8522" w:type="dxa"/>
            <w:gridSpan w:val="2"/>
            <w:shd w:val="clear" w:color="auto" w:fill="D9D9D9"/>
            <w:vAlign w:val="center"/>
          </w:tcPr>
          <w:p w14:paraId="48C3176D" w14:textId="77777777" w:rsidR="001C2010" w:rsidRPr="0031227C" w:rsidRDefault="001C2010" w:rsidP="00AE7241">
            <w:pPr>
              <w:jc w:val="both"/>
              <w:rPr>
                <w:rFonts w:ascii="Verdana" w:hAnsi="Verdana" w:cs="Arial"/>
                <w:b/>
                <w:sz w:val="20"/>
                <w:szCs w:val="20"/>
              </w:rPr>
            </w:pPr>
            <w:r w:rsidRPr="0031227C">
              <w:rPr>
                <w:rFonts w:ascii="Verdana" w:hAnsi="Verdana" w:cs="Arial"/>
                <w:b/>
                <w:smallCaps/>
                <w:sz w:val="20"/>
                <w:szCs w:val="20"/>
              </w:rPr>
              <w:t>Nomination of Director of Studies</w:t>
            </w:r>
            <w:r w:rsidR="002D6BEC">
              <w:rPr>
                <w:rFonts w:ascii="Verdana" w:hAnsi="Verdana" w:cs="Arial"/>
                <w:b/>
                <w:smallCaps/>
                <w:sz w:val="20"/>
                <w:szCs w:val="20"/>
              </w:rPr>
              <w:t xml:space="preserve"> (DoS)</w:t>
            </w:r>
          </w:p>
        </w:tc>
      </w:tr>
      <w:tr w:rsidR="001C2010" w:rsidRPr="0031227C" w14:paraId="0F8DFBB3" w14:textId="77777777" w:rsidTr="00AE7241">
        <w:trPr>
          <w:trHeight w:val="567"/>
        </w:trPr>
        <w:tc>
          <w:tcPr>
            <w:tcW w:w="2819" w:type="dxa"/>
            <w:shd w:val="clear" w:color="auto" w:fill="D9D9D9"/>
            <w:vAlign w:val="center"/>
          </w:tcPr>
          <w:p w14:paraId="1C86349A" w14:textId="77777777" w:rsidR="001C2010" w:rsidRPr="0031227C" w:rsidRDefault="001C2010" w:rsidP="00AE7241">
            <w:pPr>
              <w:jc w:val="both"/>
              <w:rPr>
                <w:rFonts w:ascii="Verdana" w:hAnsi="Verdana" w:cs="Arial"/>
                <w:b/>
                <w:smallCaps/>
                <w:sz w:val="20"/>
                <w:szCs w:val="20"/>
              </w:rPr>
            </w:pPr>
            <w:r w:rsidRPr="0031227C">
              <w:rPr>
                <w:rFonts w:ascii="Verdana" w:hAnsi="Verdana" w:cs="Arial"/>
                <w:b/>
                <w:smallCaps/>
                <w:sz w:val="20"/>
                <w:szCs w:val="20"/>
              </w:rPr>
              <w:t xml:space="preserve">Name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title</w:t>
            </w:r>
          </w:p>
        </w:tc>
        <w:tc>
          <w:tcPr>
            <w:tcW w:w="5703" w:type="dxa"/>
            <w:vAlign w:val="center"/>
          </w:tcPr>
          <w:p w14:paraId="639CC066" w14:textId="77777777" w:rsidR="001C2010" w:rsidRPr="0031227C" w:rsidRDefault="001C2010" w:rsidP="00AE7241">
            <w:pPr>
              <w:rPr>
                <w:rFonts w:ascii="Verdana" w:hAnsi="Verdana" w:cs="Arial"/>
                <w:b/>
                <w:sz w:val="20"/>
                <w:szCs w:val="20"/>
              </w:rPr>
            </w:pPr>
          </w:p>
        </w:tc>
      </w:tr>
      <w:tr w:rsidR="001C2010" w:rsidRPr="0031227C" w14:paraId="7FA0452F" w14:textId="77777777" w:rsidTr="00AE7241">
        <w:trPr>
          <w:trHeight w:val="567"/>
        </w:trPr>
        <w:tc>
          <w:tcPr>
            <w:tcW w:w="2819" w:type="dxa"/>
            <w:shd w:val="clear" w:color="auto" w:fill="D9D9D9"/>
            <w:vAlign w:val="center"/>
          </w:tcPr>
          <w:p w14:paraId="54FDB20E" w14:textId="77777777" w:rsidR="001C2010" w:rsidRPr="0031227C" w:rsidRDefault="001C2010" w:rsidP="00AE7241">
            <w:pPr>
              <w:jc w:val="both"/>
              <w:rPr>
                <w:rFonts w:ascii="Verdana" w:hAnsi="Verdana" w:cs="Arial"/>
                <w:b/>
                <w:smallCaps/>
                <w:sz w:val="20"/>
                <w:szCs w:val="20"/>
              </w:rPr>
            </w:pPr>
            <w:r w:rsidRPr="0031227C">
              <w:rPr>
                <w:rFonts w:ascii="Verdana" w:hAnsi="Verdana" w:cs="Arial"/>
                <w:b/>
                <w:smallCaps/>
                <w:sz w:val="20"/>
                <w:szCs w:val="20"/>
              </w:rPr>
              <w:t>School</w:t>
            </w:r>
          </w:p>
        </w:tc>
        <w:tc>
          <w:tcPr>
            <w:tcW w:w="5703" w:type="dxa"/>
            <w:vAlign w:val="center"/>
          </w:tcPr>
          <w:p w14:paraId="23A4AD7C" w14:textId="77777777" w:rsidR="001C2010" w:rsidRPr="0031227C" w:rsidRDefault="001C2010" w:rsidP="00AE7241">
            <w:pPr>
              <w:rPr>
                <w:rFonts w:ascii="Verdana" w:hAnsi="Verdana" w:cs="Arial"/>
                <w:b/>
                <w:sz w:val="20"/>
                <w:szCs w:val="20"/>
              </w:rPr>
            </w:pPr>
          </w:p>
        </w:tc>
      </w:tr>
      <w:tr w:rsidR="001C2010" w:rsidRPr="0031227C" w14:paraId="79DB7379" w14:textId="77777777" w:rsidTr="00AE7241">
        <w:trPr>
          <w:trHeight w:val="567"/>
        </w:trPr>
        <w:tc>
          <w:tcPr>
            <w:tcW w:w="2819" w:type="dxa"/>
            <w:shd w:val="clear" w:color="auto" w:fill="D9D9D9"/>
            <w:vAlign w:val="center"/>
          </w:tcPr>
          <w:p w14:paraId="428B25CB" w14:textId="77777777" w:rsidR="001C2010" w:rsidRPr="00FB6071" w:rsidRDefault="001C2010" w:rsidP="00AE7241">
            <w:pPr>
              <w:rPr>
                <w:rFonts w:ascii="Verdana" w:hAnsi="Verdana" w:cs="Arial"/>
                <w:b/>
                <w:smallCaps/>
                <w:sz w:val="20"/>
                <w:szCs w:val="20"/>
              </w:rPr>
            </w:pPr>
            <w:r w:rsidRPr="00FB6071">
              <w:rPr>
                <w:rFonts w:ascii="Verdana" w:hAnsi="Verdana" w:cs="Arial"/>
                <w:b/>
                <w:smallCaps/>
                <w:sz w:val="20"/>
                <w:szCs w:val="20"/>
              </w:rPr>
              <w:t xml:space="preserve">Current position, Department </w:t>
            </w:r>
            <w:smartTag w:uri="urn:schemas-microsoft-com:office:smarttags" w:element="stockticker">
              <w:r w:rsidRPr="00FB6071">
                <w:rPr>
                  <w:rFonts w:ascii="Verdana" w:hAnsi="Verdana" w:cs="Arial"/>
                  <w:b/>
                  <w:smallCaps/>
                  <w:sz w:val="20"/>
                  <w:szCs w:val="20"/>
                </w:rPr>
                <w:t>and</w:t>
              </w:r>
            </w:smartTag>
            <w:r w:rsidRPr="00FB6071">
              <w:rPr>
                <w:rFonts w:ascii="Verdana" w:hAnsi="Verdana" w:cs="Arial"/>
                <w:b/>
                <w:smallCaps/>
                <w:sz w:val="20"/>
                <w:szCs w:val="20"/>
              </w:rPr>
              <w:t xml:space="preserve"> Institution</w:t>
            </w:r>
          </w:p>
        </w:tc>
        <w:tc>
          <w:tcPr>
            <w:tcW w:w="5703" w:type="dxa"/>
            <w:vAlign w:val="center"/>
          </w:tcPr>
          <w:p w14:paraId="6F35B130" w14:textId="77777777" w:rsidR="001C2010" w:rsidRPr="0031227C" w:rsidRDefault="001C2010" w:rsidP="00AE7241">
            <w:pPr>
              <w:rPr>
                <w:rFonts w:ascii="Verdana" w:hAnsi="Verdana" w:cs="Arial"/>
                <w:b/>
                <w:sz w:val="20"/>
                <w:szCs w:val="20"/>
              </w:rPr>
            </w:pPr>
          </w:p>
        </w:tc>
      </w:tr>
      <w:tr w:rsidR="001C2010" w:rsidRPr="0031227C" w14:paraId="34B7DA52" w14:textId="77777777" w:rsidTr="00AE7241">
        <w:trPr>
          <w:trHeight w:val="567"/>
        </w:trPr>
        <w:tc>
          <w:tcPr>
            <w:tcW w:w="2819" w:type="dxa"/>
            <w:shd w:val="clear" w:color="auto" w:fill="D9D9D9"/>
            <w:vAlign w:val="center"/>
          </w:tcPr>
          <w:p w14:paraId="72E9DEAB" w14:textId="77777777" w:rsidR="001C2010" w:rsidRPr="00FB6071" w:rsidRDefault="001C2010" w:rsidP="00AE7241">
            <w:pPr>
              <w:rPr>
                <w:rFonts w:ascii="Verdana" w:hAnsi="Verdana" w:cs="Arial"/>
                <w:b/>
                <w:smallCaps/>
                <w:sz w:val="20"/>
                <w:szCs w:val="20"/>
              </w:rPr>
            </w:pPr>
            <w:r w:rsidRPr="00FB6071">
              <w:rPr>
                <w:rFonts w:ascii="Verdana" w:hAnsi="Verdana" w:cs="Arial"/>
                <w:b/>
                <w:smallCaps/>
                <w:sz w:val="20"/>
                <w:szCs w:val="20"/>
              </w:rPr>
              <w:t>Previous posts held</w:t>
            </w:r>
          </w:p>
        </w:tc>
        <w:tc>
          <w:tcPr>
            <w:tcW w:w="5703" w:type="dxa"/>
            <w:vAlign w:val="center"/>
          </w:tcPr>
          <w:p w14:paraId="11102DC0" w14:textId="77777777" w:rsidR="001C2010" w:rsidRPr="0031227C" w:rsidRDefault="001C2010" w:rsidP="00AE7241">
            <w:pPr>
              <w:rPr>
                <w:rFonts w:ascii="Verdana" w:hAnsi="Verdana" w:cs="Arial"/>
                <w:b/>
                <w:sz w:val="20"/>
                <w:szCs w:val="20"/>
              </w:rPr>
            </w:pPr>
          </w:p>
        </w:tc>
      </w:tr>
      <w:tr w:rsidR="001C2010" w:rsidRPr="0031227C" w14:paraId="5C017CA1" w14:textId="77777777" w:rsidTr="00AE7241">
        <w:trPr>
          <w:trHeight w:val="567"/>
        </w:trPr>
        <w:tc>
          <w:tcPr>
            <w:tcW w:w="2819" w:type="dxa"/>
            <w:shd w:val="clear" w:color="auto" w:fill="D9D9D9"/>
            <w:vAlign w:val="center"/>
          </w:tcPr>
          <w:p w14:paraId="0C3F3EC7" w14:textId="77777777" w:rsidR="001C2010" w:rsidRPr="0031227C" w:rsidRDefault="001C2010" w:rsidP="00AE7241">
            <w:pPr>
              <w:rPr>
                <w:rFonts w:ascii="Verdana" w:hAnsi="Verdana" w:cs="Arial"/>
                <w:smallCaps/>
                <w:sz w:val="20"/>
                <w:szCs w:val="20"/>
              </w:rPr>
            </w:pPr>
            <w:r w:rsidRPr="0031227C">
              <w:rPr>
                <w:rFonts w:ascii="Verdana" w:hAnsi="Verdana" w:cs="Arial"/>
                <w:b/>
                <w:smallCaps/>
                <w:sz w:val="20"/>
                <w:szCs w:val="20"/>
              </w:rPr>
              <w:t xml:space="preserve">Email address </w:t>
            </w:r>
          </w:p>
        </w:tc>
        <w:tc>
          <w:tcPr>
            <w:tcW w:w="5703" w:type="dxa"/>
            <w:vAlign w:val="center"/>
          </w:tcPr>
          <w:p w14:paraId="71581A9A" w14:textId="77777777" w:rsidR="001C2010" w:rsidRPr="0031227C" w:rsidRDefault="001C2010" w:rsidP="00AE7241">
            <w:pPr>
              <w:rPr>
                <w:rFonts w:ascii="Verdana" w:hAnsi="Verdana" w:cs="Arial"/>
                <w:b/>
                <w:sz w:val="20"/>
                <w:szCs w:val="20"/>
              </w:rPr>
            </w:pPr>
          </w:p>
        </w:tc>
      </w:tr>
      <w:tr w:rsidR="001C2010" w:rsidRPr="0031227C" w14:paraId="29969BE4" w14:textId="77777777" w:rsidTr="00AE7241">
        <w:trPr>
          <w:trHeight w:val="567"/>
        </w:trPr>
        <w:tc>
          <w:tcPr>
            <w:tcW w:w="2819" w:type="dxa"/>
            <w:shd w:val="clear" w:color="auto" w:fill="D9D9D9"/>
            <w:vAlign w:val="center"/>
          </w:tcPr>
          <w:p w14:paraId="401721E7" w14:textId="77777777" w:rsidR="001C2010" w:rsidRPr="0031227C" w:rsidRDefault="001C2010" w:rsidP="00AE7241">
            <w:pPr>
              <w:rPr>
                <w:rFonts w:ascii="Verdana" w:hAnsi="Verdana" w:cs="Arial"/>
                <w:b/>
                <w:smallCaps/>
                <w:sz w:val="20"/>
                <w:szCs w:val="20"/>
              </w:rPr>
            </w:pPr>
            <w:r w:rsidRPr="00FB6071">
              <w:rPr>
                <w:rFonts w:ascii="Verdana" w:hAnsi="Verdana" w:cs="Arial"/>
                <w:b/>
                <w:smallCaps/>
                <w:sz w:val="20"/>
                <w:szCs w:val="20"/>
              </w:rPr>
              <w:t>Qualifications</w:t>
            </w:r>
          </w:p>
        </w:tc>
        <w:tc>
          <w:tcPr>
            <w:tcW w:w="5703" w:type="dxa"/>
            <w:vAlign w:val="center"/>
          </w:tcPr>
          <w:p w14:paraId="527C6698" w14:textId="77777777" w:rsidR="001C2010" w:rsidRDefault="001C2010" w:rsidP="00AE7241">
            <w:pPr>
              <w:rPr>
                <w:rFonts w:ascii="Verdana" w:hAnsi="Verdana" w:cs="Arial"/>
                <w:b/>
                <w:sz w:val="20"/>
                <w:szCs w:val="20"/>
              </w:rPr>
            </w:pPr>
          </w:p>
          <w:p w14:paraId="0978C098" w14:textId="77777777" w:rsidR="001C2010" w:rsidRDefault="001C2010" w:rsidP="00AE7241">
            <w:pPr>
              <w:rPr>
                <w:rFonts w:ascii="Verdana" w:hAnsi="Verdana" w:cs="Arial"/>
                <w:b/>
                <w:sz w:val="20"/>
                <w:szCs w:val="20"/>
              </w:rPr>
            </w:pPr>
          </w:p>
          <w:p w14:paraId="788145DB" w14:textId="77777777" w:rsidR="001C2010" w:rsidRDefault="001C2010" w:rsidP="00AE7241">
            <w:pPr>
              <w:rPr>
                <w:rFonts w:ascii="Verdana" w:hAnsi="Verdana" w:cs="Arial"/>
                <w:b/>
                <w:sz w:val="20"/>
                <w:szCs w:val="20"/>
              </w:rPr>
            </w:pPr>
          </w:p>
          <w:p w14:paraId="1261DD12" w14:textId="77777777" w:rsidR="001C2010" w:rsidRDefault="001C2010" w:rsidP="00AE7241">
            <w:pPr>
              <w:rPr>
                <w:rFonts w:ascii="Verdana" w:hAnsi="Verdana" w:cs="Arial"/>
                <w:b/>
                <w:sz w:val="20"/>
                <w:szCs w:val="20"/>
              </w:rPr>
            </w:pPr>
          </w:p>
          <w:p w14:paraId="4F6AAE6A" w14:textId="77777777" w:rsidR="001C2010" w:rsidRDefault="001C2010" w:rsidP="00AE7241">
            <w:pPr>
              <w:rPr>
                <w:rFonts w:ascii="Verdana" w:hAnsi="Verdana" w:cs="Arial"/>
                <w:b/>
                <w:sz w:val="20"/>
                <w:szCs w:val="20"/>
              </w:rPr>
            </w:pPr>
          </w:p>
          <w:p w14:paraId="4AB1FF29" w14:textId="77777777" w:rsidR="001C2010" w:rsidRPr="0031227C" w:rsidRDefault="001C2010" w:rsidP="00AE7241">
            <w:pPr>
              <w:rPr>
                <w:rFonts w:ascii="Verdana" w:hAnsi="Verdana" w:cs="Arial"/>
                <w:b/>
                <w:sz w:val="20"/>
                <w:szCs w:val="20"/>
              </w:rPr>
            </w:pPr>
          </w:p>
        </w:tc>
      </w:tr>
      <w:tr w:rsidR="001C2010" w:rsidRPr="0031227C" w14:paraId="333BFD93" w14:textId="77777777" w:rsidTr="00AE7241">
        <w:trPr>
          <w:trHeight w:val="567"/>
        </w:trPr>
        <w:tc>
          <w:tcPr>
            <w:tcW w:w="2819" w:type="dxa"/>
            <w:shd w:val="clear" w:color="auto" w:fill="D9D9D9"/>
            <w:vAlign w:val="center"/>
          </w:tcPr>
          <w:p w14:paraId="11E7450F" w14:textId="77777777" w:rsidR="001C2010" w:rsidRPr="00FB6071" w:rsidRDefault="001C2010" w:rsidP="00AE7241">
            <w:pPr>
              <w:rPr>
                <w:rFonts w:ascii="Verdana" w:hAnsi="Verdana" w:cs="Arial"/>
                <w:b/>
                <w:smallCaps/>
                <w:sz w:val="20"/>
                <w:szCs w:val="20"/>
              </w:rPr>
            </w:pPr>
            <w:r w:rsidRPr="00FB6071">
              <w:rPr>
                <w:rFonts w:ascii="Verdana" w:hAnsi="Verdana" w:cs="Arial"/>
                <w:b/>
                <w:smallCaps/>
                <w:sz w:val="20"/>
                <w:szCs w:val="20"/>
              </w:rPr>
              <w:t>Current research or professional practice</w:t>
            </w:r>
          </w:p>
        </w:tc>
        <w:tc>
          <w:tcPr>
            <w:tcW w:w="5703" w:type="dxa"/>
            <w:vAlign w:val="center"/>
          </w:tcPr>
          <w:p w14:paraId="70511202" w14:textId="77777777" w:rsidR="001C2010" w:rsidRDefault="001C2010" w:rsidP="00AE7241">
            <w:pPr>
              <w:rPr>
                <w:rFonts w:ascii="Verdana" w:hAnsi="Verdana" w:cs="Arial"/>
                <w:b/>
                <w:sz w:val="20"/>
                <w:szCs w:val="20"/>
              </w:rPr>
            </w:pPr>
          </w:p>
          <w:p w14:paraId="712CD474" w14:textId="77777777" w:rsidR="001C2010" w:rsidRDefault="001C2010" w:rsidP="00AE7241">
            <w:pPr>
              <w:rPr>
                <w:rFonts w:ascii="Verdana" w:hAnsi="Verdana" w:cs="Arial"/>
                <w:b/>
                <w:sz w:val="20"/>
                <w:szCs w:val="20"/>
              </w:rPr>
            </w:pPr>
          </w:p>
          <w:p w14:paraId="5FDF5E8C" w14:textId="77777777" w:rsidR="001C2010" w:rsidRDefault="001C2010" w:rsidP="00AE7241">
            <w:pPr>
              <w:rPr>
                <w:rFonts w:ascii="Verdana" w:hAnsi="Verdana" w:cs="Arial"/>
                <w:b/>
                <w:sz w:val="20"/>
                <w:szCs w:val="20"/>
              </w:rPr>
            </w:pPr>
          </w:p>
          <w:p w14:paraId="173B1D2B" w14:textId="77777777" w:rsidR="001C2010" w:rsidRDefault="001C2010" w:rsidP="00AE7241">
            <w:pPr>
              <w:rPr>
                <w:rFonts w:ascii="Verdana" w:hAnsi="Verdana" w:cs="Arial"/>
                <w:b/>
                <w:sz w:val="20"/>
                <w:szCs w:val="20"/>
              </w:rPr>
            </w:pPr>
          </w:p>
          <w:p w14:paraId="51DABB35" w14:textId="77777777" w:rsidR="001C2010" w:rsidRDefault="001C2010" w:rsidP="00AE7241">
            <w:pPr>
              <w:rPr>
                <w:rFonts w:ascii="Verdana" w:hAnsi="Verdana" w:cs="Arial"/>
                <w:b/>
                <w:sz w:val="20"/>
                <w:szCs w:val="20"/>
              </w:rPr>
            </w:pPr>
          </w:p>
          <w:p w14:paraId="4F4CD01F" w14:textId="77777777" w:rsidR="001C2010" w:rsidRDefault="001C2010" w:rsidP="00AE7241">
            <w:pPr>
              <w:rPr>
                <w:rFonts w:ascii="Verdana" w:hAnsi="Verdana" w:cs="Arial"/>
                <w:b/>
                <w:sz w:val="20"/>
                <w:szCs w:val="20"/>
              </w:rPr>
            </w:pPr>
          </w:p>
          <w:p w14:paraId="50D9165E" w14:textId="77777777" w:rsidR="001C2010" w:rsidRPr="0031227C" w:rsidRDefault="001C2010" w:rsidP="00AE7241">
            <w:pPr>
              <w:rPr>
                <w:rFonts w:ascii="Verdana" w:hAnsi="Verdana" w:cs="Arial"/>
                <w:b/>
                <w:sz w:val="20"/>
                <w:szCs w:val="20"/>
              </w:rPr>
            </w:pPr>
          </w:p>
        </w:tc>
      </w:tr>
    </w:tbl>
    <w:p w14:paraId="1F7BB9AF" w14:textId="77777777" w:rsidR="00E676CE" w:rsidRDefault="00E676CE" w:rsidP="00E676CE"/>
    <w:p w14:paraId="688F3AC6" w14:textId="77777777" w:rsidR="00E676CE" w:rsidRDefault="00E676CE" w:rsidP="00E676CE"/>
    <w:p w14:paraId="59CEB3B7" w14:textId="77777777" w:rsidR="00E676CE" w:rsidRDefault="00E676CE" w:rsidP="00E676CE"/>
    <w:p w14:paraId="69D161FF" w14:textId="77777777" w:rsidR="00E676CE" w:rsidRDefault="00E676CE" w:rsidP="00E676CE"/>
    <w:p w14:paraId="20A970C5" w14:textId="77777777" w:rsidR="00E676CE" w:rsidRDefault="00E676CE" w:rsidP="00E676CE"/>
    <w:p w14:paraId="1F57F615" w14:textId="77777777" w:rsidR="00E676CE" w:rsidRDefault="00E676CE" w:rsidP="00E676CE"/>
    <w:p w14:paraId="0C88462B" w14:textId="77777777" w:rsidR="00E676CE" w:rsidRDefault="00E676CE" w:rsidP="00E676CE"/>
    <w:p w14:paraId="62F89E7C" w14:textId="77777777" w:rsidR="00E676CE" w:rsidRDefault="00E676CE" w:rsidP="00E676CE"/>
    <w:p w14:paraId="76E4E418" w14:textId="77777777" w:rsidR="00E676CE" w:rsidRDefault="00E676CE" w:rsidP="00E676CE"/>
    <w:tbl>
      <w:tblPr>
        <w:tblpPr w:leftFromText="180" w:rightFromText="180" w:vertAnchor="text" w:horzAnchor="margin" w:tblpY="-51"/>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71"/>
        <w:gridCol w:w="850"/>
        <w:gridCol w:w="904"/>
      </w:tblGrid>
      <w:tr w:rsidR="00E676CE" w:rsidRPr="00A43F6D" w14:paraId="3D391D5E" w14:textId="77777777" w:rsidTr="00F10C12">
        <w:trPr>
          <w:trHeight w:val="567"/>
        </w:trPr>
        <w:tc>
          <w:tcPr>
            <w:tcW w:w="6771" w:type="dxa"/>
            <w:shd w:val="clear" w:color="auto" w:fill="D9D9D9"/>
            <w:vAlign w:val="center"/>
          </w:tcPr>
          <w:p w14:paraId="460F5FE2" w14:textId="77777777" w:rsidR="00E676CE" w:rsidRDefault="00E676CE" w:rsidP="00F10C12">
            <w:pPr>
              <w:rPr>
                <w:rFonts w:ascii="Verdana" w:hAnsi="Verdana" w:cs="Arial"/>
                <w:b/>
                <w:smallCaps/>
                <w:sz w:val="20"/>
                <w:szCs w:val="20"/>
              </w:rPr>
            </w:pPr>
            <w:r w:rsidRPr="00050945">
              <w:rPr>
                <w:rFonts w:ascii="Verdana" w:hAnsi="Verdana" w:cs="Arial"/>
                <w:b/>
                <w:smallCaps/>
                <w:sz w:val="20"/>
                <w:szCs w:val="20"/>
              </w:rPr>
              <w:t xml:space="preserve">Is the proposed supervisor currently </w:t>
            </w:r>
            <w:r>
              <w:rPr>
                <w:rFonts w:ascii="Verdana" w:hAnsi="Verdana" w:cs="Arial"/>
                <w:b/>
                <w:smallCaps/>
                <w:sz w:val="20"/>
                <w:szCs w:val="20"/>
              </w:rPr>
              <w:t xml:space="preserve">registered as a </w:t>
            </w:r>
            <w:r w:rsidRPr="00050945">
              <w:rPr>
                <w:rFonts w:ascii="Verdana" w:hAnsi="Verdana" w:cs="Arial"/>
                <w:b/>
                <w:smallCaps/>
                <w:sz w:val="20"/>
                <w:szCs w:val="20"/>
              </w:rPr>
              <w:t xml:space="preserve">student on a research degree programme at any HEI? </w:t>
            </w:r>
          </w:p>
          <w:p w14:paraId="56DE41FC" w14:textId="77777777" w:rsidR="00E676CE" w:rsidRPr="00A12E25" w:rsidRDefault="00A12E25" w:rsidP="00A12E25">
            <w:pPr>
              <w:rPr>
                <w:rFonts w:ascii="Verdana" w:hAnsi="Verdana" w:cs="Arial"/>
                <w:smallCaps/>
                <w:sz w:val="20"/>
                <w:szCs w:val="20"/>
              </w:rPr>
            </w:pPr>
            <w:r>
              <w:rPr>
                <w:rFonts w:ascii="Verdana" w:hAnsi="Verdana" w:cs="Arial"/>
                <w:smallCaps/>
                <w:sz w:val="20"/>
                <w:szCs w:val="20"/>
              </w:rPr>
              <w:t>(Delete as Appropriate)</w:t>
            </w:r>
          </w:p>
        </w:tc>
        <w:tc>
          <w:tcPr>
            <w:tcW w:w="850" w:type="dxa"/>
            <w:shd w:val="clear" w:color="auto" w:fill="FFFFFF"/>
            <w:vAlign w:val="center"/>
          </w:tcPr>
          <w:p w14:paraId="27963511" w14:textId="77777777" w:rsidR="00E676CE" w:rsidRPr="00BD53C5" w:rsidRDefault="00E676CE" w:rsidP="00F10C12">
            <w:pPr>
              <w:rPr>
                <w:rFonts w:ascii="Verdana" w:hAnsi="Verdana" w:cs="Arial"/>
                <w:b/>
                <w:sz w:val="20"/>
                <w:szCs w:val="20"/>
              </w:rPr>
            </w:pPr>
            <w:r w:rsidRPr="00050945">
              <w:rPr>
                <w:rFonts w:ascii="Verdana" w:hAnsi="Verdana" w:cs="Arial"/>
                <w:b/>
                <w:smallCaps/>
                <w:sz w:val="20"/>
                <w:szCs w:val="20"/>
              </w:rPr>
              <w:t>Yes</w:t>
            </w:r>
          </w:p>
        </w:tc>
        <w:tc>
          <w:tcPr>
            <w:tcW w:w="904" w:type="dxa"/>
            <w:shd w:val="clear" w:color="auto" w:fill="FFFFFF"/>
            <w:vAlign w:val="center"/>
          </w:tcPr>
          <w:p w14:paraId="487EA2D2" w14:textId="77777777" w:rsidR="00E676CE" w:rsidRPr="00BD53C5" w:rsidRDefault="00E676CE" w:rsidP="00F10C12">
            <w:pPr>
              <w:rPr>
                <w:rFonts w:ascii="Verdana" w:hAnsi="Verdana" w:cs="Arial"/>
                <w:b/>
                <w:sz w:val="20"/>
                <w:szCs w:val="20"/>
              </w:rPr>
            </w:pPr>
            <w:r>
              <w:rPr>
                <w:rFonts w:ascii="Verdana" w:hAnsi="Verdana" w:cs="Arial"/>
                <w:b/>
                <w:smallCaps/>
                <w:sz w:val="20"/>
                <w:szCs w:val="20"/>
              </w:rPr>
              <w:t>No</w:t>
            </w:r>
          </w:p>
        </w:tc>
      </w:tr>
    </w:tbl>
    <w:p w14:paraId="53287923" w14:textId="77777777" w:rsidR="00E676CE" w:rsidRDefault="00E676CE" w:rsidP="00E676CE"/>
    <w:tbl>
      <w:tblPr>
        <w:tblpPr w:leftFromText="180" w:rightFromText="180" w:vertAnchor="text" w:horzAnchor="margin"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3952"/>
        <w:gridCol w:w="1751"/>
      </w:tblGrid>
      <w:tr w:rsidR="00E676CE" w:rsidRPr="0031227C" w14:paraId="306E8EFD" w14:textId="77777777" w:rsidTr="00F10C12">
        <w:trPr>
          <w:trHeight w:val="411"/>
        </w:trPr>
        <w:tc>
          <w:tcPr>
            <w:tcW w:w="2819" w:type="dxa"/>
            <w:vMerge w:val="restart"/>
            <w:shd w:val="clear" w:color="auto" w:fill="D9D9D9"/>
            <w:vAlign w:val="center"/>
          </w:tcPr>
          <w:p w14:paraId="52BC1353" w14:textId="77777777" w:rsidR="00E676CE" w:rsidRPr="0031227C" w:rsidRDefault="00E676CE" w:rsidP="003033EA">
            <w:pPr>
              <w:rPr>
                <w:rFonts w:ascii="Verdana" w:hAnsi="Verdana" w:cs="Arial"/>
                <w:b/>
                <w:smallCaps/>
                <w:sz w:val="20"/>
                <w:szCs w:val="20"/>
              </w:rPr>
            </w:pPr>
            <w:r>
              <w:rPr>
                <w:rFonts w:ascii="Verdana" w:hAnsi="Verdana" w:cs="Arial"/>
                <w:b/>
                <w:smallCaps/>
                <w:sz w:val="20"/>
                <w:szCs w:val="20"/>
              </w:rPr>
              <w:t xml:space="preserve">Number of </w:t>
            </w:r>
            <w:smartTag w:uri="urn:schemas-microsoft-com:office:smarttags" w:element="stockticker">
              <w:r w:rsidRPr="0031227C">
                <w:rPr>
                  <w:rFonts w:ascii="Verdana" w:hAnsi="Verdana" w:cs="Arial"/>
                  <w:b/>
                  <w:smallCaps/>
                  <w:sz w:val="20"/>
                  <w:szCs w:val="20"/>
                </w:rPr>
                <w:t>HEI</w:t>
              </w:r>
            </w:smartTag>
            <w:r w:rsidRPr="0031227C">
              <w:rPr>
                <w:rFonts w:ascii="Verdana" w:hAnsi="Verdana" w:cs="Arial"/>
                <w:b/>
                <w:smallCaps/>
                <w:sz w:val="20"/>
                <w:szCs w:val="20"/>
              </w:rPr>
              <w:t xml:space="preserve"> research degree students currently supervised </w:t>
            </w:r>
          </w:p>
        </w:tc>
        <w:tc>
          <w:tcPr>
            <w:tcW w:w="3952" w:type="dxa"/>
            <w:shd w:val="clear" w:color="auto" w:fill="D9D9D9"/>
            <w:vAlign w:val="center"/>
          </w:tcPr>
          <w:p w14:paraId="143E284D" w14:textId="77777777" w:rsidR="00E676CE" w:rsidRPr="0031227C" w:rsidRDefault="00E676CE" w:rsidP="00F10C12">
            <w:pPr>
              <w:rPr>
                <w:rFonts w:ascii="Verdana" w:hAnsi="Verdana" w:cs="Arial"/>
                <w:b/>
                <w:smallCaps/>
                <w:sz w:val="20"/>
                <w:szCs w:val="20"/>
              </w:rPr>
            </w:pPr>
            <w:r w:rsidRPr="0031227C">
              <w:rPr>
                <w:rFonts w:ascii="Verdana" w:hAnsi="Verdana" w:cs="Arial"/>
                <w:b/>
                <w:smallCaps/>
                <w:sz w:val="20"/>
                <w:szCs w:val="20"/>
              </w:rPr>
              <w:t>MPhil</w:t>
            </w:r>
          </w:p>
        </w:tc>
        <w:tc>
          <w:tcPr>
            <w:tcW w:w="1751" w:type="dxa"/>
            <w:shd w:val="clear" w:color="auto" w:fill="FFFFFF"/>
            <w:vAlign w:val="center"/>
          </w:tcPr>
          <w:p w14:paraId="2F9CE0F3" w14:textId="77777777" w:rsidR="00E676CE" w:rsidRPr="0031227C" w:rsidRDefault="00E676CE" w:rsidP="00F10C12">
            <w:pPr>
              <w:rPr>
                <w:rFonts w:ascii="Verdana" w:hAnsi="Verdana" w:cs="Arial"/>
                <w:b/>
                <w:smallCaps/>
                <w:sz w:val="20"/>
                <w:szCs w:val="20"/>
              </w:rPr>
            </w:pPr>
          </w:p>
        </w:tc>
      </w:tr>
      <w:tr w:rsidR="00E676CE" w:rsidRPr="0031227C" w14:paraId="44431F22" w14:textId="77777777" w:rsidTr="00F10C12">
        <w:trPr>
          <w:trHeight w:val="405"/>
        </w:trPr>
        <w:tc>
          <w:tcPr>
            <w:tcW w:w="2819" w:type="dxa"/>
            <w:vMerge/>
            <w:shd w:val="clear" w:color="auto" w:fill="D9D9D9"/>
            <w:vAlign w:val="center"/>
          </w:tcPr>
          <w:p w14:paraId="1C70490B" w14:textId="77777777" w:rsidR="00E676CE" w:rsidRPr="0031227C" w:rsidRDefault="00E676CE" w:rsidP="00F10C12">
            <w:pPr>
              <w:rPr>
                <w:rFonts w:ascii="Verdana" w:hAnsi="Verdana" w:cs="Arial"/>
                <w:b/>
                <w:smallCaps/>
                <w:sz w:val="20"/>
                <w:szCs w:val="20"/>
              </w:rPr>
            </w:pPr>
          </w:p>
        </w:tc>
        <w:tc>
          <w:tcPr>
            <w:tcW w:w="3952" w:type="dxa"/>
            <w:shd w:val="clear" w:color="auto" w:fill="D9D9D9"/>
            <w:vAlign w:val="center"/>
          </w:tcPr>
          <w:p w14:paraId="1AAEE944" w14:textId="77777777" w:rsidR="00E676CE" w:rsidRPr="0031227C" w:rsidRDefault="00E676CE" w:rsidP="00F10C12">
            <w:pPr>
              <w:rPr>
                <w:rFonts w:ascii="Verdana" w:hAnsi="Verdana" w:cs="Arial"/>
                <w:b/>
                <w:smallCaps/>
                <w:sz w:val="20"/>
                <w:szCs w:val="20"/>
              </w:rPr>
            </w:pPr>
            <w:r w:rsidRPr="0031227C">
              <w:rPr>
                <w:rFonts w:ascii="Verdana" w:hAnsi="Verdana" w:cs="Arial"/>
                <w:b/>
                <w:smallCaps/>
                <w:sz w:val="20"/>
                <w:szCs w:val="20"/>
              </w:rPr>
              <w:t>Professional Doctorate</w:t>
            </w:r>
          </w:p>
        </w:tc>
        <w:tc>
          <w:tcPr>
            <w:tcW w:w="1751" w:type="dxa"/>
            <w:shd w:val="clear" w:color="auto" w:fill="FFFFFF"/>
            <w:vAlign w:val="center"/>
          </w:tcPr>
          <w:p w14:paraId="43378702" w14:textId="77777777" w:rsidR="00E676CE" w:rsidRPr="0031227C" w:rsidRDefault="00E676CE" w:rsidP="00F10C12">
            <w:pPr>
              <w:rPr>
                <w:rFonts w:ascii="Verdana" w:hAnsi="Verdana" w:cs="Arial"/>
                <w:b/>
                <w:smallCaps/>
                <w:sz w:val="20"/>
                <w:szCs w:val="20"/>
              </w:rPr>
            </w:pPr>
          </w:p>
        </w:tc>
      </w:tr>
      <w:tr w:rsidR="00E676CE" w:rsidRPr="0031227C" w14:paraId="1832284E" w14:textId="77777777" w:rsidTr="00F10C12">
        <w:trPr>
          <w:trHeight w:val="405"/>
        </w:trPr>
        <w:tc>
          <w:tcPr>
            <w:tcW w:w="2819" w:type="dxa"/>
            <w:vMerge/>
            <w:shd w:val="clear" w:color="auto" w:fill="D9D9D9"/>
            <w:vAlign w:val="center"/>
          </w:tcPr>
          <w:p w14:paraId="5E0E3929" w14:textId="77777777" w:rsidR="00E676CE" w:rsidRPr="0031227C" w:rsidRDefault="00E676CE" w:rsidP="00F10C12">
            <w:pPr>
              <w:rPr>
                <w:rFonts w:ascii="Verdana" w:hAnsi="Verdana" w:cs="Arial"/>
                <w:b/>
                <w:smallCaps/>
                <w:sz w:val="20"/>
                <w:szCs w:val="20"/>
              </w:rPr>
            </w:pPr>
          </w:p>
        </w:tc>
        <w:tc>
          <w:tcPr>
            <w:tcW w:w="3952" w:type="dxa"/>
            <w:shd w:val="clear" w:color="auto" w:fill="D9D9D9"/>
            <w:vAlign w:val="center"/>
          </w:tcPr>
          <w:p w14:paraId="62B3C39E" w14:textId="77777777" w:rsidR="00E676CE" w:rsidRPr="0031227C" w:rsidRDefault="00E676CE" w:rsidP="0019747F">
            <w:pPr>
              <w:rPr>
                <w:rFonts w:ascii="Verdana" w:hAnsi="Verdana" w:cs="Arial"/>
                <w:b/>
                <w:smallCaps/>
                <w:sz w:val="20"/>
                <w:szCs w:val="20"/>
              </w:rPr>
            </w:pPr>
            <w:r>
              <w:rPr>
                <w:rFonts w:ascii="Verdana" w:hAnsi="Verdana" w:cs="Arial"/>
                <w:b/>
                <w:smallCaps/>
                <w:sz w:val="20"/>
                <w:szCs w:val="20"/>
              </w:rPr>
              <w:t>PhD</w:t>
            </w:r>
            <w:r w:rsidRPr="0031227C">
              <w:rPr>
                <w:rFonts w:ascii="Verdana" w:hAnsi="Verdana" w:cs="Arial"/>
                <w:i/>
                <w:sz w:val="20"/>
                <w:szCs w:val="20"/>
              </w:rPr>
              <w:t xml:space="preserve"> </w:t>
            </w:r>
          </w:p>
        </w:tc>
        <w:tc>
          <w:tcPr>
            <w:tcW w:w="1751" w:type="dxa"/>
            <w:shd w:val="clear" w:color="auto" w:fill="FFFFFF"/>
            <w:vAlign w:val="center"/>
          </w:tcPr>
          <w:p w14:paraId="2564698E" w14:textId="77777777" w:rsidR="00E676CE" w:rsidRPr="0031227C" w:rsidRDefault="00E676CE" w:rsidP="00F10C12">
            <w:pPr>
              <w:rPr>
                <w:rFonts w:ascii="Verdana" w:hAnsi="Verdana" w:cs="Arial"/>
                <w:b/>
                <w:smallCaps/>
                <w:sz w:val="20"/>
                <w:szCs w:val="20"/>
              </w:rPr>
            </w:pPr>
          </w:p>
        </w:tc>
      </w:tr>
      <w:tr w:rsidR="00E676CE" w:rsidRPr="0031227C" w14:paraId="6F43767F" w14:textId="77777777" w:rsidTr="00F10C12">
        <w:trPr>
          <w:trHeight w:val="405"/>
        </w:trPr>
        <w:tc>
          <w:tcPr>
            <w:tcW w:w="2819" w:type="dxa"/>
            <w:vMerge w:val="restart"/>
            <w:shd w:val="clear" w:color="auto" w:fill="D9D9D9"/>
            <w:vAlign w:val="center"/>
          </w:tcPr>
          <w:p w14:paraId="57410942" w14:textId="77777777" w:rsidR="00E676CE" w:rsidRPr="0031227C" w:rsidRDefault="00E676CE" w:rsidP="00F10C12">
            <w:pPr>
              <w:rPr>
                <w:rFonts w:ascii="Verdana" w:hAnsi="Verdana" w:cs="Arial"/>
                <w:b/>
                <w:smallCaps/>
                <w:sz w:val="20"/>
                <w:szCs w:val="20"/>
              </w:rPr>
            </w:pPr>
            <w:r>
              <w:rPr>
                <w:rFonts w:ascii="Verdana" w:hAnsi="Verdana" w:cs="Arial"/>
                <w:b/>
                <w:smallCaps/>
                <w:sz w:val="20"/>
                <w:szCs w:val="20"/>
              </w:rPr>
              <w:t xml:space="preserve">Number of </w:t>
            </w:r>
            <w:smartTag w:uri="urn:schemas-microsoft-com:office:smarttags" w:element="stockticker">
              <w:r w:rsidRPr="0031227C">
                <w:rPr>
                  <w:rFonts w:ascii="Verdana" w:hAnsi="Verdana" w:cs="Arial"/>
                  <w:b/>
                  <w:smallCaps/>
                  <w:sz w:val="20"/>
                  <w:szCs w:val="20"/>
                </w:rPr>
                <w:t>HEI</w:t>
              </w:r>
            </w:smartTag>
            <w:r w:rsidRPr="0031227C">
              <w:rPr>
                <w:rFonts w:ascii="Verdana" w:hAnsi="Verdana" w:cs="Arial"/>
                <w:b/>
                <w:smallCaps/>
                <w:sz w:val="20"/>
                <w:szCs w:val="20"/>
              </w:rPr>
              <w:t xml:space="preserve"> research degree students successfu</w:t>
            </w:r>
            <w:r>
              <w:rPr>
                <w:rFonts w:ascii="Verdana" w:hAnsi="Verdana" w:cs="Arial"/>
                <w:b/>
                <w:smallCaps/>
                <w:sz w:val="20"/>
                <w:szCs w:val="20"/>
              </w:rPr>
              <w:t>lly supervised to completion</w:t>
            </w:r>
          </w:p>
        </w:tc>
        <w:tc>
          <w:tcPr>
            <w:tcW w:w="3952" w:type="dxa"/>
            <w:shd w:val="clear" w:color="auto" w:fill="D9D9D9"/>
            <w:vAlign w:val="center"/>
          </w:tcPr>
          <w:p w14:paraId="750D0968" w14:textId="77777777" w:rsidR="00E676CE" w:rsidRPr="0031227C" w:rsidRDefault="00E676CE" w:rsidP="00F10C12">
            <w:pPr>
              <w:rPr>
                <w:rFonts w:ascii="Verdana" w:hAnsi="Verdana" w:cs="Arial"/>
                <w:b/>
                <w:smallCaps/>
                <w:sz w:val="20"/>
                <w:szCs w:val="20"/>
              </w:rPr>
            </w:pPr>
            <w:r w:rsidRPr="0031227C">
              <w:rPr>
                <w:rFonts w:ascii="Verdana" w:hAnsi="Verdana" w:cs="Arial"/>
                <w:b/>
                <w:smallCaps/>
                <w:sz w:val="20"/>
                <w:szCs w:val="20"/>
              </w:rPr>
              <w:t>MPhil</w:t>
            </w:r>
          </w:p>
        </w:tc>
        <w:tc>
          <w:tcPr>
            <w:tcW w:w="1751" w:type="dxa"/>
            <w:shd w:val="clear" w:color="auto" w:fill="FFFFFF"/>
            <w:vAlign w:val="center"/>
          </w:tcPr>
          <w:p w14:paraId="102ED238" w14:textId="77777777" w:rsidR="00E676CE" w:rsidRPr="0031227C" w:rsidRDefault="00E676CE" w:rsidP="00F10C12">
            <w:pPr>
              <w:rPr>
                <w:rFonts w:ascii="Verdana" w:hAnsi="Verdana" w:cs="Arial"/>
                <w:b/>
                <w:smallCaps/>
                <w:sz w:val="20"/>
                <w:szCs w:val="20"/>
              </w:rPr>
            </w:pPr>
          </w:p>
        </w:tc>
      </w:tr>
      <w:tr w:rsidR="00E676CE" w:rsidRPr="0031227C" w14:paraId="67E7AEC4" w14:textId="77777777" w:rsidTr="00F10C12">
        <w:trPr>
          <w:trHeight w:val="405"/>
        </w:trPr>
        <w:tc>
          <w:tcPr>
            <w:tcW w:w="2819" w:type="dxa"/>
            <w:vMerge/>
            <w:shd w:val="clear" w:color="auto" w:fill="D9D9D9"/>
            <w:vAlign w:val="center"/>
          </w:tcPr>
          <w:p w14:paraId="0A25E345" w14:textId="77777777" w:rsidR="00E676CE" w:rsidRPr="0031227C" w:rsidRDefault="00E676CE" w:rsidP="00F10C12">
            <w:pPr>
              <w:rPr>
                <w:rFonts w:ascii="Verdana" w:hAnsi="Verdana" w:cs="Arial"/>
                <w:b/>
                <w:smallCaps/>
                <w:sz w:val="20"/>
                <w:szCs w:val="20"/>
              </w:rPr>
            </w:pPr>
          </w:p>
        </w:tc>
        <w:tc>
          <w:tcPr>
            <w:tcW w:w="3952" w:type="dxa"/>
            <w:shd w:val="clear" w:color="auto" w:fill="D9D9D9"/>
            <w:vAlign w:val="center"/>
          </w:tcPr>
          <w:p w14:paraId="6A8C8EBA" w14:textId="77777777" w:rsidR="00E676CE" w:rsidRPr="0031227C" w:rsidRDefault="00E676CE" w:rsidP="00F10C12">
            <w:pPr>
              <w:rPr>
                <w:rFonts w:ascii="Verdana" w:hAnsi="Verdana" w:cs="Arial"/>
                <w:b/>
                <w:smallCaps/>
                <w:sz w:val="20"/>
                <w:szCs w:val="20"/>
              </w:rPr>
            </w:pPr>
            <w:r w:rsidRPr="0031227C">
              <w:rPr>
                <w:rFonts w:ascii="Verdana" w:hAnsi="Verdana" w:cs="Arial"/>
                <w:b/>
                <w:smallCaps/>
                <w:sz w:val="20"/>
                <w:szCs w:val="20"/>
              </w:rPr>
              <w:t>Professional Doctorate</w:t>
            </w:r>
          </w:p>
        </w:tc>
        <w:tc>
          <w:tcPr>
            <w:tcW w:w="1751" w:type="dxa"/>
            <w:shd w:val="clear" w:color="auto" w:fill="FFFFFF"/>
            <w:vAlign w:val="center"/>
          </w:tcPr>
          <w:p w14:paraId="2D4C6C68" w14:textId="77777777" w:rsidR="00E676CE" w:rsidRPr="0031227C" w:rsidRDefault="00E676CE" w:rsidP="00F10C12">
            <w:pPr>
              <w:rPr>
                <w:rFonts w:ascii="Verdana" w:hAnsi="Verdana" w:cs="Arial"/>
                <w:b/>
                <w:smallCaps/>
                <w:sz w:val="20"/>
                <w:szCs w:val="20"/>
              </w:rPr>
            </w:pPr>
          </w:p>
        </w:tc>
      </w:tr>
      <w:tr w:rsidR="00E676CE" w:rsidRPr="0031227C" w14:paraId="6C47BA00" w14:textId="77777777" w:rsidTr="00F10C12">
        <w:trPr>
          <w:trHeight w:val="405"/>
        </w:trPr>
        <w:tc>
          <w:tcPr>
            <w:tcW w:w="2819" w:type="dxa"/>
            <w:vMerge/>
            <w:shd w:val="clear" w:color="auto" w:fill="D9D9D9"/>
            <w:vAlign w:val="center"/>
          </w:tcPr>
          <w:p w14:paraId="3E287F01" w14:textId="77777777" w:rsidR="00E676CE" w:rsidRPr="0031227C" w:rsidRDefault="00E676CE" w:rsidP="00F10C12">
            <w:pPr>
              <w:rPr>
                <w:rFonts w:ascii="Verdana" w:hAnsi="Verdana" w:cs="Arial"/>
                <w:b/>
                <w:smallCaps/>
                <w:sz w:val="20"/>
                <w:szCs w:val="20"/>
              </w:rPr>
            </w:pPr>
          </w:p>
        </w:tc>
        <w:tc>
          <w:tcPr>
            <w:tcW w:w="3952" w:type="dxa"/>
            <w:shd w:val="clear" w:color="auto" w:fill="D9D9D9"/>
            <w:vAlign w:val="center"/>
          </w:tcPr>
          <w:p w14:paraId="329D0F1F" w14:textId="77777777" w:rsidR="00E676CE" w:rsidRPr="0031227C" w:rsidRDefault="00E676CE" w:rsidP="0019747F">
            <w:pPr>
              <w:rPr>
                <w:rFonts w:ascii="Verdana" w:hAnsi="Verdana" w:cs="Arial"/>
                <w:b/>
                <w:smallCaps/>
                <w:sz w:val="20"/>
                <w:szCs w:val="20"/>
              </w:rPr>
            </w:pPr>
            <w:r>
              <w:rPr>
                <w:rFonts w:ascii="Verdana" w:hAnsi="Verdana" w:cs="Arial"/>
                <w:b/>
                <w:smallCaps/>
                <w:sz w:val="20"/>
                <w:szCs w:val="20"/>
              </w:rPr>
              <w:t>PhD</w:t>
            </w:r>
            <w:r w:rsidRPr="0031227C">
              <w:rPr>
                <w:rFonts w:ascii="Verdana" w:hAnsi="Verdana" w:cs="Arial"/>
                <w:i/>
                <w:sz w:val="20"/>
                <w:szCs w:val="20"/>
              </w:rPr>
              <w:t xml:space="preserve"> </w:t>
            </w:r>
          </w:p>
        </w:tc>
        <w:tc>
          <w:tcPr>
            <w:tcW w:w="1751" w:type="dxa"/>
            <w:shd w:val="clear" w:color="auto" w:fill="FFFFFF"/>
            <w:vAlign w:val="center"/>
          </w:tcPr>
          <w:p w14:paraId="4E59F639" w14:textId="77777777" w:rsidR="00E676CE" w:rsidRPr="0031227C" w:rsidRDefault="00E676CE" w:rsidP="00F10C12">
            <w:pPr>
              <w:rPr>
                <w:rFonts w:ascii="Verdana" w:hAnsi="Verdana" w:cs="Arial"/>
                <w:b/>
                <w:smallCaps/>
                <w:sz w:val="20"/>
                <w:szCs w:val="20"/>
              </w:rPr>
            </w:pPr>
          </w:p>
        </w:tc>
      </w:tr>
    </w:tbl>
    <w:p w14:paraId="16B79547" w14:textId="77777777" w:rsidR="00E676CE" w:rsidRDefault="00E676CE" w:rsidP="00E676CE"/>
    <w:tbl>
      <w:tblPr>
        <w:tblpPr w:leftFromText="180" w:rightFromText="180" w:vertAnchor="text" w:horzAnchor="margin" w:tblpY="-39"/>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25"/>
      </w:tblGrid>
      <w:tr w:rsidR="00E676CE" w:rsidRPr="00FB6071" w14:paraId="74F9B137" w14:textId="77777777" w:rsidTr="00F10C12">
        <w:trPr>
          <w:trHeight w:val="284"/>
        </w:trPr>
        <w:tc>
          <w:tcPr>
            <w:tcW w:w="8525" w:type="dxa"/>
            <w:shd w:val="clear" w:color="auto" w:fill="D9D9D9"/>
            <w:vAlign w:val="center"/>
          </w:tcPr>
          <w:p w14:paraId="1BE68143" w14:textId="77777777" w:rsidR="00E676CE" w:rsidRPr="00FB6071" w:rsidRDefault="00E676CE" w:rsidP="00F10C12">
            <w:pPr>
              <w:rPr>
                <w:rFonts w:ascii="Verdana" w:hAnsi="Verdana" w:cs="Arial"/>
                <w:b/>
                <w:smallCaps/>
                <w:sz w:val="20"/>
                <w:szCs w:val="20"/>
              </w:rPr>
            </w:pPr>
            <w:r w:rsidRPr="00FB6071">
              <w:rPr>
                <w:rFonts w:ascii="Verdana" w:hAnsi="Verdana" w:cs="Arial"/>
                <w:b/>
                <w:smallCaps/>
                <w:sz w:val="20"/>
                <w:szCs w:val="20"/>
              </w:rPr>
              <w:t xml:space="preserve">Please list up to six publications which </w:t>
            </w:r>
            <w:smartTag w:uri="urn:schemas-microsoft-com:office:smarttags" w:element="stockticker">
              <w:r w:rsidRPr="00FB6071">
                <w:rPr>
                  <w:rFonts w:ascii="Verdana" w:hAnsi="Verdana" w:cs="Arial"/>
                  <w:b/>
                  <w:smallCaps/>
                  <w:sz w:val="20"/>
                  <w:szCs w:val="20"/>
                </w:rPr>
                <w:t>are</w:t>
              </w:r>
            </w:smartTag>
            <w:r w:rsidRPr="00FB6071">
              <w:rPr>
                <w:rFonts w:ascii="Verdana" w:hAnsi="Verdana" w:cs="Arial"/>
                <w:b/>
                <w:smallCaps/>
                <w:sz w:val="20"/>
                <w:szCs w:val="20"/>
              </w:rPr>
              <w:t xml:space="preserve"> of most relevance to this proposal. If there </w:t>
            </w:r>
            <w:smartTag w:uri="urn:schemas-microsoft-com:office:smarttags" w:element="stockticker">
              <w:r w:rsidRPr="00FB6071">
                <w:rPr>
                  <w:rFonts w:ascii="Verdana" w:hAnsi="Verdana" w:cs="Arial"/>
                  <w:b/>
                  <w:smallCaps/>
                  <w:sz w:val="20"/>
                  <w:szCs w:val="20"/>
                </w:rPr>
                <w:t>are</w:t>
              </w:r>
            </w:smartTag>
            <w:r w:rsidRPr="00FB6071">
              <w:rPr>
                <w:rFonts w:ascii="Verdana" w:hAnsi="Verdana" w:cs="Arial"/>
                <w:b/>
                <w:smallCaps/>
                <w:sz w:val="20"/>
                <w:szCs w:val="20"/>
              </w:rPr>
              <w:t xml:space="preserve"> no publications, please indicate the relevant professional Experience.</w:t>
            </w:r>
          </w:p>
        </w:tc>
      </w:tr>
      <w:tr w:rsidR="00E676CE" w:rsidRPr="00A43F6D" w14:paraId="5848155B" w14:textId="77777777" w:rsidTr="00F10C12">
        <w:trPr>
          <w:trHeight w:val="4267"/>
        </w:trPr>
        <w:tc>
          <w:tcPr>
            <w:tcW w:w="8525" w:type="dxa"/>
            <w:vAlign w:val="center"/>
          </w:tcPr>
          <w:p w14:paraId="2A108EEE" w14:textId="77777777" w:rsidR="00E676CE" w:rsidRPr="00A43F6D" w:rsidRDefault="00E676CE" w:rsidP="00F10C12">
            <w:pPr>
              <w:rPr>
                <w:rFonts w:ascii="Arial" w:hAnsi="Arial" w:cs="Arial"/>
                <w:b/>
                <w:smallCaps/>
                <w:sz w:val="20"/>
                <w:szCs w:val="20"/>
              </w:rPr>
            </w:pPr>
          </w:p>
        </w:tc>
      </w:tr>
    </w:tbl>
    <w:tbl>
      <w:tblPr>
        <w:tblpPr w:leftFromText="180" w:rightFromText="180" w:vertAnchor="text" w:horzAnchor="margin" w:tblpYSpec="cen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5703"/>
      </w:tblGrid>
      <w:tr w:rsidR="00E676CE" w:rsidRPr="0031227C" w14:paraId="1427BF8D" w14:textId="77777777" w:rsidTr="00E676CE">
        <w:trPr>
          <w:trHeight w:val="284"/>
        </w:trPr>
        <w:tc>
          <w:tcPr>
            <w:tcW w:w="8522" w:type="dxa"/>
            <w:gridSpan w:val="2"/>
            <w:shd w:val="clear" w:color="auto" w:fill="D9D9D9"/>
            <w:vAlign w:val="center"/>
          </w:tcPr>
          <w:p w14:paraId="6068162E" w14:textId="77777777" w:rsidR="00E676CE" w:rsidRPr="0031227C" w:rsidRDefault="00E676CE" w:rsidP="00E676CE">
            <w:pPr>
              <w:jc w:val="both"/>
              <w:rPr>
                <w:rFonts w:ascii="Verdana" w:hAnsi="Verdana" w:cs="Arial"/>
                <w:b/>
                <w:sz w:val="20"/>
                <w:szCs w:val="20"/>
              </w:rPr>
            </w:pPr>
            <w:r w:rsidRPr="0031227C">
              <w:rPr>
                <w:rFonts w:ascii="Verdana" w:hAnsi="Verdana" w:cs="Arial"/>
                <w:b/>
                <w:smallCaps/>
                <w:sz w:val="20"/>
                <w:szCs w:val="20"/>
              </w:rPr>
              <w:lastRenderedPageBreak/>
              <w:t xml:space="preserve">Nomination of </w:t>
            </w:r>
            <w:r>
              <w:rPr>
                <w:rFonts w:ascii="Verdana" w:hAnsi="Verdana" w:cs="Arial"/>
                <w:b/>
                <w:smallCaps/>
                <w:sz w:val="20"/>
                <w:szCs w:val="20"/>
              </w:rPr>
              <w:t>Second Supervisor</w:t>
            </w:r>
          </w:p>
        </w:tc>
      </w:tr>
      <w:tr w:rsidR="00E676CE" w:rsidRPr="0031227C" w14:paraId="4E659A77" w14:textId="77777777" w:rsidTr="00E676CE">
        <w:trPr>
          <w:trHeight w:val="567"/>
        </w:trPr>
        <w:tc>
          <w:tcPr>
            <w:tcW w:w="2819" w:type="dxa"/>
            <w:shd w:val="clear" w:color="auto" w:fill="D9D9D9"/>
            <w:vAlign w:val="center"/>
          </w:tcPr>
          <w:p w14:paraId="53EC39B8" w14:textId="77777777" w:rsidR="00E676CE" w:rsidRPr="0031227C" w:rsidRDefault="00E676CE" w:rsidP="00E676CE">
            <w:pPr>
              <w:jc w:val="both"/>
              <w:rPr>
                <w:rFonts w:ascii="Verdana" w:hAnsi="Verdana" w:cs="Arial"/>
                <w:b/>
                <w:smallCaps/>
                <w:sz w:val="20"/>
                <w:szCs w:val="20"/>
              </w:rPr>
            </w:pPr>
            <w:r w:rsidRPr="0031227C">
              <w:rPr>
                <w:rFonts w:ascii="Verdana" w:hAnsi="Verdana" w:cs="Arial"/>
                <w:b/>
                <w:smallCaps/>
                <w:sz w:val="20"/>
                <w:szCs w:val="20"/>
              </w:rPr>
              <w:t xml:space="preserve">Name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title</w:t>
            </w:r>
          </w:p>
        </w:tc>
        <w:tc>
          <w:tcPr>
            <w:tcW w:w="5703" w:type="dxa"/>
            <w:vAlign w:val="center"/>
          </w:tcPr>
          <w:p w14:paraId="286F3C36" w14:textId="77777777" w:rsidR="00E676CE" w:rsidRPr="0031227C" w:rsidRDefault="00E676CE" w:rsidP="00E676CE">
            <w:pPr>
              <w:rPr>
                <w:rFonts w:ascii="Verdana" w:hAnsi="Verdana" w:cs="Arial"/>
                <w:b/>
                <w:sz w:val="20"/>
                <w:szCs w:val="20"/>
              </w:rPr>
            </w:pPr>
          </w:p>
        </w:tc>
      </w:tr>
      <w:tr w:rsidR="00E676CE" w:rsidRPr="0031227C" w14:paraId="79660831" w14:textId="77777777" w:rsidTr="00E676CE">
        <w:trPr>
          <w:trHeight w:val="567"/>
        </w:trPr>
        <w:tc>
          <w:tcPr>
            <w:tcW w:w="2819" w:type="dxa"/>
            <w:shd w:val="clear" w:color="auto" w:fill="D9D9D9"/>
            <w:vAlign w:val="center"/>
          </w:tcPr>
          <w:p w14:paraId="2AE39F93" w14:textId="77777777" w:rsidR="00E676CE" w:rsidRPr="0031227C" w:rsidRDefault="00E676CE" w:rsidP="00E676CE">
            <w:pPr>
              <w:jc w:val="both"/>
              <w:rPr>
                <w:rFonts w:ascii="Verdana" w:hAnsi="Verdana" w:cs="Arial"/>
                <w:b/>
                <w:smallCaps/>
                <w:sz w:val="20"/>
                <w:szCs w:val="20"/>
              </w:rPr>
            </w:pPr>
            <w:r w:rsidRPr="0031227C">
              <w:rPr>
                <w:rFonts w:ascii="Verdana" w:hAnsi="Verdana" w:cs="Arial"/>
                <w:b/>
                <w:smallCaps/>
                <w:sz w:val="20"/>
                <w:szCs w:val="20"/>
              </w:rPr>
              <w:t>School</w:t>
            </w:r>
          </w:p>
        </w:tc>
        <w:tc>
          <w:tcPr>
            <w:tcW w:w="5703" w:type="dxa"/>
            <w:vAlign w:val="center"/>
          </w:tcPr>
          <w:p w14:paraId="796D83CB" w14:textId="77777777" w:rsidR="00E676CE" w:rsidRPr="0031227C" w:rsidRDefault="00E676CE" w:rsidP="00E676CE">
            <w:pPr>
              <w:rPr>
                <w:rFonts w:ascii="Verdana" w:hAnsi="Verdana" w:cs="Arial"/>
                <w:b/>
                <w:sz w:val="20"/>
                <w:szCs w:val="20"/>
              </w:rPr>
            </w:pPr>
          </w:p>
        </w:tc>
      </w:tr>
      <w:tr w:rsidR="00E676CE" w:rsidRPr="0031227C" w14:paraId="0EE95A4E" w14:textId="77777777" w:rsidTr="00E676CE">
        <w:trPr>
          <w:trHeight w:val="567"/>
        </w:trPr>
        <w:tc>
          <w:tcPr>
            <w:tcW w:w="2819" w:type="dxa"/>
            <w:shd w:val="clear" w:color="auto" w:fill="D9D9D9"/>
            <w:vAlign w:val="center"/>
          </w:tcPr>
          <w:p w14:paraId="5A552CF8" w14:textId="77777777" w:rsidR="00E676CE" w:rsidRPr="00FB6071" w:rsidRDefault="00E676CE" w:rsidP="00E676CE">
            <w:pPr>
              <w:rPr>
                <w:rFonts w:ascii="Verdana" w:hAnsi="Verdana" w:cs="Arial"/>
                <w:b/>
                <w:smallCaps/>
                <w:sz w:val="20"/>
                <w:szCs w:val="20"/>
              </w:rPr>
            </w:pPr>
            <w:r w:rsidRPr="00FB6071">
              <w:rPr>
                <w:rFonts w:ascii="Verdana" w:hAnsi="Verdana" w:cs="Arial"/>
                <w:b/>
                <w:smallCaps/>
                <w:sz w:val="20"/>
                <w:szCs w:val="20"/>
              </w:rPr>
              <w:t xml:space="preserve">Current position, Department </w:t>
            </w:r>
            <w:smartTag w:uri="urn:schemas-microsoft-com:office:smarttags" w:element="stockticker">
              <w:r w:rsidRPr="00FB6071">
                <w:rPr>
                  <w:rFonts w:ascii="Verdana" w:hAnsi="Verdana" w:cs="Arial"/>
                  <w:b/>
                  <w:smallCaps/>
                  <w:sz w:val="20"/>
                  <w:szCs w:val="20"/>
                </w:rPr>
                <w:t>and</w:t>
              </w:r>
            </w:smartTag>
            <w:r w:rsidRPr="00FB6071">
              <w:rPr>
                <w:rFonts w:ascii="Verdana" w:hAnsi="Verdana" w:cs="Arial"/>
                <w:b/>
                <w:smallCaps/>
                <w:sz w:val="20"/>
                <w:szCs w:val="20"/>
              </w:rPr>
              <w:t xml:space="preserve"> Institution</w:t>
            </w:r>
          </w:p>
        </w:tc>
        <w:tc>
          <w:tcPr>
            <w:tcW w:w="5703" w:type="dxa"/>
            <w:vAlign w:val="center"/>
          </w:tcPr>
          <w:p w14:paraId="10AB18F6" w14:textId="77777777" w:rsidR="00E676CE" w:rsidRPr="0031227C" w:rsidRDefault="00E676CE" w:rsidP="00E676CE">
            <w:pPr>
              <w:rPr>
                <w:rFonts w:ascii="Verdana" w:hAnsi="Verdana" w:cs="Arial"/>
                <w:b/>
                <w:sz w:val="20"/>
                <w:szCs w:val="20"/>
              </w:rPr>
            </w:pPr>
          </w:p>
        </w:tc>
      </w:tr>
      <w:tr w:rsidR="00E676CE" w:rsidRPr="0031227C" w14:paraId="0C216711" w14:textId="77777777" w:rsidTr="00E676CE">
        <w:trPr>
          <w:trHeight w:val="567"/>
        </w:trPr>
        <w:tc>
          <w:tcPr>
            <w:tcW w:w="2819" w:type="dxa"/>
            <w:shd w:val="clear" w:color="auto" w:fill="D9D9D9"/>
            <w:vAlign w:val="center"/>
          </w:tcPr>
          <w:p w14:paraId="293A1A02" w14:textId="77777777" w:rsidR="00E676CE" w:rsidRPr="00FB6071" w:rsidRDefault="00E676CE" w:rsidP="00E676CE">
            <w:pPr>
              <w:rPr>
                <w:rFonts w:ascii="Verdana" w:hAnsi="Verdana" w:cs="Arial"/>
                <w:b/>
                <w:smallCaps/>
                <w:sz w:val="20"/>
                <w:szCs w:val="20"/>
              </w:rPr>
            </w:pPr>
            <w:r w:rsidRPr="00FB6071">
              <w:rPr>
                <w:rFonts w:ascii="Verdana" w:hAnsi="Verdana" w:cs="Arial"/>
                <w:b/>
                <w:smallCaps/>
                <w:sz w:val="20"/>
                <w:szCs w:val="20"/>
              </w:rPr>
              <w:t>Previous posts held</w:t>
            </w:r>
          </w:p>
        </w:tc>
        <w:tc>
          <w:tcPr>
            <w:tcW w:w="5703" w:type="dxa"/>
            <w:vAlign w:val="center"/>
          </w:tcPr>
          <w:p w14:paraId="350496FE" w14:textId="77777777" w:rsidR="00E676CE" w:rsidRPr="0031227C" w:rsidRDefault="00E676CE" w:rsidP="00E676CE">
            <w:pPr>
              <w:rPr>
                <w:rFonts w:ascii="Verdana" w:hAnsi="Verdana" w:cs="Arial"/>
                <w:b/>
                <w:sz w:val="20"/>
                <w:szCs w:val="20"/>
              </w:rPr>
            </w:pPr>
          </w:p>
        </w:tc>
      </w:tr>
      <w:tr w:rsidR="00E676CE" w:rsidRPr="0031227C" w14:paraId="29E58968" w14:textId="77777777" w:rsidTr="00E676CE">
        <w:trPr>
          <w:trHeight w:val="567"/>
        </w:trPr>
        <w:tc>
          <w:tcPr>
            <w:tcW w:w="2819" w:type="dxa"/>
            <w:shd w:val="clear" w:color="auto" w:fill="D9D9D9"/>
            <w:vAlign w:val="center"/>
          </w:tcPr>
          <w:p w14:paraId="787BB404" w14:textId="77777777" w:rsidR="00E676CE" w:rsidRPr="0031227C" w:rsidRDefault="00E676CE" w:rsidP="00E676CE">
            <w:pPr>
              <w:rPr>
                <w:rFonts w:ascii="Verdana" w:hAnsi="Verdana" w:cs="Arial"/>
                <w:smallCaps/>
                <w:sz w:val="20"/>
                <w:szCs w:val="20"/>
              </w:rPr>
            </w:pPr>
            <w:r w:rsidRPr="0031227C">
              <w:rPr>
                <w:rFonts w:ascii="Verdana" w:hAnsi="Verdana" w:cs="Arial"/>
                <w:b/>
                <w:smallCaps/>
                <w:sz w:val="20"/>
                <w:szCs w:val="20"/>
              </w:rPr>
              <w:t xml:space="preserve">Email address </w:t>
            </w:r>
          </w:p>
        </w:tc>
        <w:tc>
          <w:tcPr>
            <w:tcW w:w="5703" w:type="dxa"/>
            <w:vAlign w:val="center"/>
          </w:tcPr>
          <w:p w14:paraId="3CB5EA2D" w14:textId="77777777" w:rsidR="00E676CE" w:rsidRPr="0031227C" w:rsidRDefault="00E676CE" w:rsidP="00E676CE">
            <w:pPr>
              <w:rPr>
                <w:rFonts w:ascii="Verdana" w:hAnsi="Verdana" w:cs="Arial"/>
                <w:b/>
                <w:sz w:val="20"/>
                <w:szCs w:val="20"/>
              </w:rPr>
            </w:pPr>
          </w:p>
        </w:tc>
      </w:tr>
      <w:tr w:rsidR="00E676CE" w:rsidRPr="0031227C" w14:paraId="2CE9BE76" w14:textId="77777777" w:rsidTr="00E676CE">
        <w:trPr>
          <w:trHeight w:val="567"/>
        </w:trPr>
        <w:tc>
          <w:tcPr>
            <w:tcW w:w="2819" w:type="dxa"/>
            <w:shd w:val="clear" w:color="auto" w:fill="D9D9D9"/>
            <w:vAlign w:val="center"/>
          </w:tcPr>
          <w:p w14:paraId="65D51214" w14:textId="77777777" w:rsidR="00E676CE" w:rsidRPr="0031227C" w:rsidRDefault="00E676CE" w:rsidP="00E676CE">
            <w:pPr>
              <w:rPr>
                <w:rFonts w:ascii="Verdana" w:hAnsi="Verdana" w:cs="Arial"/>
                <w:b/>
                <w:smallCaps/>
                <w:sz w:val="20"/>
                <w:szCs w:val="20"/>
              </w:rPr>
            </w:pPr>
            <w:r w:rsidRPr="00FB6071">
              <w:rPr>
                <w:rFonts w:ascii="Verdana" w:hAnsi="Verdana" w:cs="Arial"/>
                <w:b/>
                <w:smallCaps/>
                <w:sz w:val="20"/>
                <w:szCs w:val="20"/>
              </w:rPr>
              <w:t>Qualifications</w:t>
            </w:r>
          </w:p>
        </w:tc>
        <w:tc>
          <w:tcPr>
            <w:tcW w:w="5703" w:type="dxa"/>
            <w:vAlign w:val="center"/>
          </w:tcPr>
          <w:p w14:paraId="3A23650E" w14:textId="77777777" w:rsidR="00E676CE" w:rsidRDefault="00E676CE" w:rsidP="00E676CE">
            <w:pPr>
              <w:rPr>
                <w:rFonts w:ascii="Verdana" w:hAnsi="Verdana" w:cs="Arial"/>
                <w:b/>
                <w:sz w:val="20"/>
                <w:szCs w:val="20"/>
              </w:rPr>
            </w:pPr>
          </w:p>
          <w:p w14:paraId="7AE8911D" w14:textId="77777777" w:rsidR="00E676CE" w:rsidRDefault="00E676CE" w:rsidP="00E676CE">
            <w:pPr>
              <w:rPr>
                <w:rFonts w:ascii="Verdana" w:hAnsi="Verdana" w:cs="Arial"/>
                <w:b/>
                <w:sz w:val="20"/>
                <w:szCs w:val="20"/>
              </w:rPr>
            </w:pPr>
          </w:p>
          <w:p w14:paraId="47140D3B" w14:textId="77777777" w:rsidR="00E676CE" w:rsidRDefault="00E676CE" w:rsidP="00E676CE">
            <w:pPr>
              <w:rPr>
                <w:rFonts w:ascii="Verdana" w:hAnsi="Verdana" w:cs="Arial"/>
                <w:b/>
                <w:sz w:val="20"/>
                <w:szCs w:val="20"/>
              </w:rPr>
            </w:pPr>
          </w:p>
          <w:p w14:paraId="674C6879" w14:textId="77777777" w:rsidR="00E676CE" w:rsidRDefault="00E676CE" w:rsidP="00E676CE">
            <w:pPr>
              <w:rPr>
                <w:rFonts w:ascii="Verdana" w:hAnsi="Verdana" w:cs="Arial"/>
                <w:b/>
                <w:sz w:val="20"/>
                <w:szCs w:val="20"/>
              </w:rPr>
            </w:pPr>
          </w:p>
          <w:p w14:paraId="7950D434" w14:textId="77777777" w:rsidR="00E676CE" w:rsidRPr="0031227C" w:rsidRDefault="00E676CE" w:rsidP="00E676CE">
            <w:pPr>
              <w:rPr>
                <w:rFonts w:ascii="Verdana" w:hAnsi="Verdana" w:cs="Arial"/>
                <w:b/>
                <w:sz w:val="20"/>
                <w:szCs w:val="20"/>
              </w:rPr>
            </w:pPr>
          </w:p>
        </w:tc>
      </w:tr>
      <w:tr w:rsidR="00E676CE" w:rsidRPr="0031227C" w14:paraId="7F0847CC" w14:textId="77777777" w:rsidTr="00E676CE">
        <w:trPr>
          <w:trHeight w:val="567"/>
        </w:trPr>
        <w:tc>
          <w:tcPr>
            <w:tcW w:w="2819" w:type="dxa"/>
            <w:shd w:val="clear" w:color="auto" w:fill="D9D9D9"/>
            <w:vAlign w:val="center"/>
          </w:tcPr>
          <w:p w14:paraId="1E3C7A2E" w14:textId="77777777" w:rsidR="00E676CE" w:rsidRPr="00FB6071" w:rsidRDefault="00E676CE" w:rsidP="00E676CE">
            <w:pPr>
              <w:rPr>
                <w:rFonts w:ascii="Verdana" w:hAnsi="Verdana" w:cs="Arial"/>
                <w:b/>
                <w:smallCaps/>
                <w:sz w:val="20"/>
                <w:szCs w:val="20"/>
              </w:rPr>
            </w:pPr>
            <w:r w:rsidRPr="00FB6071">
              <w:rPr>
                <w:rFonts w:ascii="Verdana" w:hAnsi="Verdana" w:cs="Arial"/>
                <w:b/>
                <w:smallCaps/>
                <w:sz w:val="20"/>
                <w:szCs w:val="20"/>
              </w:rPr>
              <w:t>Current research or professional practice</w:t>
            </w:r>
          </w:p>
        </w:tc>
        <w:tc>
          <w:tcPr>
            <w:tcW w:w="5703" w:type="dxa"/>
            <w:vAlign w:val="center"/>
          </w:tcPr>
          <w:p w14:paraId="1127EADD" w14:textId="77777777" w:rsidR="00E676CE" w:rsidRDefault="00E676CE" w:rsidP="00E676CE">
            <w:pPr>
              <w:rPr>
                <w:rFonts w:ascii="Verdana" w:hAnsi="Verdana" w:cs="Arial"/>
                <w:b/>
                <w:sz w:val="20"/>
                <w:szCs w:val="20"/>
              </w:rPr>
            </w:pPr>
          </w:p>
          <w:p w14:paraId="4369E3F2" w14:textId="77777777" w:rsidR="00E676CE" w:rsidRDefault="00E676CE" w:rsidP="00E676CE">
            <w:pPr>
              <w:rPr>
                <w:rFonts w:ascii="Verdana" w:hAnsi="Verdana" w:cs="Arial"/>
                <w:b/>
                <w:sz w:val="20"/>
                <w:szCs w:val="20"/>
              </w:rPr>
            </w:pPr>
          </w:p>
          <w:p w14:paraId="505A9594" w14:textId="77777777" w:rsidR="00E676CE" w:rsidRDefault="00E676CE" w:rsidP="00E676CE">
            <w:pPr>
              <w:rPr>
                <w:rFonts w:ascii="Verdana" w:hAnsi="Verdana" w:cs="Arial"/>
                <w:b/>
                <w:sz w:val="20"/>
                <w:szCs w:val="20"/>
              </w:rPr>
            </w:pPr>
          </w:p>
          <w:p w14:paraId="3E29205D" w14:textId="77777777" w:rsidR="00E676CE" w:rsidRDefault="00E676CE" w:rsidP="00E676CE">
            <w:pPr>
              <w:rPr>
                <w:rFonts w:ascii="Verdana" w:hAnsi="Verdana" w:cs="Arial"/>
                <w:b/>
                <w:sz w:val="20"/>
                <w:szCs w:val="20"/>
              </w:rPr>
            </w:pPr>
          </w:p>
          <w:p w14:paraId="4ACB6235" w14:textId="77777777" w:rsidR="00E676CE" w:rsidRDefault="00E676CE" w:rsidP="00E676CE">
            <w:pPr>
              <w:rPr>
                <w:rFonts w:ascii="Verdana" w:hAnsi="Verdana" w:cs="Arial"/>
                <w:b/>
                <w:sz w:val="20"/>
                <w:szCs w:val="20"/>
              </w:rPr>
            </w:pPr>
          </w:p>
          <w:p w14:paraId="77835D99" w14:textId="77777777" w:rsidR="00E676CE" w:rsidRDefault="00E676CE" w:rsidP="00E676CE">
            <w:pPr>
              <w:rPr>
                <w:rFonts w:ascii="Verdana" w:hAnsi="Verdana" w:cs="Arial"/>
                <w:b/>
                <w:sz w:val="20"/>
                <w:szCs w:val="20"/>
              </w:rPr>
            </w:pPr>
          </w:p>
          <w:p w14:paraId="05AAA854" w14:textId="77777777" w:rsidR="00E676CE" w:rsidRPr="0031227C" w:rsidRDefault="00E676CE" w:rsidP="00E676CE">
            <w:pPr>
              <w:rPr>
                <w:rFonts w:ascii="Verdana" w:hAnsi="Verdana" w:cs="Arial"/>
                <w:b/>
                <w:sz w:val="20"/>
                <w:szCs w:val="20"/>
              </w:rPr>
            </w:pPr>
          </w:p>
        </w:tc>
      </w:tr>
    </w:tbl>
    <w:p w14:paraId="7BB76088" w14:textId="77777777" w:rsidR="001C2010" w:rsidRDefault="001C2010" w:rsidP="001C2010"/>
    <w:p w14:paraId="44FF3253" w14:textId="77777777" w:rsidR="001C2010" w:rsidRDefault="001C2010" w:rsidP="001C2010"/>
    <w:tbl>
      <w:tblPr>
        <w:tblpPr w:leftFromText="180" w:rightFromText="180" w:vertAnchor="text" w:horzAnchor="margin" w:tblpY="-51"/>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71"/>
        <w:gridCol w:w="850"/>
        <w:gridCol w:w="904"/>
      </w:tblGrid>
      <w:tr w:rsidR="001C2010" w:rsidRPr="00A43F6D" w14:paraId="3B05C8E2" w14:textId="77777777" w:rsidTr="00AE7241">
        <w:trPr>
          <w:trHeight w:val="567"/>
        </w:trPr>
        <w:tc>
          <w:tcPr>
            <w:tcW w:w="6771" w:type="dxa"/>
            <w:shd w:val="clear" w:color="auto" w:fill="D9D9D9"/>
            <w:vAlign w:val="center"/>
          </w:tcPr>
          <w:p w14:paraId="0D3A69CE" w14:textId="77777777" w:rsidR="001C2010" w:rsidRDefault="001C2010" w:rsidP="00AE7241">
            <w:pPr>
              <w:rPr>
                <w:rFonts w:ascii="Verdana" w:hAnsi="Verdana" w:cs="Arial"/>
                <w:b/>
                <w:smallCaps/>
                <w:sz w:val="20"/>
                <w:szCs w:val="20"/>
              </w:rPr>
            </w:pPr>
            <w:r w:rsidRPr="00050945">
              <w:rPr>
                <w:rFonts w:ascii="Verdana" w:hAnsi="Verdana" w:cs="Arial"/>
                <w:b/>
                <w:smallCaps/>
                <w:sz w:val="20"/>
                <w:szCs w:val="20"/>
              </w:rPr>
              <w:t xml:space="preserve">Is the proposed supervisor currently </w:t>
            </w:r>
            <w:r>
              <w:rPr>
                <w:rFonts w:ascii="Verdana" w:hAnsi="Verdana" w:cs="Arial"/>
                <w:b/>
                <w:smallCaps/>
                <w:sz w:val="20"/>
                <w:szCs w:val="20"/>
              </w:rPr>
              <w:t xml:space="preserve">registered as a </w:t>
            </w:r>
            <w:r w:rsidRPr="00050945">
              <w:rPr>
                <w:rFonts w:ascii="Verdana" w:hAnsi="Verdana" w:cs="Arial"/>
                <w:b/>
                <w:smallCaps/>
                <w:sz w:val="20"/>
                <w:szCs w:val="20"/>
              </w:rPr>
              <w:t xml:space="preserve">student on a research degree programme at any HEI? </w:t>
            </w:r>
          </w:p>
          <w:p w14:paraId="14F9BA89" w14:textId="77777777" w:rsidR="001C2010" w:rsidRPr="00A12E25" w:rsidRDefault="00A12E25" w:rsidP="00A12E25">
            <w:pPr>
              <w:rPr>
                <w:rFonts w:ascii="Verdana" w:hAnsi="Verdana" w:cs="Arial"/>
                <w:smallCaps/>
                <w:sz w:val="20"/>
                <w:szCs w:val="20"/>
              </w:rPr>
            </w:pPr>
            <w:r>
              <w:rPr>
                <w:rFonts w:ascii="Verdana" w:hAnsi="Verdana" w:cs="Arial"/>
                <w:smallCaps/>
                <w:sz w:val="20"/>
                <w:szCs w:val="20"/>
              </w:rPr>
              <w:t>(Delete as Appropriate)</w:t>
            </w:r>
          </w:p>
        </w:tc>
        <w:tc>
          <w:tcPr>
            <w:tcW w:w="850" w:type="dxa"/>
            <w:shd w:val="clear" w:color="auto" w:fill="FFFFFF"/>
            <w:vAlign w:val="center"/>
          </w:tcPr>
          <w:p w14:paraId="4B75E42C" w14:textId="77777777" w:rsidR="001C2010" w:rsidRPr="00BD53C5" w:rsidRDefault="001C2010" w:rsidP="00AE7241">
            <w:pPr>
              <w:rPr>
                <w:rFonts w:ascii="Verdana" w:hAnsi="Verdana" w:cs="Arial"/>
                <w:b/>
                <w:sz w:val="20"/>
                <w:szCs w:val="20"/>
              </w:rPr>
            </w:pPr>
            <w:r w:rsidRPr="00050945">
              <w:rPr>
                <w:rFonts w:ascii="Verdana" w:hAnsi="Verdana" w:cs="Arial"/>
                <w:b/>
                <w:smallCaps/>
                <w:sz w:val="20"/>
                <w:szCs w:val="20"/>
              </w:rPr>
              <w:t>Yes</w:t>
            </w:r>
          </w:p>
        </w:tc>
        <w:tc>
          <w:tcPr>
            <w:tcW w:w="904" w:type="dxa"/>
            <w:shd w:val="clear" w:color="auto" w:fill="FFFFFF"/>
            <w:vAlign w:val="center"/>
          </w:tcPr>
          <w:p w14:paraId="04BF53FD" w14:textId="77777777" w:rsidR="001C2010" w:rsidRPr="00BD53C5" w:rsidRDefault="001C2010" w:rsidP="00AE7241">
            <w:pPr>
              <w:rPr>
                <w:rFonts w:ascii="Verdana" w:hAnsi="Verdana" w:cs="Arial"/>
                <w:b/>
                <w:sz w:val="20"/>
                <w:szCs w:val="20"/>
              </w:rPr>
            </w:pPr>
            <w:r>
              <w:rPr>
                <w:rFonts w:ascii="Verdana" w:hAnsi="Verdana" w:cs="Arial"/>
                <w:b/>
                <w:smallCaps/>
                <w:sz w:val="20"/>
                <w:szCs w:val="20"/>
              </w:rPr>
              <w:t>No</w:t>
            </w:r>
          </w:p>
        </w:tc>
      </w:tr>
    </w:tbl>
    <w:p w14:paraId="67F853E0" w14:textId="77777777" w:rsidR="001C2010" w:rsidRDefault="001C2010" w:rsidP="001C2010"/>
    <w:tbl>
      <w:tblPr>
        <w:tblpPr w:leftFromText="180" w:rightFromText="180" w:vertAnchor="text" w:horzAnchor="margin"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3952"/>
        <w:gridCol w:w="1751"/>
      </w:tblGrid>
      <w:tr w:rsidR="002662AD" w:rsidRPr="0031227C" w14:paraId="542D270B" w14:textId="77777777" w:rsidTr="006929EB">
        <w:trPr>
          <w:trHeight w:val="411"/>
        </w:trPr>
        <w:tc>
          <w:tcPr>
            <w:tcW w:w="2819" w:type="dxa"/>
            <w:vMerge w:val="restart"/>
            <w:shd w:val="clear" w:color="auto" w:fill="D9D9D9"/>
            <w:vAlign w:val="center"/>
          </w:tcPr>
          <w:p w14:paraId="3CB6A70B" w14:textId="77777777" w:rsidR="002662AD" w:rsidRPr="0031227C" w:rsidRDefault="001B294F" w:rsidP="003033EA">
            <w:pPr>
              <w:rPr>
                <w:rFonts w:ascii="Verdana" w:hAnsi="Verdana" w:cs="Arial"/>
                <w:b/>
                <w:smallCaps/>
                <w:sz w:val="20"/>
                <w:szCs w:val="20"/>
              </w:rPr>
            </w:pPr>
            <w:r>
              <w:rPr>
                <w:rFonts w:ascii="Verdana" w:hAnsi="Verdana" w:cs="Arial"/>
                <w:b/>
                <w:smallCaps/>
                <w:sz w:val="20"/>
                <w:szCs w:val="20"/>
              </w:rPr>
              <w:t xml:space="preserve">Number of </w:t>
            </w:r>
            <w:smartTag w:uri="urn:schemas-microsoft-com:office:smarttags" w:element="stockticker">
              <w:r w:rsidR="002662AD" w:rsidRPr="0031227C">
                <w:rPr>
                  <w:rFonts w:ascii="Verdana" w:hAnsi="Verdana" w:cs="Arial"/>
                  <w:b/>
                  <w:smallCaps/>
                  <w:sz w:val="20"/>
                  <w:szCs w:val="20"/>
                </w:rPr>
                <w:t>HEI</w:t>
              </w:r>
            </w:smartTag>
            <w:r w:rsidR="002662AD" w:rsidRPr="0031227C">
              <w:rPr>
                <w:rFonts w:ascii="Verdana" w:hAnsi="Verdana" w:cs="Arial"/>
                <w:b/>
                <w:smallCaps/>
                <w:sz w:val="20"/>
                <w:szCs w:val="20"/>
              </w:rPr>
              <w:t xml:space="preserve"> research degree students currently supervised </w:t>
            </w:r>
          </w:p>
        </w:tc>
        <w:tc>
          <w:tcPr>
            <w:tcW w:w="3952" w:type="dxa"/>
            <w:shd w:val="clear" w:color="auto" w:fill="D9D9D9"/>
            <w:vAlign w:val="center"/>
          </w:tcPr>
          <w:p w14:paraId="463335B3" w14:textId="77777777" w:rsidR="002662AD" w:rsidRPr="0031227C" w:rsidRDefault="002662AD" w:rsidP="00A458D4">
            <w:pPr>
              <w:rPr>
                <w:rFonts w:ascii="Verdana" w:hAnsi="Verdana" w:cs="Arial"/>
                <w:b/>
                <w:smallCaps/>
                <w:sz w:val="20"/>
                <w:szCs w:val="20"/>
              </w:rPr>
            </w:pPr>
            <w:r w:rsidRPr="0031227C">
              <w:rPr>
                <w:rFonts w:ascii="Verdana" w:hAnsi="Verdana" w:cs="Arial"/>
                <w:b/>
                <w:smallCaps/>
                <w:sz w:val="20"/>
                <w:szCs w:val="20"/>
              </w:rPr>
              <w:t>MPhil</w:t>
            </w:r>
          </w:p>
        </w:tc>
        <w:tc>
          <w:tcPr>
            <w:tcW w:w="1751" w:type="dxa"/>
            <w:shd w:val="clear" w:color="auto" w:fill="FFFFFF"/>
            <w:vAlign w:val="center"/>
          </w:tcPr>
          <w:p w14:paraId="359FF2AA" w14:textId="77777777" w:rsidR="002662AD" w:rsidRPr="0031227C" w:rsidRDefault="002662AD" w:rsidP="00A458D4">
            <w:pPr>
              <w:rPr>
                <w:rFonts w:ascii="Verdana" w:hAnsi="Verdana" w:cs="Arial"/>
                <w:b/>
                <w:smallCaps/>
                <w:sz w:val="20"/>
                <w:szCs w:val="20"/>
              </w:rPr>
            </w:pPr>
          </w:p>
        </w:tc>
      </w:tr>
      <w:tr w:rsidR="002662AD" w:rsidRPr="0031227C" w14:paraId="198EED8B" w14:textId="77777777" w:rsidTr="006929EB">
        <w:trPr>
          <w:trHeight w:val="405"/>
        </w:trPr>
        <w:tc>
          <w:tcPr>
            <w:tcW w:w="2819" w:type="dxa"/>
            <w:vMerge/>
            <w:shd w:val="clear" w:color="auto" w:fill="D9D9D9"/>
            <w:vAlign w:val="center"/>
          </w:tcPr>
          <w:p w14:paraId="633FAF2E" w14:textId="77777777" w:rsidR="002662AD" w:rsidRPr="0031227C" w:rsidRDefault="002662AD" w:rsidP="00A458D4">
            <w:pPr>
              <w:rPr>
                <w:rFonts w:ascii="Verdana" w:hAnsi="Verdana" w:cs="Arial"/>
                <w:b/>
                <w:smallCaps/>
                <w:sz w:val="20"/>
                <w:szCs w:val="20"/>
              </w:rPr>
            </w:pPr>
          </w:p>
        </w:tc>
        <w:tc>
          <w:tcPr>
            <w:tcW w:w="3952" w:type="dxa"/>
            <w:shd w:val="clear" w:color="auto" w:fill="D9D9D9"/>
            <w:vAlign w:val="center"/>
          </w:tcPr>
          <w:p w14:paraId="1D305DEA" w14:textId="77777777" w:rsidR="002662AD" w:rsidRPr="0031227C" w:rsidRDefault="002662AD" w:rsidP="00A458D4">
            <w:pPr>
              <w:rPr>
                <w:rFonts w:ascii="Verdana" w:hAnsi="Verdana" w:cs="Arial"/>
                <w:b/>
                <w:smallCaps/>
                <w:sz w:val="20"/>
                <w:szCs w:val="20"/>
              </w:rPr>
            </w:pPr>
            <w:r w:rsidRPr="0031227C">
              <w:rPr>
                <w:rFonts w:ascii="Verdana" w:hAnsi="Verdana" w:cs="Arial"/>
                <w:b/>
                <w:smallCaps/>
                <w:sz w:val="20"/>
                <w:szCs w:val="20"/>
              </w:rPr>
              <w:t>Professional Doctorate</w:t>
            </w:r>
          </w:p>
        </w:tc>
        <w:tc>
          <w:tcPr>
            <w:tcW w:w="1751" w:type="dxa"/>
            <w:shd w:val="clear" w:color="auto" w:fill="FFFFFF"/>
            <w:vAlign w:val="center"/>
          </w:tcPr>
          <w:p w14:paraId="638FAA8E" w14:textId="77777777" w:rsidR="002662AD" w:rsidRPr="0031227C" w:rsidRDefault="002662AD" w:rsidP="00A458D4">
            <w:pPr>
              <w:rPr>
                <w:rFonts w:ascii="Verdana" w:hAnsi="Verdana" w:cs="Arial"/>
                <w:b/>
                <w:smallCaps/>
                <w:sz w:val="20"/>
                <w:szCs w:val="20"/>
              </w:rPr>
            </w:pPr>
          </w:p>
        </w:tc>
      </w:tr>
      <w:tr w:rsidR="002662AD" w:rsidRPr="0031227C" w14:paraId="566E6880" w14:textId="77777777" w:rsidTr="006929EB">
        <w:trPr>
          <w:trHeight w:val="405"/>
        </w:trPr>
        <w:tc>
          <w:tcPr>
            <w:tcW w:w="2819" w:type="dxa"/>
            <w:vMerge/>
            <w:shd w:val="clear" w:color="auto" w:fill="D9D9D9"/>
            <w:vAlign w:val="center"/>
          </w:tcPr>
          <w:p w14:paraId="1B3BACD0" w14:textId="77777777" w:rsidR="002662AD" w:rsidRPr="0031227C" w:rsidRDefault="002662AD" w:rsidP="00A458D4">
            <w:pPr>
              <w:rPr>
                <w:rFonts w:ascii="Verdana" w:hAnsi="Verdana" w:cs="Arial"/>
                <w:b/>
                <w:smallCaps/>
                <w:sz w:val="20"/>
                <w:szCs w:val="20"/>
              </w:rPr>
            </w:pPr>
          </w:p>
        </w:tc>
        <w:tc>
          <w:tcPr>
            <w:tcW w:w="3952" w:type="dxa"/>
            <w:shd w:val="clear" w:color="auto" w:fill="D9D9D9"/>
            <w:vAlign w:val="center"/>
          </w:tcPr>
          <w:p w14:paraId="5B616DB2" w14:textId="77777777" w:rsidR="002662AD" w:rsidRPr="0031227C" w:rsidRDefault="002662AD" w:rsidP="0019747F">
            <w:pPr>
              <w:rPr>
                <w:rFonts w:ascii="Verdana" w:hAnsi="Verdana" w:cs="Arial"/>
                <w:b/>
                <w:smallCaps/>
                <w:sz w:val="20"/>
                <w:szCs w:val="20"/>
              </w:rPr>
            </w:pPr>
            <w:r>
              <w:rPr>
                <w:rFonts w:ascii="Verdana" w:hAnsi="Verdana" w:cs="Arial"/>
                <w:b/>
                <w:smallCaps/>
                <w:sz w:val="20"/>
                <w:szCs w:val="20"/>
              </w:rPr>
              <w:t>PhD</w:t>
            </w:r>
            <w:r w:rsidR="00247247" w:rsidRPr="0031227C">
              <w:rPr>
                <w:rFonts w:ascii="Verdana" w:hAnsi="Verdana" w:cs="Arial"/>
                <w:i/>
                <w:sz w:val="20"/>
                <w:szCs w:val="20"/>
              </w:rPr>
              <w:t xml:space="preserve"> </w:t>
            </w:r>
          </w:p>
        </w:tc>
        <w:tc>
          <w:tcPr>
            <w:tcW w:w="1751" w:type="dxa"/>
            <w:shd w:val="clear" w:color="auto" w:fill="FFFFFF"/>
            <w:vAlign w:val="center"/>
          </w:tcPr>
          <w:p w14:paraId="43BA201A" w14:textId="77777777" w:rsidR="002662AD" w:rsidRPr="0031227C" w:rsidRDefault="002662AD" w:rsidP="00A458D4">
            <w:pPr>
              <w:rPr>
                <w:rFonts w:ascii="Verdana" w:hAnsi="Verdana" w:cs="Arial"/>
                <w:b/>
                <w:smallCaps/>
                <w:sz w:val="20"/>
                <w:szCs w:val="20"/>
              </w:rPr>
            </w:pPr>
          </w:p>
        </w:tc>
      </w:tr>
      <w:tr w:rsidR="002662AD" w:rsidRPr="0031227C" w14:paraId="2DADF2AF" w14:textId="77777777" w:rsidTr="006929EB">
        <w:trPr>
          <w:trHeight w:val="405"/>
        </w:trPr>
        <w:tc>
          <w:tcPr>
            <w:tcW w:w="2819" w:type="dxa"/>
            <w:vMerge w:val="restart"/>
            <w:shd w:val="clear" w:color="auto" w:fill="D9D9D9"/>
            <w:vAlign w:val="center"/>
          </w:tcPr>
          <w:p w14:paraId="64ABD548" w14:textId="77777777" w:rsidR="002662AD" w:rsidRPr="0031227C" w:rsidRDefault="001B294F" w:rsidP="00A458D4">
            <w:pPr>
              <w:rPr>
                <w:rFonts w:ascii="Verdana" w:hAnsi="Verdana" w:cs="Arial"/>
                <w:b/>
                <w:smallCaps/>
                <w:sz w:val="20"/>
                <w:szCs w:val="20"/>
              </w:rPr>
            </w:pPr>
            <w:r>
              <w:rPr>
                <w:rFonts w:ascii="Verdana" w:hAnsi="Verdana" w:cs="Arial"/>
                <w:b/>
                <w:smallCaps/>
                <w:sz w:val="20"/>
                <w:szCs w:val="20"/>
              </w:rPr>
              <w:t xml:space="preserve">Number of </w:t>
            </w:r>
            <w:smartTag w:uri="urn:schemas-microsoft-com:office:smarttags" w:element="stockticker">
              <w:r w:rsidR="002662AD" w:rsidRPr="0031227C">
                <w:rPr>
                  <w:rFonts w:ascii="Verdana" w:hAnsi="Verdana" w:cs="Arial"/>
                  <w:b/>
                  <w:smallCaps/>
                  <w:sz w:val="20"/>
                  <w:szCs w:val="20"/>
                </w:rPr>
                <w:t>HEI</w:t>
              </w:r>
            </w:smartTag>
            <w:r w:rsidR="002662AD" w:rsidRPr="0031227C">
              <w:rPr>
                <w:rFonts w:ascii="Verdana" w:hAnsi="Verdana" w:cs="Arial"/>
                <w:b/>
                <w:smallCaps/>
                <w:sz w:val="20"/>
                <w:szCs w:val="20"/>
              </w:rPr>
              <w:t xml:space="preserve"> research degree students successfu</w:t>
            </w:r>
            <w:r w:rsidR="002662AD">
              <w:rPr>
                <w:rFonts w:ascii="Verdana" w:hAnsi="Verdana" w:cs="Arial"/>
                <w:b/>
                <w:smallCaps/>
                <w:sz w:val="20"/>
                <w:szCs w:val="20"/>
              </w:rPr>
              <w:t>lly supervised to completion</w:t>
            </w:r>
          </w:p>
        </w:tc>
        <w:tc>
          <w:tcPr>
            <w:tcW w:w="3952" w:type="dxa"/>
            <w:shd w:val="clear" w:color="auto" w:fill="D9D9D9"/>
            <w:vAlign w:val="center"/>
          </w:tcPr>
          <w:p w14:paraId="2F2222BE" w14:textId="77777777" w:rsidR="002662AD" w:rsidRPr="0031227C" w:rsidRDefault="002662AD" w:rsidP="00A458D4">
            <w:pPr>
              <w:rPr>
                <w:rFonts w:ascii="Verdana" w:hAnsi="Verdana" w:cs="Arial"/>
                <w:b/>
                <w:smallCaps/>
                <w:sz w:val="20"/>
                <w:szCs w:val="20"/>
              </w:rPr>
            </w:pPr>
            <w:r w:rsidRPr="0031227C">
              <w:rPr>
                <w:rFonts w:ascii="Verdana" w:hAnsi="Verdana" w:cs="Arial"/>
                <w:b/>
                <w:smallCaps/>
                <w:sz w:val="20"/>
                <w:szCs w:val="20"/>
              </w:rPr>
              <w:t>MPhil</w:t>
            </w:r>
          </w:p>
        </w:tc>
        <w:tc>
          <w:tcPr>
            <w:tcW w:w="1751" w:type="dxa"/>
            <w:shd w:val="clear" w:color="auto" w:fill="FFFFFF"/>
            <w:vAlign w:val="center"/>
          </w:tcPr>
          <w:p w14:paraId="4B9BA8F7" w14:textId="77777777" w:rsidR="002662AD" w:rsidRPr="0031227C" w:rsidRDefault="002662AD" w:rsidP="00A458D4">
            <w:pPr>
              <w:rPr>
                <w:rFonts w:ascii="Verdana" w:hAnsi="Verdana" w:cs="Arial"/>
                <w:b/>
                <w:smallCaps/>
                <w:sz w:val="20"/>
                <w:szCs w:val="20"/>
              </w:rPr>
            </w:pPr>
          </w:p>
        </w:tc>
      </w:tr>
      <w:tr w:rsidR="002662AD" w:rsidRPr="0031227C" w14:paraId="15DDB278" w14:textId="77777777" w:rsidTr="006929EB">
        <w:trPr>
          <w:trHeight w:val="405"/>
        </w:trPr>
        <w:tc>
          <w:tcPr>
            <w:tcW w:w="2819" w:type="dxa"/>
            <w:vMerge/>
            <w:shd w:val="clear" w:color="auto" w:fill="D9D9D9"/>
            <w:vAlign w:val="center"/>
          </w:tcPr>
          <w:p w14:paraId="0543ED15" w14:textId="77777777" w:rsidR="002662AD" w:rsidRPr="0031227C" w:rsidRDefault="002662AD" w:rsidP="00A458D4">
            <w:pPr>
              <w:rPr>
                <w:rFonts w:ascii="Verdana" w:hAnsi="Verdana" w:cs="Arial"/>
                <w:b/>
                <w:smallCaps/>
                <w:sz w:val="20"/>
                <w:szCs w:val="20"/>
              </w:rPr>
            </w:pPr>
          </w:p>
        </w:tc>
        <w:tc>
          <w:tcPr>
            <w:tcW w:w="3952" w:type="dxa"/>
            <w:shd w:val="clear" w:color="auto" w:fill="D9D9D9"/>
            <w:vAlign w:val="center"/>
          </w:tcPr>
          <w:p w14:paraId="19EAF960" w14:textId="77777777" w:rsidR="002662AD" w:rsidRPr="0031227C" w:rsidRDefault="002662AD" w:rsidP="00A458D4">
            <w:pPr>
              <w:rPr>
                <w:rFonts w:ascii="Verdana" w:hAnsi="Verdana" w:cs="Arial"/>
                <w:b/>
                <w:smallCaps/>
                <w:sz w:val="20"/>
                <w:szCs w:val="20"/>
              </w:rPr>
            </w:pPr>
            <w:r w:rsidRPr="0031227C">
              <w:rPr>
                <w:rFonts w:ascii="Verdana" w:hAnsi="Verdana" w:cs="Arial"/>
                <w:b/>
                <w:smallCaps/>
                <w:sz w:val="20"/>
                <w:szCs w:val="20"/>
              </w:rPr>
              <w:t>Professional Doctorate</w:t>
            </w:r>
          </w:p>
        </w:tc>
        <w:tc>
          <w:tcPr>
            <w:tcW w:w="1751" w:type="dxa"/>
            <w:shd w:val="clear" w:color="auto" w:fill="FFFFFF"/>
            <w:vAlign w:val="center"/>
          </w:tcPr>
          <w:p w14:paraId="666D9AEF" w14:textId="77777777" w:rsidR="002662AD" w:rsidRPr="0031227C" w:rsidRDefault="002662AD" w:rsidP="00A458D4">
            <w:pPr>
              <w:rPr>
                <w:rFonts w:ascii="Verdana" w:hAnsi="Verdana" w:cs="Arial"/>
                <w:b/>
                <w:smallCaps/>
                <w:sz w:val="20"/>
                <w:szCs w:val="20"/>
              </w:rPr>
            </w:pPr>
          </w:p>
        </w:tc>
      </w:tr>
      <w:tr w:rsidR="002662AD" w:rsidRPr="0031227C" w14:paraId="075E6BDE" w14:textId="77777777" w:rsidTr="006929EB">
        <w:trPr>
          <w:trHeight w:val="405"/>
        </w:trPr>
        <w:tc>
          <w:tcPr>
            <w:tcW w:w="2819" w:type="dxa"/>
            <w:vMerge/>
            <w:shd w:val="clear" w:color="auto" w:fill="D9D9D9"/>
            <w:vAlign w:val="center"/>
          </w:tcPr>
          <w:p w14:paraId="751471CB" w14:textId="77777777" w:rsidR="002662AD" w:rsidRPr="0031227C" w:rsidRDefault="002662AD" w:rsidP="00A458D4">
            <w:pPr>
              <w:rPr>
                <w:rFonts w:ascii="Verdana" w:hAnsi="Verdana" w:cs="Arial"/>
                <w:b/>
                <w:smallCaps/>
                <w:sz w:val="20"/>
                <w:szCs w:val="20"/>
              </w:rPr>
            </w:pPr>
          </w:p>
        </w:tc>
        <w:tc>
          <w:tcPr>
            <w:tcW w:w="3952" w:type="dxa"/>
            <w:shd w:val="clear" w:color="auto" w:fill="D9D9D9"/>
            <w:vAlign w:val="center"/>
          </w:tcPr>
          <w:p w14:paraId="2C5E6E89" w14:textId="77777777" w:rsidR="002662AD" w:rsidRPr="0031227C" w:rsidRDefault="002662AD" w:rsidP="0019747F">
            <w:pPr>
              <w:rPr>
                <w:rFonts w:ascii="Verdana" w:hAnsi="Verdana" w:cs="Arial"/>
                <w:b/>
                <w:smallCaps/>
                <w:sz w:val="20"/>
                <w:szCs w:val="20"/>
              </w:rPr>
            </w:pPr>
            <w:r>
              <w:rPr>
                <w:rFonts w:ascii="Verdana" w:hAnsi="Verdana" w:cs="Arial"/>
                <w:b/>
                <w:smallCaps/>
                <w:sz w:val="20"/>
                <w:szCs w:val="20"/>
              </w:rPr>
              <w:t>PhD</w:t>
            </w:r>
            <w:r w:rsidR="00247247" w:rsidRPr="0031227C">
              <w:rPr>
                <w:rFonts w:ascii="Verdana" w:hAnsi="Verdana" w:cs="Arial"/>
                <w:i/>
                <w:sz w:val="20"/>
                <w:szCs w:val="20"/>
              </w:rPr>
              <w:t xml:space="preserve"> </w:t>
            </w:r>
          </w:p>
        </w:tc>
        <w:tc>
          <w:tcPr>
            <w:tcW w:w="1751" w:type="dxa"/>
            <w:shd w:val="clear" w:color="auto" w:fill="FFFFFF"/>
            <w:vAlign w:val="center"/>
          </w:tcPr>
          <w:p w14:paraId="3DC345ED" w14:textId="77777777" w:rsidR="002662AD" w:rsidRPr="0031227C" w:rsidRDefault="002662AD" w:rsidP="00A458D4">
            <w:pPr>
              <w:rPr>
                <w:rFonts w:ascii="Verdana" w:hAnsi="Verdana" w:cs="Arial"/>
                <w:b/>
                <w:smallCaps/>
                <w:sz w:val="20"/>
                <w:szCs w:val="20"/>
              </w:rPr>
            </w:pPr>
          </w:p>
        </w:tc>
      </w:tr>
    </w:tbl>
    <w:p w14:paraId="4C5CE429" w14:textId="77777777" w:rsidR="002662AD" w:rsidRDefault="002662AD" w:rsidP="001C2010"/>
    <w:tbl>
      <w:tblPr>
        <w:tblpPr w:leftFromText="180" w:rightFromText="180" w:vertAnchor="text" w:horzAnchor="margin" w:tblpY="-39"/>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25"/>
      </w:tblGrid>
      <w:tr w:rsidR="00460859" w:rsidRPr="00FB6071" w14:paraId="6A480DF9" w14:textId="77777777" w:rsidTr="00460859">
        <w:trPr>
          <w:trHeight w:val="284"/>
        </w:trPr>
        <w:tc>
          <w:tcPr>
            <w:tcW w:w="8525" w:type="dxa"/>
            <w:shd w:val="clear" w:color="auto" w:fill="D9D9D9"/>
            <w:vAlign w:val="center"/>
          </w:tcPr>
          <w:p w14:paraId="22A9E1CC" w14:textId="77777777" w:rsidR="00460859" w:rsidRPr="00FB6071" w:rsidRDefault="00460859" w:rsidP="00460859">
            <w:pPr>
              <w:rPr>
                <w:rFonts w:ascii="Verdana" w:hAnsi="Verdana" w:cs="Arial"/>
                <w:b/>
                <w:smallCaps/>
                <w:sz w:val="20"/>
                <w:szCs w:val="20"/>
              </w:rPr>
            </w:pPr>
            <w:r w:rsidRPr="00FB6071">
              <w:rPr>
                <w:rFonts w:ascii="Verdana" w:hAnsi="Verdana" w:cs="Arial"/>
                <w:b/>
                <w:smallCaps/>
                <w:sz w:val="20"/>
                <w:szCs w:val="20"/>
              </w:rPr>
              <w:t xml:space="preserve">Please list up to six publications which </w:t>
            </w:r>
            <w:smartTag w:uri="urn:schemas-microsoft-com:office:smarttags" w:element="stockticker">
              <w:r w:rsidRPr="00FB6071">
                <w:rPr>
                  <w:rFonts w:ascii="Verdana" w:hAnsi="Verdana" w:cs="Arial"/>
                  <w:b/>
                  <w:smallCaps/>
                  <w:sz w:val="20"/>
                  <w:szCs w:val="20"/>
                </w:rPr>
                <w:t>are</w:t>
              </w:r>
            </w:smartTag>
            <w:r w:rsidRPr="00FB6071">
              <w:rPr>
                <w:rFonts w:ascii="Verdana" w:hAnsi="Verdana" w:cs="Arial"/>
                <w:b/>
                <w:smallCaps/>
                <w:sz w:val="20"/>
                <w:szCs w:val="20"/>
              </w:rPr>
              <w:t xml:space="preserve"> of most relevance to this proposal. If there </w:t>
            </w:r>
            <w:smartTag w:uri="urn:schemas-microsoft-com:office:smarttags" w:element="stockticker">
              <w:r w:rsidRPr="00FB6071">
                <w:rPr>
                  <w:rFonts w:ascii="Verdana" w:hAnsi="Verdana" w:cs="Arial"/>
                  <w:b/>
                  <w:smallCaps/>
                  <w:sz w:val="20"/>
                  <w:szCs w:val="20"/>
                </w:rPr>
                <w:t>are</w:t>
              </w:r>
            </w:smartTag>
            <w:r w:rsidRPr="00FB6071">
              <w:rPr>
                <w:rFonts w:ascii="Verdana" w:hAnsi="Verdana" w:cs="Arial"/>
                <w:b/>
                <w:smallCaps/>
                <w:sz w:val="20"/>
                <w:szCs w:val="20"/>
              </w:rPr>
              <w:t xml:space="preserve"> no publications, please indicate the relevant professional Experience.</w:t>
            </w:r>
          </w:p>
        </w:tc>
      </w:tr>
      <w:tr w:rsidR="00E676CE" w:rsidRPr="00A43F6D" w14:paraId="48003207" w14:textId="77777777" w:rsidTr="00F10C12">
        <w:trPr>
          <w:trHeight w:val="4267"/>
        </w:trPr>
        <w:tc>
          <w:tcPr>
            <w:tcW w:w="8525" w:type="dxa"/>
            <w:vAlign w:val="center"/>
          </w:tcPr>
          <w:p w14:paraId="694CF281" w14:textId="77777777" w:rsidR="00E676CE" w:rsidRPr="00A43F6D" w:rsidRDefault="00E676CE" w:rsidP="00460859">
            <w:pPr>
              <w:rPr>
                <w:rFonts w:ascii="Arial" w:hAnsi="Arial" w:cs="Arial"/>
                <w:b/>
                <w:smallCaps/>
                <w:sz w:val="20"/>
                <w:szCs w:val="20"/>
              </w:rPr>
            </w:pPr>
          </w:p>
        </w:tc>
      </w:tr>
    </w:tbl>
    <w:p w14:paraId="4A8C175A" w14:textId="77777777" w:rsidR="002662AD" w:rsidRPr="00460859" w:rsidRDefault="002662AD" w:rsidP="001C2010">
      <w:pPr>
        <w:rPr>
          <w:sz w:val="12"/>
        </w:rPr>
      </w:pPr>
    </w:p>
    <w:p w14:paraId="7B68A53E" w14:textId="77777777" w:rsidR="001C2010" w:rsidRDefault="001C2010" w:rsidP="001C2010"/>
    <w:p w14:paraId="78983BA6" w14:textId="77777777" w:rsidR="00E676CE" w:rsidRDefault="00E676CE" w:rsidP="001C2010"/>
    <w:p w14:paraId="03354086" w14:textId="77777777" w:rsidR="00E676CE" w:rsidRDefault="00E676CE" w:rsidP="001C2010"/>
    <w:p w14:paraId="2CF919D7" w14:textId="77777777" w:rsidR="00E676CE" w:rsidRDefault="00E676CE" w:rsidP="001C2010"/>
    <w:p w14:paraId="6B6119AF" w14:textId="77777777" w:rsidR="00E676CE" w:rsidRDefault="00E676CE" w:rsidP="001C2010"/>
    <w:p w14:paraId="0723317C" w14:textId="77777777" w:rsidR="00E676CE" w:rsidRDefault="00E676CE" w:rsidP="001C2010"/>
    <w:p w14:paraId="6C2E0C87" w14:textId="77777777" w:rsidR="00E676CE" w:rsidRDefault="00E676CE" w:rsidP="001C201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5703"/>
      </w:tblGrid>
      <w:tr w:rsidR="001C2010" w:rsidRPr="0031227C" w14:paraId="47DFBE5B" w14:textId="77777777" w:rsidTr="00AE7241">
        <w:trPr>
          <w:trHeight w:val="284"/>
        </w:trPr>
        <w:tc>
          <w:tcPr>
            <w:tcW w:w="8522" w:type="dxa"/>
            <w:gridSpan w:val="2"/>
            <w:shd w:val="clear" w:color="auto" w:fill="D9D9D9"/>
            <w:vAlign w:val="center"/>
          </w:tcPr>
          <w:p w14:paraId="3DA396DF" w14:textId="77777777" w:rsidR="001C2010" w:rsidRPr="0031227C" w:rsidRDefault="001C2010" w:rsidP="001C2010">
            <w:pPr>
              <w:jc w:val="both"/>
              <w:rPr>
                <w:rFonts w:ascii="Verdana" w:hAnsi="Verdana" w:cs="Arial"/>
                <w:b/>
                <w:sz w:val="20"/>
                <w:szCs w:val="20"/>
              </w:rPr>
            </w:pPr>
            <w:r w:rsidRPr="0031227C">
              <w:rPr>
                <w:rFonts w:ascii="Verdana" w:hAnsi="Verdana" w:cs="Arial"/>
                <w:b/>
                <w:smallCaps/>
                <w:sz w:val="20"/>
                <w:szCs w:val="20"/>
              </w:rPr>
              <w:t xml:space="preserve">Nomination of </w:t>
            </w:r>
            <w:r>
              <w:rPr>
                <w:rFonts w:ascii="Verdana" w:hAnsi="Verdana" w:cs="Arial"/>
                <w:b/>
                <w:smallCaps/>
                <w:sz w:val="20"/>
                <w:szCs w:val="20"/>
              </w:rPr>
              <w:t>Third Supervisor (if applicable)</w:t>
            </w:r>
          </w:p>
        </w:tc>
      </w:tr>
      <w:tr w:rsidR="001C2010" w:rsidRPr="0031227C" w14:paraId="19918DC5" w14:textId="77777777" w:rsidTr="00AE7241">
        <w:trPr>
          <w:trHeight w:val="567"/>
        </w:trPr>
        <w:tc>
          <w:tcPr>
            <w:tcW w:w="2819" w:type="dxa"/>
            <w:shd w:val="clear" w:color="auto" w:fill="D9D9D9"/>
            <w:vAlign w:val="center"/>
          </w:tcPr>
          <w:p w14:paraId="6D967EA0" w14:textId="77777777" w:rsidR="001C2010" w:rsidRPr="0031227C" w:rsidRDefault="001C2010" w:rsidP="00AE7241">
            <w:pPr>
              <w:jc w:val="both"/>
              <w:rPr>
                <w:rFonts w:ascii="Verdana" w:hAnsi="Verdana" w:cs="Arial"/>
                <w:b/>
                <w:smallCaps/>
                <w:sz w:val="20"/>
                <w:szCs w:val="20"/>
              </w:rPr>
            </w:pPr>
            <w:r w:rsidRPr="0031227C">
              <w:rPr>
                <w:rFonts w:ascii="Verdana" w:hAnsi="Verdana" w:cs="Arial"/>
                <w:b/>
                <w:smallCaps/>
                <w:sz w:val="20"/>
                <w:szCs w:val="20"/>
              </w:rPr>
              <w:t xml:space="preserve">Name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title</w:t>
            </w:r>
          </w:p>
        </w:tc>
        <w:tc>
          <w:tcPr>
            <w:tcW w:w="5703" w:type="dxa"/>
            <w:vAlign w:val="center"/>
          </w:tcPr>
          <w:p w14:paraId="4184AA99" w14:textId="77777777" w:rsidR="001C2010" w:rsidRPr="0031227C" w:rsidRDefault="001C2010" w:rsidP="00AE7241">
            <w:pPr>
              <w:rPr>
                <w:rFonts w:ascii="Verdana" w:hAnsi="Verdana" w:cs="Arial"/>
                <w:b/>
                <w:sz w:val="20"/>
                <w:szCs w:val="20"/>
              </w:rPr>
            </w:pPr>
          </w:p>
        </w:tc>
      </w:tr>
      <w:tr w:rsidR="001C2010" w:rsidRPr="0031227C" w14:paraId="1CAF768C" w14:textId="77777777" w:rsidTr="00AE7241">
        <w:trPr>
          <w:trHeight w:val="567"/>
        </w:trPr>
        <w:tc>
          <w:tcPr>
            <w:tcW w:w="2819" w:type="dxa"/>
            <w:shd w:val="clear" w:color="auto" w:fill="D9D9D9"/>
            <w:vAlign w:val="center"/>
          </w:tcPr>
          <w:p w14:paraId="7FF87E67" w14:textId="77777777" w:rsidR="001C2010" w:rsidRPr="0031227C" w:rsidRDefault="001C2010" w:rsidP="00AE7241">
            <w:pPr>
              <w:jc w:val="both"/>
              <w:rPr>
                <w:rFonts w:ascii="Verdana" w:hAnsi="Verdana" w:cs="Arial"/>
                <w:b/>
                <w:smallCaps/>
                <w:sz w:val="20"/>
                <w:szCs w:val="20"/>
              </w:rPr>
            </w:pPr>
            <w:r w:rsidRPr="0031227C">
              <w:rPr>
                <w:rFonts w:ascii="Verdana" w:hAnsi="Verdana" w:cs="Arial"/>
                <w:b/>
                <w:smallCaps/>
                <w:sz w:val="20"/>
                <w:szCs w:val="20"/>
              </w:rPr>
              <w:t>School</w:t>
            </w:r>
          </w:p>
        </w:tc>
        <w:tc>
          <w:tcPr>
            <w:tcW w:w="5703" w:type="dxa"/>
            <w:vAlign w:val="center"/>
          </w:tcPr>
          <w:p w14:paraId="7B162C53" w14:textId="77777777" w:rsidR="001C2010" w:rsidRPr="0031227C" w:rsidRDefault="001C2010" w:rsidP="00AE7241">
            <w:pPr>
              <w:rPr>
                <w:rFonts w:ascii="Verdana" w:hAnsi="Verdana" w:cs="Arial"/>
                <w:b/>
                <w:sz w:val="20"/>
                <w:szCs w:val="20"/>
              </w:rPr>
            </w:pPr>
          </w:p>
        </w:tc>
      </w:tr>
      <w:tr w:rsidR="001C2010" w:rsidRPr="0031227C" w14:paraId="341376D8" w14:textId="77777777" w:rsidTr="00AE7241">
        <w:trPr>
          <w:trHeight w:val="567"/>
        </w:trPr>
        <w:tc>
          <w:tcPr>
            <w:tcW w:w="2819" w:type="dxa"/>
            <w:shd w:val="clear" w:color="auto" w:fill="D9D9D9"/>
            <w:vAlign w:val="center"/>
          </w:tcPr>
          <w:p w14:paraId="12639F38" w14:textId="77777777" w:rsidR="001C2010" w:rsidRPr="00FB6071" w:rsidRDefault="001C2010" w:rsidP="00AE7241">
            <w:pPr>
              <w:rPr>
                <w:rFonts w:ascii="Verdana" w:hAnsi="Verdana" w:cs="Arial"/>
                <w:b/>
                <w:smallCaps/>
                <w:sz w:val="20"/>
                <w:szCs w:val="20"/>
              </w:rPr>
            </w:pPr>
            <w:r w:rsidRPr="00FB6071">
              <w:rPr>
                <w:rFonts w:ascii="Verdana" w:hAnsi="Verdana" w:cs="Arial"/>
                <w:b/>
                <w:smallCaps/>
                <w:sz w:val="20"/>
                <w:szCs w:val="20"/>
              </w:rPr>
              <w:t xml:space="preserve">Current position, Department </w:t>
            </w:r>
            <w:smartTag w:uri="urn:schemas-microsoft-com:office:smarttags" w:element="stockticker">
              <w:r w:rsidRPr="00FB6071">
                <w:rPr>
                  <w:rFonts w:ascii="Verdana" w:hAnsi="Verdana" w:cs="Arial"/>
                  <w:b/>
                  <w:smallCaps/>
                  <w:sz w:val="20"/>
                  <w:szCs w:val="20"/>
                </w:rPr>
                <w:t>and</w:t>
              </w:r>
            </w:smartTag>
            <w:r w:rsidRPr="00FB6071">
              <w:rPr>
                <w:rFonts w:ascii="Verdana" w:hAnsi="Verdana" w:cs="Arial"/>
                <w:b/>
                <w:smallCaps/>
                <w:sz w:val="20"/>
                <w:szCs w:val="20"/>
              </w:rPr>
              <w:t xml:space="preserve"> Institution</w:t>
            </w:r>
          </w:p>
        </w:tc>
        <w:tc>
          <w:tcPr>
            <w:tcW w:w="5703" w:type="dxa"/>
            <w:vAlign w:val="center"/>
          </w:tcPr>
          <w:p w14:paraId="12DFF054" w14:textId="77777777" w:rsidR="001C2010" w:rsidRPr="0031227C" w:rsidRDefault="001C2010" w:rsidP="00AE7241">
            <w:pPr>
              <w:rPr>
                <w:rFonts w:ascii="Verdana" w:hAnsi="Verdana" w:cs="Arial"/>
                <w:b/>
                <w:sz w:val="20"/>
                <w:szCs w:val="20"/>
              </w:rPr>
            </w:pPr>
          </w:p>
        </w:tc>
      </w:tr>
      <w:tr w:rsidR="001C2010" w:rsidRPr="0031227C" w14:paraId="7BB1E50B" w14:textId="77777777" w:rsidTr="00AE7241">
        <w:trPr>
          <w:trHeight w:val="567"/>
        </w:trPr>
        <w:tc>
          <w:tcPr>
            <w:tcW w:w="2819" w:type="dxa"/>
            <w:shd w:val="clear" w:color="auto" w:fill="D9D9D9"/>
            <w:vAlign w:val="center"/>
          </w:tcPr>
          <w:p w14:paraId="69C31C60" w14:textId="77777777" w:rsidR="001C2010" w:rsidRPr="00FB6071" w:rsidRDefault="001C2010" w:rsidP="00AE7241">
            <w:pPr>
              <w:rPr>
                <w:rFonts w:ascii="Verdana" w:hAnsi="Verdana" w:cs="Arial"/>
                <w:b/>
                <w:smallCaps/>
                <w:sz w:val="20"/>
                <w:szCs w:val="20"/>
              </w:rPr>
            </w:pPr>
            <w:r w:rsidRPr="00FB6071">
              <w:rPr>
                <w:rFonts w:ascii="Verdana" w:hAnsi="Verdana" w:cs="Arial"/>
                <w:b/>
                <w:smallCaps/>
                <w:sz w:val="20"/>
                <w:szCs w:val="20"/>
              </w:rPr>
              <w:t>Previous posts held</w:t>
            </w:r>
          </w:p>
        </w:tc>
        <w:tc>
          <w:tcPr>
            <w:tcW w:w="5703" w:type="dxa"/>
            <w:vAlign w:val="center"/>
          </w:tcPr>
          <w:p w14:paraId="7D247BE4" w14:textId="77777777" w:rsidR="001C2010" w:rsidRPr="0031227C" w:rsidRDefault="001C2010" w:rsidP="00AE7241">
            <w:pPr>
              <w:rPr>
                <w:rFonts w:ascii="Verdana" w:hAnsi="Verdana" w:cs="Arial"/>
                <w:b/>
                <w:sz w:val="20"/>
                <w:szCs w:val="20"/>
              </w:rPr>
            </w:pPr>
          </w:p>
        </w:tc>
      </w:tr>
      <w:tr w:rsidR="001C2010" w:rsidRPr="0031227C" w14:paraId="08F67F4B" w14:textId="77777777" w:rsidTr="00AE7241">
        <w:trPr>
          <w:trHeight w:val="567"/>
        </w:trPr>
        <w:tc>
          <w:tcPr>
            <w:tcW w:w="2819" w:type="dxa"/>
            <w:shd w:val="clear" w:color="auto" w:fill="D9D9D9"/>
            <w:vAlign w:val="center"/>
          </w:tcPr>
          <w:p w14:paraId="72ACC3B7" w14:textId="77777777" w:rsidR="001C2010" w:rsidRPr="0031227C" w:rsidRDefault="001C2010" w:rsidP="00AE7241">
            <w:pPr>
              <w:rPr>
                <w:rFonts w:ascii="Verdana" w:hAnsi="Verdana" w:cs="Arial"/>
                <w:smallCaps/>
                <w:sz w:val="20"/>
                <w:szCs w:val="20"/>
              </w:rPr>
            </w:pPr>
            <w:r w:rsidRPr="0031227C">
              <w:rPr>
                <w:rFonts w:ascii="Verdana" w:hAnsi="Verdana" w:cs="Arial"/>
                <w:b/>
                <w:smallCaps/>
                <w:sz w:val="20"/>
                <w:szCs w:val="20"/>
              </w:rPr>
              <w:t xml:space="preserve">Email address </w:t>
            </w:r>
          </w:p>
        </w:tc>
        <w:tc>
          <w:tcPr>
            <w:tcW w:w="5703" w:type="dxa"/>
            <w:vAlign w:val="center"/>
          </w:tcPr>
          <w:p w14:paraId="68DD32E6" w14:textId="77777777" w:rsidR="001C2010" w:rsidRPr="0031227C" w:rsidRDefault="001C2010" w:rsidP="00AE7241">
            <w:pPr>
              <w:rPr>
                <w:rFonts w:ascii="Verdana" w:hAnsi="Verdana" w:cs="Arial"/>
                <w:b/>
                <w:sz w:val="20"/>
                <w:szCs w:val="20"/>
              </w:rPr>
            </w:pPr>
          </w:p>
        </w:tc>
      </w:tr>
      <w:tr w:rsidR="001C2010" w:rsidRPr="0031227C" w14:paraId="6B237D57" w14:textId="77777777" w:rsidTr="00AE7241">
        <w:trPr>
          <w:trHeight w:val="567"/>
        </w:trPr>
        <w:tc>
          <w:tcPr>
            <w:tcW w:w="2819" w:type="dxa"/>
            <w:shd w:val="clear" w:color="auto" w:fill="D9D9D9"/>
            <w:vAlign w:val="center"/>
          </w:tcPr>
          <w:p w14:paraId="737E1CA3" w14:textId="77777777" w:rsidR="001C2010" w:rsidRPr="0031227C" w:rsidRDefault="001C2010" w:rsidP="00AE7241">
            <w:pPr>
              <w:rPr>
                <w:rFonts w:ascii="Verdana" w:hAnsi="Verdana" w:cs="Arial"/>
                <w:b/>
                <w:smallCaps/>
                <w:sz w:val="20"/>
                <w:szCs w:val="20"/>
              </w:rPr>
            </w:pPr>
            <w:r w:rsidRPr="00FB6071">
              <w:rPr>
                <w:rFonts w:ascii="Verdana" w:hAnsi="Verdana" w:cs="Arial"/>
                <w:b/>
                <w:smallCaps/>
                <w:sz w:val="20"/>
                <w:szCs w:val="20"/>
              </w:rPr>
              <w:t>Qualifications</w:t>
            </w:r>
          </w:p>
        </w:tc>
        <w:tc>
          <w:tcPr>
            <w:tcW w:w="5703" w:type="dxa"/>
            <w:vAlign w:val="center"/>
          </w:tcPr>
          <w:p w14:paraId="481D827D" w14:textId="77777777" w:rsidR="001C2010" w:rsidRDefault="001C2010" w:rsidP="00AE7241">
            <w:pPr>
              <w:rPr>
                <w:rFonts w:ascii="Verdana" w:hAnsi="Verdana" w:cs="Arial"/>
                <w:b/>
                <w:sz w:val="20"/>
                <w:szCs w:val="20"/>
              </w:rPr>
            </w:pPr>
          </w:p>
          <w:p w14:paraId="2F23D731" w14:textId="77777777" w:rsidR="001C2010" w:rsidRDefault="001C2010" w:rsidP="00AE7241">
            <w:pPr>
              <w:rPr>
                <w:rFonts w:ascii="Verdana" w:hAnsi="Verdana" w:cs="Arial"/>
                <w:b/>
                <w:sz w:val="20"/>
                <w:szCs w:val="20"/>
              </w:rPr>
            </w:pPr>
          </w:p>
          <w:p w14:paraId="0D034E37" w14:textId="77777777" w:rsidR="001C2010" w:rsidRDefault="001C2010" w:rsidP="00AE7241">
            <w:pPr>
              <w:rPr>
                <w:rFonts w:ascii="Verdana" w:hAnsi="Verdana" w:cs="Arial"/>
                <w:b/>
                <w:sz w:val="20"/>
                <w:szCs w:val="20"/>
              </w:rPr>
            </w:pPr>
          </w:p>
          <w:p w14:paraId="52DC5E89" w14:textId="77777777" w:rsidR="001C2010" w:rsidRPr="0031227C" w:rsidRDefault="001C2010" w:rsidP="00AE7241">
            <w:pPr>
              <w:rPr>
                <w:rFonts w:ascii="Verdana" w:hAnsi="Verdana" w:cs="Arial"/>
                <w:b/>
                <w:sz w:val="20"/>
                <w:szCs w:val="20"/>
              </w:rPr>
            </w:pPr>
          </w:p>
        </w:tc>
      </w:tr>
      <w:tr w:rsidR="001C2010" w:rsidRPr="0031227C" w14:paraId="6D0C1430" w14:textId="77777777" w:rsidTr="00AE7241">
        <w:trPr>
          <w:trHeight w:val="567"/>
        </w:trPr>
        <w:tc>
          <w:tcPr>
            <w:tcW w:w="2819" w:type="dxa"/>
            <w:shd w:val="clear" w:color="auto" w:fill="D9D9D9"/>
            <w:vAlign w:val="center"/>
          </w:tcPr>
          <w:p w14:paraId="4B8C6F10" w14:textId="77777777" w:rsidR="001C2010" w:rsidRPr="00FB6071" w:rsidRDefault="001C2010" w:rsidP="00AE7241">
            <w:pPr>
              <w:rPr>
                <w:rFonts w:ascii="Verdana" w:hAnsi="Verdana" w:cs="Arial"/>
                <w:b/>
                <w:smallCaps/>
                <w:sz w:val="20"/>
                <w:szCs w:val="20"/>
              </w:rPr>
            </w:pPr>
            <w:r w:rsidRPr="00FB6071">
              <w:rPr>
                <w:rFonts w:ascii="Verdana" w:hAnsi="Verdana" w:cs="Arial"/>
                <w:b/>
                <w:smallCaps/>
                <w:sz w:val="20"/>
                <w:szCs w:val="20"/>
              </w:rPr>
              <w:t>Current research or professional practice</w:t>
            </w:r>
          </w:p>
        </w:tc>
        <w:tc>
          <w:tcPr>
            <w:tcW w:w="5703" w:type="dxa"/>
            <w:vAlign w:val="center"/>
          </w:tcPr>
          <w:p w14:paraId="658D8769" w14:textId="77777777" w:rsidR="001C2010" w:rsidRDefault="001C2010" w:rsidP="00AE7241">
            <w:pPr>
              <w:rPr>
                <w:rFonts w:ascii="Verdana" w:hAnsi="Verdana" w:cs="Arial"/>
                <w:b/>
                <w:sz w:val="20"/>
                <w:szCs w:val="20"/>
              </w:rPr>
            </w:pPr>
          </w:p>
          <w:p w14:paraId="0190B5BE" w14:textId="77777777" w:rsidR="001C2010" w:rsidRDefault="001C2010" w:rsidP="00AE7241">
            <w:pPr>
              <w:rPr>
                <w:rFonts w:ascii="Verdana" w:hAnsi="Verdana" w:cs="Arial"/>
                <w:b/>
                <w:sz w:val="20"/>
                <w:szCs w:val="20"/>
              </w:rPr>
            </w:pPr>
          </w:p>
          <w:p w14:paraId="2798F166" w14:textId="77777777" w:rsidR="001C2010" w:rsidRDefault="001C2010" w:rsidP="00AE7241">
            <w:pPr>
              <w:rPr>
                <w:rFonts w:ascii="Verdana" w:hAnsi="Verdana" w:cs="Arial"/>
                <w:b/>
                <w:sz w:val="20"/>
                <w:szCs w:val="20"/>
              </w:rPr>
            </w:pPr>
          </w:p>
          <w:p w14:paraId="31719273" w14:textId="77777777" w:rsidR="001C2010" w:rsidRPr="0031227C" w:rsidRDefault="001C2010" w:rsidP="00AE7241">
            <w:pPr>
              <w:rPr>
                <w:rFonts w:ascii="Verdana" w:hAnsi="Verdana" w:cs="Arial"/>
                <w:b/>
                <w:sz w:val="20"/>
                <w:szCs w:val="20"/>
              </w:rPr>
            </w:pPr>
          </w:p>
        </w:tc>
      </w:tr>
    </w:tbl>
    <w:p w14:paraId="036F65CC" w14:textId="77777777" w:rsidR="001C2010" w:rsidRDefault="001C2010" w:rsidP="001C2010"/>
    <w:p w14:paraId="63A0F1A3" w14:textId="77777777" w:rsidR="001C2010" w:rsidRDefault="001C2010" w:rsidP="001C2010"/>
    <w:tbl>
      <w:tblPr>
        <w:tblpPr w:leftFromText="180" w:rightFromText="180" w:vertAnchor="text" w:horzAnchor="margin" w:tblpY="-51"/>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71"/>
        <w:gridCol w:w="850"/>
        <w:gridCol w:w="904"/>
      </w:tblGrid>
      <w:tr w:rsidR="001C2010" w:rsidRPr="00A43F6D" w14:paraId="540D261F" w14:textId="77777777" w:rsidTr="00AE7241">
        <w:trPr>
          <w:trHeight w:val="567"/>
        </w:trPr>
        <w:tc>
          <w:tcPr>
            <w:tcW w:w="6771" w:type="dxa"/>
            <w:shd w:val="clear" w:color="auto" w:fill="D9D9D9"/>
            <w:vAlign w:val="center"/>
          </w:tcPr>
          <w:p w14:paraId="3062F2B3" w14:textId="77777777" w:rsidR="001C2010" w:rsidRDefault="001C2010" w:rsidP="00AE7241">
            <w:pPr>
              <w:rPr>
                <w:rFonts w:ascii="Verdana" w:hAnsi="Verdana" w:cs="Arial"/>
                <w:b/>
                <w:smallCaps/>
                <w:sz w:val="20"/>
                <w:szCs w:val="20"/>
              </w:rPr>
            </w:pPr>
            <w:r w:rsidRPr="00050945">
              <w:rPr>
                <w:rFonts w:ascii="Verdana" w:hAnsi="Verdana" w:cs="Arial"/>
                <w:b/>
                <w:smallCaps/>
                <w:sz w:val="20"/>
                <w:szCs w:val="20"/>
              </w:rPr>
              <w:t xml:space="preserve">Is the proposed supervisor currently </w:t>
            </w:r>
            <w:r>
              <w:rPr>
                <w:rFonts w:ascii="Verdana" w:hAnsi="Verdana" w:cs="Arial"/>
                <w:b/>
                <w:smallCaps/>
                <w:sz w:val="20"/>
                <w:szCs w:val="20"/>
              </w:rPr>
              <w:t xml:space="preserve">registered as a </w:t>
            </w:r>
            <w:r w:rsidRPr="00050945">
              <w:rPr>
                <w:rFonts w:ascii="Verdana" w:hAnsi="Verdana" w:cs="Arial"/>
                <w:b/>
                <w:smallCaps/>
                <w:sz w:val="20"/>
                <w:szCs w:val="20"/>
              </w:rPr>
              <w:t xml:space="preserve">student on a research degree programme at any HEI? </w:t>
            </w:r>
          </w:p>
          <w:p w14:paraId="5F0599DD" w14:textId="77777777" w:rsidR="001C2010" w:rsidRPr="00A12E25" w:rsidRDefault="00A12E25" w:rsidP="00A12E25">
            <w:pPr>
              <w:rPr>
                <w:rFonts w:ascii="Verdana" w:hAnsi="Verdana" w:cs="Arial"/>
                <w:smallCaps/>
                <w:sz w:val="20"/>
                <w:szCs w:val="20"/>
              </w:rPr>
            </w:pPr>
            <w:r>
              <w:rPr>
                <w:rFonts w:ascii="Verdana" w:hAnsi="Verdana" w:cs="Arial"/>
                <w:smallCaps/>
                <w:sz w:val="20"/>
                <w:szCs w:val="20"/>
              </w:rPr>
              <w:t>(Delete as Appropriate)</w:t>
            </w:r>
          </w:p>
        </w:tc>
        <w:tc>
          <w:tcPr>
            <w:tcW w:w="850" w:type="dxa"/>
            <w:shd w:val="clear" w:color="auto" w:fill="FFFFFF"/>
            <w:vAlign w:val="center"/>
          </w:tcPr>
          <w:p w14:paraId="74EC8F25" w14:textId="77777777" w:rsidR="001C2010" w:rsidRPr="00BD53C5" w:rsidRDefault="001C2010" w:rsidP="00AE7241">
            <w:pPr>
              <w:rPr>
                <w:rFonts w:ascii="Verdana" w:hAnsi="Verdana" w:cs="Arial"/>
                <w:b/>
                <w:sz w:val="20"/>
                <w:szCs w:val="20"/>
              </w:rPr>
            </w:pPr>
            <w:r w:rsidRPr="00050945">
              <w:rPr>
                <w:rFonts w:ascii="Verdana" w:hAnsi="Verdana" w:cs="Arial"/>
                <w:b/>
                <w:smallCaps/>
                <w:sz w:val="20"/>
                <w:szCs w:val="20"/>
              </w:rPr>
              <w:t>Yes</w:t>
            </w:r>
          </w:p>
        </w:tc>
        <w:tc>
          <w:tcPr>
            <w:tcW w:w="904" w:type="dxa"/>
            <w:shd w:val="clear" w:color="auto" w:fill="FFFFFF"/>
            <w:vAlign w:val="center"/>
          </w:tcPr>
          <w:p w14:paraId="323C72CE" w14:textId="77777777" w:rsidR="001C2010" w:rsidRPr="00BD53C5" w:rsidRDefault="001C2010" w:rsidP="00AE7241">
            <w:pPr>
              <w:rPr>
                <w:rFonts w:ascii="Verdana" w:hAnsi="Verdana" w:cs="Arial"/>
                <w:b/>
                <w:sz w:val="20"/>
                <w:szCs w:val="20"/>
              </w:rPr>
            </w:pPr>
            <w:r>
              <w:rPr>
                <w:rFonts w:ascii="Verdana" w:hAnsi="Verdana" w:cs="Arial"/>
                <w:b/>
                <w:smallCaps/>
                <w:sz w:val="20"/>
                <w:szCs w:val="20"/>
              </w:rPr>
              <w:t>No</w:t>
            </w:r>
          </w:p>
        </w:tc>
      </w:tr>
    </w:tbl>
    <w:tbl>
      <w:tblPr>
        <w:tblpPr w:leftFromText="180" w:rightFromText="180" w:vertAnchor="text" w:horzAnchor="margin"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3952"/>
        <w:gridCol w:w="1751"/>
      </w:tblGrid>
      <w:tr w:rsidR="002662AD" w:rsidRPr="0031227C" w14:paraId="53F220DC" w14:textId="77777777" w:rsidTr="006929EB">
        <w:trPr>
          <w:trHeight w:val="411"/>
        </w:trPr>
        <w:tc>
          <w:tcPr>
            <w:tcW w:w="2819" w:type="dxa"/>
            <w:vMerge w:val="restart"/>
            <w:shd w:val="clear" w:color="auto" w:fill="D9D9D9"/>
            <w:vAlign w:val="center"/>
          </w:tcPr>
          <w:p w14:paraId="177C5293" w14:textId="77777777" w:rsidR="001B03FA" w:rsidRDefault="005C63CC" w:rsidP="001C2010">
            <w:pPr>
              <w:rPr>
                <w:rFonts w:ascii="Verdana" w:hAnsi="Verdana" w:cs="Arial"/>
                <w:b/>
                <w:smallCaps/>
                <w:sz w:val="20"/>
                <w:szCs w:val="20"/>
              </w:rPr>
            </w:pPr>
            <w:r>
              <w:rPr>
                <w:rFonts w:ascii="Verdana" w:hAnsi="Verdana" w:cs="Arial"/>
                <w:b/>
                <w:smallCaps/>
                <w:sz w:val="20"/>
                <w:szCs w:val="20"/>
              </w:rPr>
              <w:t xml:space="preserve">Number of </w:t>
            </w:r>
            <w:smartTag w:uri="urn:schemas-microsoft-com:office:smarttags" w:element="stockticker">
              <w:r w:rsidR="002662AD" w:rsidRPr="0031227C">
                <w:rPr>
                  <w:rFonts w:ascii="Verdana" w:hAnsi="Verdana" w:cs="Arial"/>
                  <w:b/>
                  <w:smallCaps/>
                  <w:sz w:val="20"/>
                  <w:szCs w:val="20"/>
                </w:rPr>
                <w:t>HEI</w:t>
              </w:r>
            </w:smartTag>
            <w:r w:rsidR="002662AD" w:rsidRPr="0031227C">
              <w:rPr>
                <w:rFonts w:ascii="Verdana" w:hAnsi="Verdana" w:cs="Arial"/>
                <w:b/>
                <w:smallCaps/>
                <w:sz w:val="20"/>
                <w:szCs w:val="20"/>
              </w:rPr>
              <w:t xml:space="preserve"> research </w:t>
            </w:r>
            <w:r w:rsidR="002662AD" w:rsidRPr="0031227C">
              <w:rPr>
                <w:rFonts w:ascii="Verdana" w:hAnsi="Verdana" w:cs="Arial"/>
                <w:b/>
                <w:smallCaps/>
                <w:sz w:val="20"/>
                <w:szCs w:val="20"/>
              </w:rPr>
              <w:lastRenderedPageBreak/>
              <w:t xml:space="preserve">degree students currently supervised </w:t>
            </w:r>
          </w:p>
          <w:p w14:paraId="177886AE" w14:textId="77777777" w:rsidR="002662AD" w:rsidRPr="0031227C" w:rsidRDefault="002662AD" w:rsidP="001C2010">
            <w:pPr>
              <w:rPr>
                <w:rFonts w:ascii="Verdana" w:hAnsi="Verdana" w:cs="Arial"/>
                <w:b/>
                <w:smallCaps/>
                <w:sz w:val="20"/>
                <w:szCs w:val="20"/>
              </w:rPr>
            </w:pPr>
          </w:p>
        </w:tc>
        <w:tc>
          <w:tcPr>
            <w:tcW w:w="3952" w:type="dxa"/>
            <w:shd w:val="clear" w:color="auto" w:fill="D9D9D9"/>
            <w:vAlign w:val="center"/>
          </w:tcPr>
          <w:p w14:paraId="05D37A4F" w14:textId="77777777" w:rsidR="002662AD" w:rsidRPr="0031227C" w:rsidRDefault="002662AD" w:rsidP="001C2010">
            <w:pPr>
              <w:rPr>
                <w:rFonts w:ascii="Verdana" w:hAnsi="Verdana" w:cs="Arial"/>
                <w:b/>
                <w:smallCaps/>
                <w:sz w:val="20"/>
                <w:szCs w:val="20"/>
              </w:rPr>
            </w:pPr>
            <w:r w:rsidRPr="0031227C">
              <w:rPr>
                <w:rFonts w:ascii="Verdana" w:hAnsi="Verdana" w:cs="Arial"/>
                <w:b/>
                <w:smallCaps/>
                <w:sz w:val="20"/>
                <w:szCs w:val="20"/>
              </w:rPr>
              <w:lastRenderedPageBreak/>
              <w:t>MPhil</w:t>
            </w:r>
          </w:p>
        </w:tc>
        <w:tc>
          <w:tcPr>
            <w:tcW w:w="1751" w:type="dxa"/>
            <w:shd w:val="clear" w:color="auto" w:fill="FFFFFF"/>
            <w:vAlign w:val="center"/>
          </w:tcPr>
          <w:p w14:paraId="1D07EBEA" w14:textId="77777777" w:rsidR="002662AD" w:rsidRPr="0031227C" w:rsidRDefault="002662AD" w:rsidP="001C2010">
            <w:pPr>
              <w:rPr>
                <w:rFonts w:ascii="Verdana" w:hAnsi="Verdana" w:cs="Arial"/>
                <w:b/>
                <w:smallCaps/>
                <w:sz w:val="20"/>
                <w:szCs w:val="20"/>
              </w:rPr>
            </w:pPr>
          </w:p>
        </w:tc>
      </w:tr>
      <w:tr w:rsidR="002662AD" w:rsidRPr="0031227C" w14:paraId="7ACCB904" w14:textId="77777777" w:rsidTr="006929EB">
        <w:trPr>
          <w:trHeight w:val="405"/>
        </w:trPr>
        <w:tc>
          <w:tcPr>
            <w:tcW w:w="2819" w:type="dxa"/>
            <w:vMerge/>
            <w:shd w:val="clear" w:color="auto" w:fill="D9D9D9"/>
            <w:vAlign w:val="center"/>
          </w:tcPr>
          <w:p w14:paraId="0AE38240" w14:textId="77777777" w:rsidR="002662AD" w:rsidRPr="0031227C" w:rsidRDefault="002662AD" w:rsidP="001C2010">
            <w:pPr>
              <w:rPr>
                <w:rFonts w:ascii="Verdana" w:hAnsi="Verdana" w:cs="Arial"/>
                <w:b/>
                <w:smallCaps/>
                <w:sz w:val="20"/>
                <w:szCs w:val="20"/>
              </w:rPr>
            </w:pPr>
          </w:p>
        </w:tc>
        <w:tc>
          <w:tcPr>
            <w:tcW w:w="3952" w:type="dxa"/>
            <w:shd w:val="clear" w:color="auto" w:fill="D9D9D9"/>
            <w:vAlign w:val="center"/>
          </w:tcPr>
          <w:p w14:paraId="55087B0F" w14:textId="77777777" w:rsidR="002662AD" w:rsidRPr="0031227C" w:rsidRDefault="002662AD" w:rsidP="001C2010">
            <w:pPr>
              <w:rPr>
                <w:rFonts w:ascii="Verdana" w:hAnsi="Verdana" w:cs="Arial"/>
                <w:b/>
                <w:smallCaps/>
                <w:sz w:val="20"/>
                <w:szCs w:val="20"/>
              </w:rPr>
            </w:pPr>
            <w:r w:rsidRPr="0031227C">
              <w:rPr>
                <w:rFonts w:ascii="Verdana" w:hAnsi="Verdana" w:cs="Arial"/>
                <w:b/>
                <w:smallCaps/>
                <w:sz w:val="20"/>
                <w:szCs w:val="20"/>
              </w:rPr>
              <w:t>Professional Doctorate</w:t>
            </w:r>
          </w:p>
        </w:tc>
        <w:tc>
          <w:tcPr>
            <w:tcW w:w="1751" w:type="dxa"/>
            <w:shd w:val="clear" w:color="auto" w:fill="FFFFFF"/>
            <w:vAlign w:val="center"/>
          </w:tcPr>
          <w:p w14:paraId="4165D5ED" w14:textId="77777777" w:rsidR="002662AD" w:rsidRPr="0031227C" w:rsidRDefault="002662AD" w:rsidP="001C2010">
            <w:pPr>
              <w:rPr>
                <w:rFonts w:ascii="Verdana" w:hAnsi="Verdana" w:cs="Arial"/>
                <w:b/>
                <w:smallCaps/>
                <w:sz w:val="20"/>
                <w:szCs w:val="20"/>
              </w:rPr>
            </w:pPr>
          </w:p>
        </w:tc>
      </w:tr>
      <w:tr w:rsidR="002662AD" w:rsidRPr="0031227C" w14:paraId="7AF2B45F" w14:textId="77777777" w:rsidTr="006929EB">
        <w:trPr>
          <w:trHeight w:val="405"/>
        </w:trPr>
        <w:tc>
          <w:tcPr>
            <w:tcW w:w="2819" w:type="dxa"/>
            <w:vMerge/>
            <w:shd w:val="clear" w:color="auto" w:fill="D9D9D9"/>
            <w:vAlign w:val="center"/>
          </w:tcPr>
          <w:p w14:paraId="1AE2B914" w14:textId="77777777" w:rsidR="002662AD" w:rsidRPr="0031227C" w:rsidRDefault="002662AD" w:rsidP="001C2010">
            <w:pPr>
              <w:rPr>
                <w:rFonts w:ascii="Verdana" w:hAnsi="Verdana" w:cs="Arial"/>
                <w:b/>
                <w:smallCaps/>
                <w:sz w:val="20"/>
                <w:szCs w:val="20"/>
              </w:rPr>
            </w:pPr>
          </w:p>
        </w:tc>
        <w:tc>
          <w:tcPr>
            <w:tcW w:w="3952" w:type="dxa"/>
            <w:shd w:val="clear" w:color="auto" w:fill="D9D9D9"/>
            <w:vAlign w:val="center"/>
          </w:tcPr>
          <w:p w14:paraId="06E2FA07" w14:textId="77777777" w:rsidR="002662AD" w:rsidRPr="0031227C" w:rsidRDefault="002662AD" w:rsidP="0019747F">
            <w:pPr>
              <w:rPr>
                <w:rFonts w:ascii="Verdana" w:hAnsi="Verdana" w:cs="Arial"/>
                <w:b/>
                <w:smallCaps/>
                <w:sz w:val="20"/>
                <w:szCs w:val="20"/>
              </w:rPr>
            </w:pPr>
            <w:r>
              <w:rPr>
                <w:rFonts w:ascii="Verdana" w:hAnsi="Verdana" w:cs="Arial"/>
                <w:b/>
                <w:smallCaps/>
                <w:sz w:val="20"/>
                <w:szCs w:val="20"/>
              </w:rPr>
              <w:t>PhD</w:t>
            </w:r>
            <w:r w:rsidR="00247247" w:rsidRPr="0031227C">
              <w:rPr>
                <w:rFonts w:ascii="Verdana" w:hAnsi="Verdana" w:cs="Arial"/>
                <w:i/>
                <w:sz w:val="20"/>
                <w:szCs w:val="20"/>
              </w:rPr>
              <w:t xml:space="preserve"> </w:t>
            </w:r>
          </w:p>
        </w:tc>
        <w:tc>
          <w:tcPr>
            <w:tcW w:w="1751" w:type="dxa"/>
            <w:shd w:val="clear" w:color="auto" w:fill="FFFFFF"/>
            <w:vAlign w:val="center"/>
          </w:tcPr>
          <w:p w14:paraId="4C9E9624" w14:textId="77777777" w:rsidR="002662AD" w:rsidRPr="0031227C" w:rsidRDefault="002662AD" w:rsidP="001C2010">
            <w:pPr>
              <w:rPr>
                <w:rFonts w:ascii="Verdana" w:hAnsi="Verdana" w:cs="Arial"/>
                <w:b/>
                <w:smallCaps/>
                <w:sz w:val="20"/>
                <w:szCs w:val="20"/>
              </w:rPr>
            </w:pPr>
          </w:p>
        </w:tc>
      </w:tr>
      <w:tr w:rsidR="002662AD" w:rsidRPr="0031227C" w14:paraId="51C32F7D" w14:textId="77777777" w:rsidTr="006929EB">
        <w:trPr>
          <w:trHeight w:val="405"/>
        </w:trPr>
        <w:tc>
          <w:tcPr>
            <w:tcW w:w="2819" w:type="dxa"/>
            <w:vMerge w:val="restart"/>
            <w:shd w:val="clear" w:color="auto" w:fill="D9D9D9"/>
            <w:vAlign w:val="center"/>
          </w:tcPr>
          <w:p w14:paraId="4BFEA3C9" w14:textId="77777777" w:rsidR="002662AD" w:rsidRPr="0031227C" w:rsidRDefault="005C63CC" w:rsidP="002662AD">
            <w:pPr>
              <w:rPr>
                <w:rFonts w:ascii="Verdana" w:hAnsi="Verdana" w:cs="Arial"/>
                <w:b/>
                <w:smallCaps/>
                <w:sz w:val="20"/>
                <w:szCs w:val="20"/>
              </w:rPr>
            </w:pPr>
            <w:r>
              <w:rPr>
                <w:rFonts w:ascii="Verdana" w:hAnsi="Verdana" w:cs="Arial"/>
                <w:b/>
                <w:smallCaps/>
                <w:sz w:val="20"/>
                <w:szCs w:val="20"/>
              </w:rPr>
              <w:t xml:space="preserve">Number of </w:t>
            </w:r>
            <w:smartTag w:uri="urn:schemas-microsoft-com:office:smarttags" w:element="stockticker">
              <w:r w:rsidR="002662AD" w:rsidRPr="0031227C">
                <w:rPr>
                  <w:rFonts w:ascii="Verdana" w:hAnsi="Verdana" w:cs="Arial"/>
                  <w:b/>
                  <w:smallCaps/>
                  <w:sz w:val="20"/>
                  <w:szCs w:val="20"/>
                </w:rPr>
                <w:t>HEI</w:t>
              </w:r>
            </w:smartTag>
            <w:r w:rsidR="002662AD" w:rsidRPr="0031227C">
              <w:rPr>
                <w:rFonts w:ascii="Verdana" w:hAnsi="Verdana" w:cs="Arial"/>
                <w:b/>
                <w:smallCaps/>
                <w:sz w:val="20"/>
                <w:szCs w:val="20"/>
              </w:rPr>
              <w:t xml:space="preserve"> research degree students successfu</w:t>
            </w:r>
            <w:r w:rsidR="002662AD">
              <w:rPr>
                <w:rFonts w:ascii="Verdana" w:hAnsi="Verdana" w:cs="Arial"/>
                <w:b/>
                <w:smallCaps/>
                <w:sz w:val="20"/>
                <w:szCs w:val="20"/>
              </w:rPr>
              <w:t>lly supervised to completion</w:t>
            </w:r>
          </w:p>
        </w:tc>
        <w:tc>
          <w:tcPr>
            <w:tcW w:w="3952" w:type="dxa"/>
            <w:shd w:val="clear" w:color="auto" w:fill="D9D9D9"/>
            <w:vAlign w:val="center"/>
          </w:tcPr>
          <w:p w14:paraId="02DE38DB" w14:textId="77777777" w:rsidR="002662AD" w:rsidRPr="0031227C" w:rsidRDefault="002662AD" w:rsidP="002662AD">
            <w:pPr>
              <w:rPr>
                <w:rFonts w:ascii="Verdana" w:hAnsi="Verdana" w:cs="Arial"/>
                <w:b/>
                <w:smallCaps/>
                <w:sz w:val="20"/>
                <w:szCs w:val="20"/>
              </w:rPr>
            </w:pPr>
            <w:r w:rsidRPr="0031227C">
              <w:rPr>
                <w:rFonts w:ascii="Verdana" w:hAnsi="Verdana" w:cs="Arial"/>
                <w:b/>
                <w:smallCaps/>
                <w:sz w:val="20"/>
                <w:szCs w:val="20"/>
              </w:rPr>
              <w:t>MPhil</w:t>
            </w:r>
          </w:p>
        </w:tc>
        <w:tc>
          <w:tcPr>
            <w:tcW w:w="1751" w:type="dxa"/>
            <w:shd w:val="clear" w:color="auto" w:fill="FFFFFF"/>
            <w:vAlign w:val="center"/>
          </w:tcPr>
          <w:p w14:paraId="2237CD14" w14:textId="77777777" w:rsidR="002662AD" w:rsidRPr="0031227C" w:rsidRDefault="002662AD" w:rsidP="002662AD">
            <w:pPr>
              <w:rPr>
                <w:rFonts w:ascii="Verdana" w:hAnsi="Verdana" w:cs="Arial"/>
                <w:b/>
                <w:smallCaps/>
                <w:sz w:val="20"/>
                <w:szCs w:val="20"/>
              </w:rPr>
            </w:pPr>
          </w:p>
        </w:tc>
      </w:tr>
      <w:tr w:rsidR="002662AD" w:rsidRPr="0031227C" w14:paraId="4DF2B583" w14:textId="77777777" w:rsidTr="006929EB">
        <w:trPr>
          <w:trHeight w:val="405"/>
        </w:trPr>
        <w:tc>
          <w:tcPr>
            <w:tcW w:w="2819" w:type="dxa"/>
            <w:vMerge/>
            <w:shd w:val="clear" w:color="auto" w:fill="D9D9D9"/>
            <w:vAlign w:val="center"/>
          </w:tcPr>
          <w:p w14:paraId="4801BA3B" w14:textId="77777777" w:rsidR="002662AD" w:rsidRPr="0031227C" w:rsidRDefault="002662AD" w:rsidP="002662AD">
            <w:pPr>
              <w:rPr>
                <w:rFonts w:ascii="Verdana" w:hAnsi="Verdana" w:cs="Arial"/>
                <w:b/>
                <w:smallCaps/>
                <w:sz w:val="20"/>
                <w:szCs w:val="20"/>
              </w:rPr>
            </w:pPr>
          </w:p>
        </w:tc>
        <w:tc>
          <w:tcPr>
            <w:tcW w:w="3952" w:type="dxa"/>
            <w:shd w:val="clear" w:color="auto" w:fill="D9D9D9"/>
            <w:vAlign w:val="center"/>
          </w:tcPr>
          <w:p w14:paraId="055251E3" w14:textId="77777777" w:rsidR="002662AD" w:rsidRPr="0031227C" w:rsidRDefault="002662AD" w:rsidP="002662AD">
            <w:pPr>
              <w:rPr>
                <w:rFonts w:ascii="Verdana" w:hAnsi="Verdana" w:cs="Arial"/>
                <w:b/>
                <w:smallCaps/>
                <w:sz w:val="20"/>
                <w:szCs w:val="20"/>
              </w:rPr>
            </w:pPr>
            <w:r w:rsidRPr="0031227C">
              <w:rPr>
                <w:rFonts w:ascii="Verdana" w:hAnsi="Verdana" w:cs="Arial"/>
                <w:b/>
                <w:smallCaps/>
                <w:sz w:val="20"/>
                <w:szCs w:val="20"/>
              </w:rPr>
              <w:t>Professional Doctorate</w:t>
            </w:r>
          </w:p>
        </w:tc>
        <w:tc>
          <w:tcPr>
            <w:tcW w:w="1751" w:type="dxa"/>
            <w:shd w:val="clear" w:color="auto" w:fill="FFFFFF"/>
            <w:vAlign w:val="center"/>
          </w:tcPr>
          <w:p w14:paraId="421C2CE2" w14:textId="77777777" w:rsidR="002662AD" w:rsidRPr="0031227C" w:rsidRDefault="002662AD" w:rsidP="002662AD">
            <w:pPr>
              <w:rPr>
                <w:rFonts w:ascii="Verdana" w:hAnsi="Verdana" w:cs="Arial"/>
                <w:b/>
                <w:smallCaps/>
                <w:sz w:val="20"/>
                <w:szCs w:val="20"/>
              </w:rPr>
            </w:pPr>
          </w:p>
        </w:tc>
      </w:tr>
      <w:tr w:rsidR="002662AD" w:rsidRPr="0031227C" w14:paraId="03B697F2" w14:textId="77777777" w:rsidTr="006929EB">
        <w:trPr>
          <w:trHeight w:val="405"/>
        </w:trPr>
        <w:tc>
          <w:tcPr>
            <w:tcW w:w="2819" w:type="dxa"/>
            <w:vMerge/>
            <w:shd w:val="clear" w:color="auto" w:fill="D9D9D9"/>
            <w:vAlign w:val="center"/>
          </w:tcPr>
          <w:p w14:paraId="732A5381" w14:textId="77777777" w:rsidR="002662AD" w:rsidRPr="0031227C" w:rsidRDefault="002662AD" w:rsidP="002662AD">
            <w:pPr>
              <w:rPr>
                <w:rFonts w:ascii="Verdana" w:hAnsi="Verdana" w:cs="Arial"/>
                <w:b/>
                <w:smallCaps/>
                <w:sz w:val="20"/>
                <w:szCs w:val="20"/>
              </w:rPr>
            </w:pPr>
          </w:p>
        </w:tc>
        <w:tc>
          <w:tcPr>
            <w:tcW w:w="3952" w:type="dxa"/>
            <w:shd w:val="clear" w:color="auto" w:fill="D9D9D9"/>
            <w:vAlign w:val="center"/>
          </w:tcPr>
          <w:p w14:paraId="39D271CD" w14:textId="77777777" w:rsidR="002662AD" w:rsidRPr="0031227C" w:rsidRDefault="002662AD" w:rsidP="0019747F">
            <w:pPr>
              <w:rPr>
                <w:rFonts w:ascii="Verdana" w:hAnsi="Verdana" w:cs="Arial"/>
                <w:b/>
                <w:smallCaps/>
                <w:sz w:val="20"/>
                <w:szCs w:val="20"/>
              </w:rPr>
            </w:pPr>
            <w:r>
              <w:rPr>
                <w:rFonts w:ascii="Verdana" w:hAnsi="Verdana" w:cs="Arial"/>
                <w:b/>
                <w:smallCaps/>
                <w:sz w:val="20"/>
                <w:szCs w:val="20"/>
              </w:rPr>
              <w:t>PhD</w:t>
            </w:r>
            <w:r w:rsidR="00247247" w:rsidRPr="0031227C">
              <w:rPr>
                <w:rFonts w:ascii="Verdana" w:hAnsi="Verdana" w:cs="Arial"/>
                <w:i/>
                <w:sz w:val="20"/>
                <w:szCs w:val="20"/>
              </w:rPr>
              <w:t xml:space="preserve"> </w:t>
            </w:r>
          </w:p>
        </w:tc>
        <w:tc>
          <w:tcPr>
            <w:tcW w:w="1751" w:type="dxa"/>
            <w:shd w:val="clear" w:color="auto" w:fill="FFFFFF"/>
            <w:vAlign w:val="center"/>
          </w:tcPr>
          <w:p w14:paraId="59649BB7" w14:textId="77777777" w:rsidR="002662AD" w:rsidRPr="0031227C" w:rsidRDefault="002662AD" w:rsidP="002662AD">
            <w:pPr>
              <w:rPr>
                <w:rFonts w:ascii="Verdana" w:hAnsi="Verdana" w:cs="Arial"/>
                <w:b/>
                <w:smallCaps/>
                <w:sz w:val="20"/>
                <w:szCs w:val="20"/>
              </w:rPr>
            </w:pPr>
          </w:p>
        </w:tc>
      </w:tr>
    </w:tbl>
    <w:p w14:paraId="0EEFD7F0" w14:textId="77777777" w:rsidR="001C2010" w:rsidRDefault="001C2010" w:rsidP="001C2010"/>
    <w:tbl>
      <w:tblPr>
        <w:tblpPr w:leftFromText="180" w:rightFromText="180" w:vertAnchor="text" w:horzAnchor="margin" w:tblpY="187"/>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25"/>
      </w:tblGrid>
      <w:tr w:rsidR="001C2010" w:rsidRPr="00FB6071" w14:paraId="6B6B2D4C" w14:textId="77777777" w:rsidTr="001C2010">
        <w:trPr>
          <w:trHeight w:val="284"/>
        </w:trPr>
        <w:tc>
          <w:tcPr>
            <w:tcW w:w="8525" w:type="dxa"/>
            <w:shd w:val="clear" w:color="auto" w:fill="D9D9D9"/>
            <w:vAlign w:val="center"/>
          </w:tcPr>
          <w:p w14:paraId="223BCE6F" w14:textId="77777777" w:rsidR="001C2010" w:rsidRPr="00FB6071" w:rsidRDefault="001C2010" w:rsidP="0025700F">
            <w:pPr>
              <w:rPr>
                <w:rFonts w:ascii="Verdana" w:hAnsi="Verdana" w:cs="Arial"/>
                <w:b/>
                <w:smallCaps/>
                <w:sz w:val="20"/>
                <w:szCs w:val="20"/>
              </w:rPr>
            </w:pPr>
            <w:r w:rsidRPr="00FB6071">
              <w:rPr>
                <w:rFonts w:ascii="Verdana" w:hAnsi="Verdana" w:cs="Arial"/>
                <w:b/>
                <w:smallCaps/>
                <w:sz w:val="20"/>
                <w:szCs w:val="20"/>
              </w:rPr>
              <w:t xml:space="preserve">Please list up to six publications which </w:t>
            </w:r>
            <w:smartTag w:uri="urn:schemas-microsoft-com:office:smarttags" w:element="stockticker">
              <w:r w:rsidRPr="00FB6071">
                <w:rPr>
                  <w:rFonts w:ascii="Verdana" w:hAnsi="Verdana" w:cs="Arial"/>
                  <w:b/>
                  <w:smallCaps/>
                  <w:sz w:val="20"/>
                  <w:szCs w:val="20"/>
                </w:rPr>
                <w:t>are</w:t>
              </w:r>
            </w:smartTag>
            <w:r w:rsidRPr="00FB6071">
              <w:rPr>
                <w:rFonts w:ascii="Verdana" w:hAnsi="Verdana" w:cs="Arial"/>
                <w:b/>
                <w:smallCaps/>
                <w:sz w:val="20"/>
                <w:szCs w:val="20"/>
              </w:rPr>
              <w:t xml:space="preserve"> of most relevance to this proposal. If there </w:t>
            </w:r>
            <w:smartTag w:uri="urn:schemas-microsoft-com:office:smarttags" w:element="stockticker">
              <w:r w:rsidRPr="00FB6071">
                <w:rPr>
                  <w:rFonts w:ascii="Verdana" w:hAnsi="Verdana" w:cs="Arial"/>
                  <w:b/>
                  <w:smallCaps/>
                  <w:sz w:val="20"/>
                  <w:szCs w:val="20"/>
                </w:rPr>
                <w:t>are</w:t>
              </w:r>
            </w:smartTag>
            <w:r w:rsidRPr="00FB6071">
              <w:rPr>
                <w:rFonts w:ascii="Verdana" w:hAnsi="Verdana" w:cs="Arial"/>
                <w:b/>
                <w:smallCaps/>
                <w:sz w:val="20"/>
                <w:szCs w:val="20"/>
              </w:rPr>
              <w:t xml:space="preserve"> no publications, please indicate the relevant professional Experience.</w:t>
            </w:r>
          </w:p>
        </w:tc>
      </w:tr>
      <w:tr w:rsidR="00E676CE" w:rsidRPr="00A43F6D" w14:paraId="18C38FCC" w14:textId="77777777" w:rsidTr="00F10C12">
        <w:trPr>
          <w:trHeight w:val="2853"/>
        </w:trPr>
        <w:tc>
          <w:tcPr>
            <w:tcW w:w="8525" w:type="dxa"/>
            <w:vAlign w:val="center"/>
          </w:tcPr>
          <w:p w14:paraId="09B5A690" w14:textId="77777777" w:rsidR="00E676CE" w:rsidRPr="00A43F6D" w:rsidRDefault="00E676CE" w:rsidP="001C2010">
            <w:pPr>
              <w:rPr>
                <w:rFonts w:ascii="Arial" w:hAnsi="Arial" w:cs="Arial"/>
                <w:b/>
                <w:smallCaps/>
                <w:sz w:val="20"/>
                <w:szCs w:val="20"/>
              </w:rPr>
            </w:pPr>
          </w:p>
        </w:tc>
      </w:tr>
    </w:tbl>
    <w:p w14:paraId="21704267" w14:textId="77777777" w:rsidR="00460859" w:rsidRPr="0031227C" w:rsidRDefault="00460859">
      <w:pPr>
        <w:rPr>
          <w:rFonts w:ascii="Verdana" w:hAnsi="Verdan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3119"/>
        <w:gridCol w:w="1134"/>
        <w:gridCol w:w="1184"/>
      </w:tblGrid>
      <w:tr w:rsidR="00455EDE" w:rsidRPr="0031227C" w14:paraId="04A9E854" w14:textId="77777777" w:rsidTr="00795EC5">
        <w:trPr>
          <w:trHeight w:val="284"/>
        </w:trPr>
        <w:tc>
          <w:tcPr>
            <w:tcW w:w="8522" w:type="dxa"/>
            <w:gridSpan w:val="4"/>
            <w:shd w:val="clear" w:color="auto" w:fill="D9D9D9"/>
            <w:vAlign w:val="center"/>
          </w:tcPr>
          <w:p w14:paraId="6AB03338" w14:textId="77777777" w:rsidR="00455EDE" w:rsidRPr="0031227C" w:rsidRDefault="00455EDE" w:rsidP="00455EDE">
            <w:pPr>
              <w:rPr>
                <w:rFonts w:ascii="Verdana" w:hAnsi="Verdana" w:cs="Arial"/>
                <w:b/>
                <w:smallCaps/>
                <w:sz w:val="20"/>
                <w:szCs w:val="20"/>
              </w:rPr>
            </w:pPr>
            <w:r w:rsidRPr="0031227C">
              <w:rPr>
                <w:rFonts w:ascii="Verdana" w:hAnsi="Verdana" w:cs="Arial"/>
                <w:b/>
                <w:smallCaps/>
                <w:sz w:val="20"/>
                <w:szCs w:val="20"/>
              </w:rPr>
              <w:t xml:space="preserve">Overall supervisory experience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activity of the Proposed Supervisory </w:t>
            </w:r>
            <w:smartTag w:uri="urn:schemas-microsoft-com:office:smarttags" w:element="stockticker">
              <w:r w:rsidRPr="0031227C">
                <w:rPr>
                  <w:rFonts w:ascii="Verdana" w:hAnsi="Verdana" w:cs="Arial"/>
                  <w:b/>
                  <w:smallCaps/>
                  <w:sz w:val="20"/>
                  <w:szCs w:val="20"/>
                </w:rPr>
                <w:t>Team</w:t>
              </w:r>
            </w:smartTag>
          </w:p>
        </w:tc>
      </w:tr>
      <w:tr w:rsidR="0076347D" w:rsidRPr="0031227C" w14:paraId="73A098A2" w14:textId="77777777" w:rsidTr="00102EAA">
        <w:trPr>
          <w:trHeight w:val="284"/>
        </w:trPr>
        <w:tc>
          <w:tcPr>
            <w:tcW w:w="6204" w:type="dxa"/>
            <w:gridSpan w:val="2"/>
            <w:shd w:val="clear" w:color="auto" w:fill="D9D9D9"/>
            <w:vAlign w:val="center"/>
          </w:tcPr>
          <w:p w14:paraId="05429119" w14:textId="77777777" w:rsidR="0076347D" w:rsidRDefault="0076347D" w:rsidP="0076347D">
            <w:pPr>
              <w:rPr>
                <w:rFonts w:ascii="Verdana" w:hAnsi="Verdana" w:cs="Arial"/>
                <w:b/>
                <w:smallCaps/>
                <w:sz w:val="20"/>
                <w:szCs w:val="20"/>
              </w:rPr>
            </w:pPr>
            <w:r>
              <w:rPr>
                <w:rFonts w:ascii="Verdana" w:hAnsi="Verdana" w:cs="Arial"/>
                <w:b/>
                <w:smallCaps/>
                <w:sz w:val="20"/>
                <w:szCs w:val="20"/>
              </w:rPr>
              <w:t>Has every member nominated to act in a supervisory role completed the requisite UEL Supervisor Training Programme?</w:t>
            </w:r>
          </w:p>
          <w:p w14:paraId="65C5107F" w14:textId="77777777" w:rsidR="0076347D" w:rsidRPr="00A12E25" w:rsidRDefault="00A12E25" w:rsidP="0076347D">
            <w:pPr>
              <w:rPr>
                <w:rFonts w:ascii="Verdana" w:hAnsi="Verdana" w:cs="Arial"/>
                <w:smallCaps/>
                <w:sz w:val="20"/>
                <w:szCs w:val="20"/>
              </w:rPr>
            </w:pPr>
            <w:r>
              <w:rPr>
                <w:rFonts w:ascii="Verdana" w:hAnsi="Verdana" w:cs="Arial"/>
                <w:smallCaps/>
                <w:sz w:val="20"/>
                <w:szCs w:val="20"/>
              </w:rPr>
              <w:t>(Delete as Appropriate)</w:t>
            </w:r>
          </w:p>
        </w:tc>
        <w:tc>
          <w:tcPr>
            <w:tcW w:w="1134" w:type="dxa"/>
            <w:shd w:val="clear" w:color="auto" w:fill="auto"/>
            <w:vAlign w:val="center"/>
          </w:tcPr>
          <w:p w14:paraId="5416BC9D" w14:textId="77777777" w:rsidR="0076347D" w:rsidRPr="00BD53C5" w:rsidRDefault="0076347D" w:rsidP="0076347D">
            <w:pPr>
              <w:rPr>
                <w:rFonts w:ascii="Verdana" w:hAnsi="Verdana" w:cs="Arial"/>
                <w:b/>
                <w:sz w:val="20"/>
                <w:szCs w:val="20"/>
              </w:rPr>
            </w:pPr>
            <w:r w:rsidRPr="00050945">
              <w:rPr>
                <w:rFonts w:ascii="Verdana" w:hAnsi="Verdana" w:cs="Arial"/>
                <w:b/>
                <w:smallCaps/>
                <w:sz w:val="20"/>
                <w:szCs w:val="20"/>
              </w:rPr>
              <w:t>Yes</w:t>
            </w:r>
          </w:p>
        </w:tc>
        <w:tc>
          <w:tcPr>
            <w:tcW w:w="1184" w:type="dxa"/>
            <w:shd w:val="clear" w:color="auto" w:fill="auto"/>
            <w:vAlign w:val="center"/>
          </w:tcPr>
          <w:p w14:paraId="074EC322" w14:textId="77777777" w:rsidR="0076347D" w:rsidRPr="00BD53C5" w:rsidRDefault="0076347D" w:rsidP="0076347D">
            <w:pPr>
              <w:rPr>
                <w:rFonts w:ascii="Verdana" w:hAnsi="Verdana" w:cs="Arial"/>
                <w:b/>
                <w:sz w:val="20"/>
                <w:szCs w:val="20"/>
              </w:rPr>
            </w:pPr>
            <w:r>
              <w:rPr>
                <w:rFonts w:ascii="Verdana" w:hAnsi="Verdana" w:cs="Arial"/>
                <w:b/>
                <w:smallCaps/>
                <w:sz w:val="20"/>
                <w:szCs w:val="20"/>
              </w:rPr>
              <w:t>No</w:t>
            </w:r>
          </w:p>
        </w:tc>
      </w:tr>
      <w:tr w:rsidR="002662AD" w:rsidRPr="0031227C" w14:paraId="2399D33F" w14:textId="77777777" w:rsidTr="00246BE8">
        <w:trPr>
          <w:trHeight w:val="435"/>
        </w:trPr>
        <w:tc>
          <w:tcPr>
            <w:tcW w:w="3085" w:type="dxa"/>
            <w:vMerge w:val="restart"/>
            <w:shd w:val="clear" w:color="auto" w:fill="D9D9D9"/>
            <w:vAlign w:val="center"/>
          </w:tcPr>
          <w:p w14:paraId="730C8246" w14:textId="77777777" w:rsidR="002662AD" w:rsidRPr="0031227C" w:rsidRDefault="00F833CD" w:rsidP="00F878B5">
            <w:pPr>
              <w:rPr>
                <w:rFonts w:ascii="Verdana" w:hAnsi="Verdana" w:cs="Arial"/>
                <w:b/>
                <w:smallCaps/>
                <w:sz w:val="20"/>
                <w:szCs w:val="20"/>
              </w:rPr>
            </w:pPr>
            <w:r>
              <w:rPr>
                <w:rFonts w:ascii="Verdana" w:hAnsi="Verdana" w:cs="Arial"/>
                <w:b/>
                <w:smallCaps/>
                <w:sz w:val="20"/>
                <w:szCs w:val="20"/>
              </w:rPr>
              <w:t>Collective n</w:t>
            </w:r>
            <w:r w:rsidR="002662AD" w:rsidRPr="0031227C">
              <w:rPr>
                <w:rFonts w:ascii="Verdana" w:hAnsi="Verdana" w:cs="Arial"/>
                <w:b/>
                <w:smallCaps/>
                <w:sz w:val="20"/>
                <w:szCs w:val="20"/>
              </w:rPr>
              <w:t>umber of research degree student</w:t>
            </w:r>
            <w:r w:rsidR="002662AD">
              <w:rPr>
                <w:rFonts w:ascii="Verdana" w:hAnsi="Verdana" w:cs="Arial"/>
                <w:b/>
                <w:smallCaps/>
                <w:sz w:val="20"/>
                <w:szCs w:val="20"/>
              </w:rPr>
              <w:t xml:space="preserve">s </w:t>
            </w:r>
            <w:r w:rsidR="002662AD" w:rsidRPr="0031227C">
              <w:rPr>
                <w:rFonts w:ascii="Verdana" w:hAnsi="Verdana" w:cs="Arial"/>
                <w:b/>
                <w:smallCaps/>
                <w:sz w:val="20"/>
                <w:szCs w:val="20"/>
              </w:rPr>
              <w:t>successfu</w:t>
            </w:r>
            <w:r w:rsidR="002662AD">
              <w:rPr>
                <w:rFonts w:ascii="Verdana" w:hAnsi="Verdana" w:cs="Arial"/>
                <w:b/>
                <w:smallCaps/>
                <w:sz w:val="20"/>
                <w:szCs w:val="20"/>
              </w:rPr>
              <w:t>lly supervised to completion</w:t>
            </w:r>
          </w:p>
        </w:tc>
        <w:tc>
          <w:tcPr>
            <w:tcW w:w="3119" w:type="dxa"/>
            <w:shd w:val="clear" w:color="auto" w:fill="D9D9D9"/>
            <w:vAlign w:val="center"/>
          </w:tcPr>
          <w:p w14:paraId="41EEA859" w14:textId="77777777" w:rsidR="002662AD" w:rsidRPr="0031227C" w:rsidRDefault="002662AD" w:rsidP="00455EDE">
            <w:pPr>
              <w:rPr>
                <w:rFonts w:ascii="Verdana" w:hAnsi="Verdana" w:cs="Arial"/>
                <w:b/>
                <w:smallCaps/>
                <w:sz w:val="20"/>
                <w:szCs w:val="20"/>
              </w:rPr>
            </w:pPr>
            <w:r w:rsidRPr="0031227C">
              <w:rPr>
                <w:rFonts w:ascii="Verdana" w:hAnsi="Verdana" w:cs="Arial"/>
                <w:b/>
                <w:smallCaps/>
                <w:sz w:val="20"/>
                <w:szCs w:val="20"/>
              </w:rPr>
              <w:t>MPhil</w:t>
            </w:r>
          </w:p>
        </w:tc>
        <w:tc>
          <w:tcPr>
            <w:tcW w:w="2318" w:type="dxa"/>
            <w:gridSpan w:val="2"/>
            <w:shd w:val="clear" w:color="auto" w:fill="FFFFFF"/>
            <w:vAlign w:val="center"/>
          </w:tcPr>
          <w:p w14:paraId="7BBD2DFA" w14:textId="77777777" w:rsidR="002662AD" w:rsidRPr="0031227C" w:rsidRDefault="002662AD" w:rsidP="00455EDE">
            <w:pPr>
              <w:rPr>
                <w:rFonts w:ascii="Verdana" w:hAnsi="Verdana" w:cs="Arial"/>
                <w:b/>
                <w:smallCaps/>
                <w:sz w:val="20"/>
                <w:szCs w:val="20"/>
              </w:rPr>
            </w:pPr>
          </w:p>
        </w:tc>
      </w:tr>
      <w:tr w:rsidR="002662AD" w:rsidRPr="0031227C" w14:paraId="4AF65ADE" w14:textId="77777777" w:rsidTr="00246BE8">
        <w:trPr>
          <w:trHeight w:val="435"/>
        </w:trPr>
        <w:tc>
          <w:tcPr>
            <w:tcW w:w="3085" w:type="dxa"/>
            <w:vMerge/>
            <w:shd w:val="clear" w:color="auto" w:fill="D9D9D9"/>
            <w:vAlign w:val="center"/>
          </w:tcPr>
          <w:p w14:paraId="5F49E270" w14:textId="77777777" w:rsidR="002662AD" w:rsidRPr="0031227C" w:rsidRDefault="002662AD" w:rsidP="00F878B5">
            <w:pPr>
              <w:rPr>
                <w:rFonts w:ascii="Verdana" w:hAnsi="Verdana" w:cs="Arial"/>
                <w:b/>
                <w:smallCaps/>
                <w:sz w:val="20"/>
                <w:szCs w:val="20"/>
              </w:rPr>
            </w:pPr>
          </w:p>
        </w:tc>
        <w:tc>
          <w:tcPr>
            <w:tcW w:w="3119" w:type="dxa"/>
            <w:shd w:val="clear" w:color="auto" w:fill="D9D9D9"/>
            <w:vAlign w:val="center"/>
          </w:tcPr>
          <w:p w14:paraId="3080D8A0" w14:textId="77777777" w:rsidR="002662AD" w:rsidRPr="0031227C" w:rsidRDefault="002662AD" w:rsidP="00455EDE">
            <w:pPr>
              <w:rPr>
                <w:rFonts w:ascii="Verdana" w:hAnsi="Verdana" w:cs="Arial"/>
                <w:b/>
                <w:smallCaps/>
                <w:sz w:val="20"/>
                <w:szCs w:val="20"/>
              </w:rPr>
            </w:pPr>
            <w:r w:rsidRPr="0031227C">
              <w:rPr>
                <w:rFonts w:ascii="Verdana" w:hAnsi="Verdana" w:cs="Arial"/>
                <w:b/>
                <w:smallCaps/>
                <w:sz w:val="20"/>
                <w:szCs w:val="20"/>
              </w:rPr>
              <w:t>Professional Doctorate</w:t>
            </w:r>
          </w:p>
        </w:tc>
        <w:tc>
          <w:tcPr>
            <w:tcW w:w="2318" w:type="dxa"/>
            <w:gridSpan w:val="2"/>
            <w:shd w:val="clear" w:color="auto" w:fill="FFFFFF"/>
            <w:vAlign w:val="center"/>
          </w:tcPr>
          <w:p w14:paraId="5A034837" w14:textId="77777777" w:rsidR="002662AD" w:rsidRPr="0031227C" w:rsidRDefault="002662AD" w:rsidP="00455EDE">
            <w:pPr>
              <w:rPr>
                <w:rFonts w:ascii="Verdana" w:hAnsi="Verdana" w:cs="Arial"/>
                <w:b/>
                <w:smallCaps/>
                <w:sz w:val="20"/>
                <w:szCs w:val="20"/>
              </w:rPr>
            </w:pPr>
          </w:p>
        </w:tc>
      </w:tr>
      <w:tr w:rsidR="002662AD" w:rsidRPr="0031227C" w14:paraId="531B9B5A" w14:textId="77777777" w:rsidTr="00246BE8">
        <w:trPr>
          <w:trHeight w:val="435"/>
        </w:trPr>
        <w:tc>
          <w:tcPr>
            <w:tcW w:w="3085" w:type="dxa"/>
            <w:vMerge/>
            <w:shd w:val="clear" w:color="auto" w:fill="D9D9D9"/>
            <w:vAlign w:val="center"/>
          </w:tcPr>
          <w:p w14:paraId="6808DE46" w14:textId="77777777" w:rsidR="002662AD" w:rsidRPr="0031227C" w:rsidRDefault="002662AD" w:rsidP="00F878B5">
            <w:pPr>
              <w:rPr>
                <w:rFonts w:ascii="Verdana" w:hAnsi="Verdana" w:cs="Arial"/>
                <w:b/>
                <w:smallCaps/>
                <w:sz w:val="20"/>
                <w:szCs w:val="20"/>
              </w:rPr>
            </w:pPr>
          </w:p>
        </w:tc>
        <w:tc>
          <w:tcPr>
            <w:tcW w:w="3119" w:type="dxa"/>
            <w:shd w:val="clear" w:color="auto" w:fill="D9D9D9"/>
            <w:vAlign w:val="center"/>
          </w:tcPr>
          <w:p w14:paraId="37440549" w14:textId="77777777" w:rsidR="002662AD" w:rsidRPr="0031227C" w:rsidRDefault="002662AD" w:rsidP="0019747F">
            <w:pPr>
              <w:rPr>
                <w:rFonts w:ascii="Verdana" w:hAnsi="Verdana" w:cs="Arial"/>
                <w:b/>
                <w:smallCaps/>
                <w:sz w:val="20"/>
                <w:szCs w:val="20"/>
              </w:rPr>
            </w:pPr>
            <w:r w:rsidRPr="0031227C">
              <w:rPr>
                <w:rFonts w:ascii="Verdana" w:hAnsi="Verdana" w:cs="Arial"/>
                <w:b/>
                <w:smallCaps/>
                <w:sz w:val="20"/>
                <w:szCs w:val="20"/>
              </w:rPr>
              <w:t xml:space="preserve">PhD </w:t>
            </w:r>
          </w:p>
        </w:tc>
        <w:tc>
          <w:tcPr>
            <w:tcW w:w="2318" w:type="dxa"/>
            <w:gridSpan w:val="2"/>
            <w:shd w:val="clear" w:color="auto" w:fill="FFFFFF"/>
            <w:vAlign w:val="center"/>
          </w:tcPr>
          <w:p w14:paraId="478BA3E6" w14:textId="77777777" w:rsidR="002662AD" w:rsidRPr="0031227C" w:rsidRDefault="002662AD" w:rsidP="00455EDE">
            <w:pPr>
              <w:rPr>
                <w:rFonts w:ascii="Verdana" w:hAnsi="Verdana" w:cs="Arial"/>
                <w:b/>
                <w:smallCaps/>
                <w:sz w:val="20"/>
                <w:szCs w:val="20"/>
              </w:rPr>
            </w:pPr>
          </w:p>
        </w:tc>
      </w:tr>
      <w:tr w:rsidR="00B60841" w:rsidRPr="0031227C" w14:paraId="2216DB84" w14:textId="77777777" w:rsidTr="00795EC5">
        <w:trPr>
          <w:trHeight w:val="20"/>
        </w:trPr>
        <w:tc>
          <w:tcPr>
            <w:tcW w:w="8522" w:type="dxa"/>
            <w:gridSpan w:val="4"/>
            <w:shd w:val="clear" w:color="auto" w:fill="D9D9D9"/>
            <w:vAlign w:val="center"/>
          </w:tcPr>
          <w:p w14:paraId="65239BA4" w14:textId="77777777" w:rsidR="00B60841" w:rsidRPr="0031227C" w:rsidRDefault="00B60841" w:rsidP="00737E95">
            <w:pPr>
              <w:jc w:val="both"/>
              <w:rPr>
                <w:rFonts w:ascii="Verdana" w:hAnsi="Verdana" w:cs="Arial"/>
                <w:b/>
                <w:smallCaps/>
                <w:sz w:val="20"/>
                <w:szCs w:val="20"/>
              </w:rPr>
            </w:pPr>
            <w:r w:rsidRPr="0031227C">
              <w:rPr>
                <w:rFonts w:ascii="Verdana" w:hAnsi="Verdana" w:cs="Arial"/>
                <w:b/>
                <w:smallCaps/>
                <w:sz w:val="20"/>
                <w:szCs w:val="20"/>
              </w:rPr>
              <w:t xml:space="preserve">If the combined experience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activity of the proposed supervisory </w:t>
            </w:r>
            <w:smartTag w:uri="urn:schemas-microsoft-com:office:smarttags" w:element="stockticker">
              <w:r w:rsidRPr="0031227C">
                <w:rPr>
                  <w:rFonts w:ascii="Verdana" w:hAnsi="Verdana" w:cs="Arial"/>
                  <w:b/>
                  <w:smallCaps/>
                  <w:sz w:val="20"/>
                  <w:szCs w:val="20"/>
                </w:rPr>
                <w:t>team</w:t>
              </w:r>
            </w:smartTag>
            <w:r w:rsidRPr="0031227C">
              <w:rPr>
                <w:rFonts w:ascii="Verdana" w:hAnsi="Verdana" w:cs="Arial"/>
                <w:b/>
                <w:smallCaps/>
                <w:sz w:val="20"/>
                <w:szCs w:val="20"/>
              </w:rPr>
              <w:t xml:space="preserve"> does not meet</w:t>
            </w:r>
            <w:r w:rsidR="00737E95">
              <w:rPr>
                <w:rFonts w:ascii="Verdana" w:hAnsi="Verdana" w:cs="Arial"/>
                <w:b/>
                <w:smallCaps/>
                <w:sz w:val="20"/>
                <w:szCs w:val="20"/>
              </w:rPr>
              <w:t xml:space="preserve"> </w:t>
            </w:r>
            <w:r w:rsidRPr="0031227C">
              <w:rPr>
                <w:rFonts w:ascii="Verdana" w:hAnsi="Verdana" w:cs="Arial"/>
                <w:b/>
                <w:smallCaps/>
                <w:sz w:val="20"/>
                <w:szCs w:val="20"/>
              </w:rPr>
              <w:t xml:space="preserve">the requirements stipulated in UEL’s Research Degree Regulations, please provide a short statement justifying why consent is sought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why this particular supervisory </w:t>
            </w:r>
            <w:smartTag w:uri="urn:schemas-microsoft-com:office:smarttags" w:element="stockticker">
              <w:r w:rsidRPr="0031227C">
                <w:rPr>
                  <w:rFonts w:ascii="Verdana" w:hAnsi="Verdana" w:cs="Arial"/>
                  <w:b/>
                  <w:smallCaps/>
                  <w:sz w:val="20"/>
                  <w:szCs w:val="20"/>
                </w:rPr>
                <w:t>team</w:t>
              </w:r>
            </w:smartTag>
            <w:r w:rsidRPr="0031227C">
              <w:rPr>
                <w:rFonts w:ascii="Verdana" w:hAnsi="Verdana" w:cs="Arial"/>
                <w:b/>
                <w:smallCaps/>
                <w:sz w:val="20"/>
                <w:szCs w:val="20"/>
              </w:rPr>
              <w:t xml:space="preserve"> is most suitable for the programme of research.</w:t>
            </w:r>
          </w:p>
        </w:tc>
      </w:tr>
      <w:tr w:rsidR="00B60841" w:rsidRPr="0031227C" w14:paraId="5455CA61" w14:textId="77777777" w:rsidTr="009A5094">
        <w:trPr>
          <w:trHeight w:val="1361"/>
        </w:trPr>
        <w:tc>
          <w:tcPr>
            <w:tcW w:w="8522" w:type="dxa"/>
            <w:gridSpan w:val="4"/>
            <w:vAlign w:val="center"/>
          </w:tcPr>
          <w:p w14:paraId="61F010DF" w14:textId="77777777" w:rsidR="00B60841" w:rsidRPr="0031227C" w:rsidRDefault="00B60841" w:rsidP="00455EDE">
            <w:pPr>
              <w:rPr>
                <w:rFonts w:ascii="Verdana" w:hAnsi="Verdana" w:cs="Arial"/>
                <w:b/>
                <w:smallCaps/>
                <w:sz w:val="20"/>
                <w:szCs w:val="20"/>
              </w:rPr>
            </w:pPr>
          </w:p>
          <w:p w14:paraId="51C42483" w14:textId="77777777" w:rsidR="004559E1" w:rsidRPr="0031227C" w:rsidRDefault="004559E1" w:rsidP="00455EDE">
            <w:pPr>
              <w:rPr>
                <w:rFonts w:ascii="Verdana" w:hAnsi="Verdana" w:cs="Arial"/>
                <w:b/>
                <w:smallCaps/>
                <w:sz w:val="20"/>
                <w:szCs w:val="20"/>
              </w:rPr>
            </w:pPr>
          </w:p>
          <w:p w14:paraId="6CB985D6" w14:textId="77777777" w:rsidR="004559E1" w:rsidRPr="0031227C" w:rsidRDefault="004559E1" w:rsidP="00455EDE">
            <w:pPr>
              <w:rPr>
                <w:rFonts w:ascii="Verdana" w:hAnsi="Verdana" w:cs="Arial"/>
                <w:b/>
                <w:smallCaps/>
                <w:sz w:val="20"/>
                <w:szCs w:val="20"/>
              </w:rPr>
            </w:pPr>
          </w:p>
          <w:p w14:paraId="24505130" w14:textId="77777777" w:rsidR="004559E1" w:rsidRPr="0031227C" w:rsidRDefault="004559E1" w:rsidP="00455EDE">
            <w:pPr>
              <w:rPr>
                <w:rFonts w:ascii="Verdana" w:hAnsi="Verdana" w:cs="Arial"/>
                <w:b/>
                <w:smallCaps/>
                <w:sz w:val="20"/>
                <w:szCs w:val="20"/>
              </w:rPr>
            </w:pPr>
          </w:p>
          <w:p w14:paraId="38476E63" w14:textId="77777777" w:rsidR="004559E1" w:rsidRPr="0031227C" w:rsidRDefault="004559E1" w:rsidP="00455EDE">
            <w:pPr>
              <w:rPr>
                <w:rFonts w:ascii="Verdana" w:hAnsi="Verdana" w:cs="Arial"/>
                <w:b/>
                <w:smallCaps/>
                <w:sz w:val="20"/>
                <w:szCs w:val="20"/>
              </w:rPr>
            </w:pPr>
          </w:p>
          <w:p w14:paraId="27629E8A" w14:textId="77777777" w:rsidR="004559E1" w:rsidRPr="0031227C" w:rsidRDefault="004559E1" w:rsidP="00455EDE">
            <w:pPr>
              <w:rPr>
                <w:rFonts w:ascii="Verdana" w:hAnsi="Verdana" w:cs="Arial"/>
                <w:b/>
                <w:smallCaps/>
                <w:sz w:val="20"/>
                <w:szCs w:val="20"/>
              </w:rPr>
            </w:pPr>
          </w:p>
          <w:p w14:paraId="0D68CE0E" w14:textId="77777777" w:rsidR="004559E1" w:rsidRPr="0031227C" w:rsidRDefault="004559E1" w:rsidP="00455EDE">
            <w:pPr>
              <w:rPr>
                <w:rFonts w:ascii="Verdana" w:hAnsi="Verdana" w:cs="Arial"/>
                <w:b/>
                <w:smallCaps/>
                <w:sz w:val="20"/>
                <w:szCs w:val="20"/>
              </w:rPr>
            </w:pPr>
          </w:p>
          <w:p w14:paraId="08B5B23A" w14:textId="77777777" w:rsidR="004559E1" w:rsidRPr="0031227C" w:rsidRDefault="004559E1" w:rsidP="00455EDE">
            <w:pPr>
              <w:rPr>
                <w:rFonts w:ascii="Verdana" w:hAnsi="Verdana" w:cs="Arial"/>
                <w:b/>
                <w:smallCaps/>
                <w:sz w:val="20"/>
                <w:szCs w:val="20"/>
              </w:rPr>
            </w:pPr>
          </w:p>
          <w:p w14:paraId="3D8304F5" w14:textId="77777777" w:rsidR="004559E1" w:rsidRPr="0031227C" w:rsidRDefault="004559E1" w:rsidP="00455EDE">
            <w:pPr>
              <w:rPr>
                <w:rFonts w:ascii="Verdana" w:hAnsi="Verdana" w:cs="Arial"/>
                <w:b/>
                <w:smallCaps/>
                <w:sz w:val="20"/>
                <w:szCs w:val="20"/>
              </w:rPr>
            </w:pPr>
          </w:p>
          <w:p w14:paraId="6661F315" w14:textId="77777777" w:rsidR="004559E1" w:rsidRPr="0031227C" w:rsidRDefault="004559E1" w:rsidP="00455EDE">
            <w:pPr>
              <w:rPr>
                <w:rFonts w:ascii="Verdana" w:hAnsi="Verdana" w:cs="Arial"/>
                <w:b/>
                <w:smallCaps/>
                <w:sz w:val="20"/>
                <w:szCs w:val="20"/>
              </w:rPr>
            </w:pPr>
          </w:p>
          <w:p w14:paraId="56B762CA" w14:textId="77777777" w:rsidR="004559E1" w:rsidRPr="0031227C" w:rsidRDefault="004559E1" w:rsidP="00455EDE">
            <w:pPr>
              <w:rPr>
                <w:rFonts w:ascii="Verdana" w:hAnsi="Verdana" w:cs="Arial"/>
                <w:b/>
                <w:smallCaps/>
                <w:sz w:val="20"/>
                <w:szCs w:val="20"/>
              </w:rPr>
            </w:pPr>
          </w:p>
        </w:tc>
      </w:tr>
    </w:tbl>
    <w:p w14:paraId="7A41D3C3" w14:textId="77777777" w:rsidR="0076347D" w:rsidRDefault="0076347D" w:rsidP="005E585D">
      <w:pPr>
        <w:jc w:val="both"/>
        <w:rPr>
          <w:rFonts w:ascii="Verdana" w:hAnsi="Verdana" w:cs="Arial"/>
          <w:b/>
          <w:smallCaps/>
          <w:sz w:val="20"/>
          <w:szCs w:val="20"/>
        </w:rPr>
      </w:pPr>
    </w:p>
    <w:p w14:paraId="4A65C897" w14:textId="77777777" w:rsidR="0076347D" w:rsidRPr="0031227C" w:rsidRDefault="0076347D" w:rsidP="005E585D">
      <w:pPr>
        <w:jc w:val="both"/>
        <w:rPr>
          <w:rFonts w:ascii="Verdana" w:hAnsi="Verdana" w:cs="Arial"/>
          <w:b/>
          <w:smallCaps/>
          <w:sz w:val="20"/>
          <w:szCs w:val="20"/>
        </w:rPr>
      </w:pPr>
    </w:p>
    <w:p w14:paraId="3DCD204C" w14:textId="77777777" w:rsidR="00455EDE" w:rsidRPr="009820ED" w:rsidRDefault="000800EE" w:rsidP="00DE15E8">
      <w:pPr>
        <w:jc w:val="both"/>
        <w:rPr>
          <w:rFonts w:ascii="Verdana" w:hAnsi="Verdana" w:cs="Arial"/>
          <w:b/>
          <w:smallCaps/>
          <w:sz w:val="22"/>
          <w:szCs w:val="22"/>
        </w:rPr>
      </w:pPr>
      <w:r w:rsidRPr="009820ED">
        <w:rPr>
          <w:rFonts w:ascii="Verdana" w:hAnsi="Verdana" w:cs="Arial"/>
          <w:b/>
          <w:sz w:val="22"/>
          <w:szCs w:val="22"/>
        </w:rPr>
        <w:t>4</w:t>
      </w:r>
      <w:r w:rsidR="00DE15E8" w:rsidRPr="009820ED">
        <w:rPr>
          <w:rFonts w:ascii="Verdana" w:hAnsi="Verdana" w:cs="Arial"/>
          <w:b/>
          <w:sz w:val="22"/>
          <w:szCs w:val="22"/>
        </w:rPr>
        <w:t xml:space="preserve">. </w:t>
      </w:r>
      <w:r w:rsidR="00844F16" w:rsidRPr="009820ED">
        <w:rPr>
          <w:rFonts w:ascii="Verdana" w:hAnsi="Verdana" w:cs="Arial"/>
          <w:b/>
          <w:smallCaps/>
          <w:sz w:val="22"/>
          <w:szCs w:val="22"/>
        </w:rPr>
        <w:t>Nomination of Advisor</w:t>
      </w:r>
    </w:p>
    <w:p w14:paraId="015CDC7A" w14:textId="77777777" w:rsidR="005C6C80" w:rsidRPr="0031227C" w:rsidRDefault="005C6C80" w:rsidP="00DE15E8">
      <w:pPr>
        <w:jc w:val="both"/>
        <w:rPr>
          <w:rFonts w:ascii="Verdana" w:hAnsi="Verdana" w:cs="Arial"/>
          <w:b/>
          <w:smallCaps/>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5720"/>
      </w:tblGrid>
      <w:tr w:rsidR="00850CBF" w:rsidRPr="0031227C" w14:paraId="45034FF5" w14:textId="77777777" w:rsidTr="00B1047E">
        <w:trPr>
          <w:trHeight w:val="454"/>
        </w:trPr>
        <w:tc>
          <w:tcPr>
            <w:tcW w:w="2802" w:type="dxa"/>
            <w:shd w:val="clear" w:color="auto" w:fill="D9D9D9"/>
            <w:vAlign w:val="center"/>
          </w:tcPr>
          <w:p w14:paraId="6282F821" w14:textId="77777777" w:rsidR="00850CBF" w:rsidRPr="0031227C" w:rsidRDefault="00850CBF" w:rsidP="009A5094">
            <w:pPr>
              <w:jc w:val="both"/>
              <w:rPr>
                <w:rFonts w:ascii="Verdana" w:hAnsi="Verdana" w:cs="Arial"/>
                <w:b/>
                <w:smallCaps/>
                <w:sz w:val="20"/>
                <w:szCs w:val="20"/>
              </w:rPr>
            </w:pPr>
            <w:r w:rsidRPr="0031227C">
              <w:rPr>
                <w:rFonts w:ascii="Verdana" w:hAnsi="Verdana" w:cs="Arial"/>
                <w:b/>
                <w:smallCaps/>
                <w:sz w:val="20"/>
                <w:szCs w:val="20"/>
              </w:rPr>
              <w:t>Name</w:t>
            </w:r>
            <w:r w:rsidR="004425DA" w:rsidRPr="0031227C">
              <w:rPr>
                <w:rFonts w:ascii="Verdana" w:hAnsi="Verdana" w:cs="Arial"/>
                <w:b/>
                <w:smallCaps/>
                <w:sz w:val="20"/>
                <w:szCs w:val="20"/>
              </w:rPr>
              <w:t xml:space="preserve"> </w:t>
            </w:r>
            <w:smartTag w:uri="urn:schemas-microsoft-com:office:smarttags" w:element="stockticker">
              <w:r w:rsidR="004425DA" w:rsidRPr="0031227C">
                <w:rPr>
                  <w:rFonts w:ascii="Verdana" w:hAnsi="Verdana" w:cs="Arial"/>
                  <w:b/>
                  <w:smallCaps/>
                  <w:sz w:val="20"/>
                  <w:szCs w:val="20"/>
                </w:rPr>
                <w:t>and</w:t>
              </w:r>
            </w:smartTag>
            <w:r w:rsidR="004425DA" w:rsidRPr="0031227C">
              <w:rPr>
                <w:rFonts w:ascii="Verdana" w:hAnsi="Verdana" w:cs="Arial"/>
                <w:b/>
                <w:smallCaps/>
                <w:sz w:val="20"/>
                <w:szCs w:val="20"/>
              </w:rPr>
              <w:t xml:space="preserve"> t</w:t>
            </w:r>
            <w:r w:rsidRPr="0031227C">
              <w:rPr>
                <w:rFonts w:ascii="Verdana" w:hAnsi="Verdana" w:cs="Arial"/>
                <w:b/>
                <w:smallCaps/>
                <w:sz w:val="20"/>
                <w:szCs w:val="20"/>
              </w:rPr>
              <w:t>itle</w:t>
            </w:r>
          </w:p>
        </w:tc>
        <w:tc>
          <w:tcPr>
            <w:tcW w:w="5720" w:type="dxa"/>
            <w:vAlign w:val="center"/>
          </w:tcPr>
          <w:p w14:paraId="5575F297" w14:textId="77777777" w:rsidR="00850CBF" w:rsidRDefault="00850CBF" w:rsidP="00850CBF">
            <w:pPr>
              <w:rPr>
                <w:rFonts w:ascii="Verdana" w:hAnsi="Verdana" w:cs="Arial"/>
                <w:b/>
                <w:sz w:val="20"/>
                <w:szCs w:val="20"/>
              </w:rPr>
            </w:pPr>
          </w:p>
          <w:p w14:paraId="28E85FAD" w14:textId="77777777" w:rsidR="004975C1" w:rsidRDefault="004975C1" w:rsidP="00850CBF">
            <w:pPr>
              <w:rPr>
                <w:rFonts w:ascii="Verdana" w:hAnsi="Verdana" w:cs="Arial"/>
                <w:b/>
                <w:sz w:val="20"/>
                <w:szCs w:val="20"/>
              </w:rPr>
            </w:pPr>
          </w:p>
          <w:p w14:paraId="75AB3AFF" w14:textId="77777777" w:rsidR="004975C1" w:rsidRPr="0031227C" w:rsidRDefault="004975C1" w:rsidP="00850CBF">
            <w:pPr>
              <w:rPr>
                <w:rFonts w:ascii="Verdana" w:hAnsi="Verdana" w:cs="Arial"/>
                <w:b/>
                <w:sz w:val="20"/>
                <w:szCs w:val="20"/>
              </w:rPr>
            </w:pPr>
          </w:p>
        </w:tc>
      </w:tr>
      <w:tr w:rsidR="00B1047E" w:rsidRPr="0031227C" w14:paraId="7D86A9CD" w14:textId="77777777" w:rsidTr="00B1047E">
        <w:trPr>
          <w:trHeight w:val="567"/>
        </w:trPr>
        <w:tc>
          <w:tcPr>
            <w:tcW w:w="2802" w:type="dxa"/>
            <w:shd w:val="clear" w:color="auto" w:fill="D9D9D9"/>
            <w:vAlign w:val="center"/>
          </w:tcPr>
          <w:p w14:paraId="2B1F45A5" w14:textId="77777777" w:rsidR="00B1047E" w:rsidRPr="0031227C" w:rsidRDefault="00B1047E" w:rsidP="00850CBF">
            <w:pPr>
              <w:rPr>
                <w:rFonts w:ascii="Verdana" w:hAnsi="Verdana" w:cs="Arial"/>
                <w:b/>
                <w:sz w:val="20"/>
                <w:szCs w:val="20"/>
              </w:rPr>
            </w:pPr>
            <w:r w:rsidRPr="0031227C">
              <w:rPr>
                <w:rFonts w:ascii="Verdana" w:hAnsi="Verdana" w:cs="Arial"/>
                <w:b/>
                <w:smallCaps/>
                <w:sz w:val="20"/>
                <w:szCs w:val="20"/>
              </w:rPr>
              <w:t xml:space="preserve">Current position, department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institution</w:t>
            </w:r>
          </w:p>
        </w:tc>
        <w:tc>
          <w:tcPr>
            <w:tcW w:w="5720" w:type="dxa"/>
            <w:shd w:val="clear" w:color="auto" w:fill="auto"/>
            <w:vAlign w:val="center"/>
          </w:tcPr>
          <w:p w14:paraId="69BF8409" w14:textId="77777777" w:rsidR="00B1047E" w:rsidRDefault="00B1047E" w:rsidP="00850CBF">
            <w:pPr>
              <w:rPr>
                <w:rFonts w:ascii="Verdana" w:hAnsi="Verdana" w:cs="Arial"/>
                <w:b/>
                <w:sz w:val="20"/>
                <w:szCs w:val="20"/>
              </w:rPr>
            </w:pPr>
          </w:p>
          <w:p w14:paraId="733936D7" w14:textId="77777777" w:rsidR="004975C1" w:rsidRDefault="004975C1" w:rsidP="00850CBF">
            <w:pPr>
              <w:rPr>
                <w:rFonts w:ascii="Verdana" w:hAnsi="Verdana" w:cs="Arial"/>
                <w:b/>
                <w:sz w:val="20"/>
                <w:szCs w:val="20"/>
              </w:rPr>
            </w:pPr>
          </w:p>
          <w:p w14:paraId="74F9D3AF" w14:textId="77777777" w:rsidR="004975C1" w:rsidRDefault="004975C1" w:rsidP="00850CBF">
            <w:pPr>
              <w:rPr>
                <w:rFonts w:ascii="Verdana" w:hAnsi="Verdana" w:cs="Arial"/>
                <w:b/>
                <w:sz w:val="20"/>
                <w:szCs w:val="20"/>
              </w:rPr>
            </w:pPr>
          </w:p>
          <w:p w14:paraId="2F3ACAE6" w14:textId="77777777" w:rsidR="004975C1" w:rsidRPr="0031227C" w:rsidRDefault="004975C1" w:rsidP="00850CBF">
            <w:pPr>
              <w:rPr>
                <w:rFonts w:ascii="Verdana" w:hAnsi="Verdana" w:cs="Arial"/>
                <w:b/>
                <w:sz w:val="20"/>
                <w:szCs w:val="20"/>
              </w:rPr>
            </w:pPr>
          </w:p>
        </w:tc>
      </w:tr>
      <w:tr w:rsidR="00850CBF" w:rsidRPr="0031227C" w14:paraId="78124A5B" w14:textId="77777777" w:rsidTr="00B1047E">
        <w:trPr>
          <w:trHeight w:val="851"/>
        </w:trPr>
        <w:tc>
          <w:tcPr>
            <w:tcW w:w="2802" w:type="dxa"/>
            <w:shd w:val="clear" w:color="auto" w:fill="D9D9D9"/>
            <w:vAlign w:val="center"/>
          </w:tcPr>
          <w:p w14:paraId="322D0BEB" w14:textId="77777777" w:rsidR="00850CBF" w:rsidRPr="0031227C" w:rsidRDefault="00930D0C" w:rsidP="00795EC5">
            <w:pPr>
              <w:rPr>
                <w:rFonts w:ascii="Verdana" w:hAnsi="Verdana" w:cs="Arial"/>
                <w:b/>
                <w:smallCaps/>
                <w:sz w:val="20"/>
                <w:szCs w:val="20"/>
              </w:rPr>
            </w:pPr>
            <w:smartTag w:uri="urn:schemas-microsoft-com:office:smarttags" w:element="stockticker">
              <w:r w:rsidRPr="0031227C">
                <w:rPr>
                  <w:rFonts w:ascii="Verdana" w:hAnsi="Verdana" w:cs="Arial"/>
                  <w:b/>
                  <w:smallCaps/>
                  <w:sz w:val="20"/>
                  <w:szCs w:val="20"/>
                </w:rPr>
                <w:t>Full</w:t>
              </w:r>
            </w:smartTag>
            <w:r w:rsidRPr="0031227C">
              <w:rPr>
                <w:rFonts w:ascii="Verdana" w:hAnsi="Verdana" w:cs="Arial"/>
                <w:b/>
                <w:smallCaps/>
                <w:sz w:val="20"/>
                <w:szCs w:val="20"/>
              </w:rPr>
              <w:t xml:space="preserve"> </w:t>
            </w:r>
            <w:r w:rsidR="004425DA" w:rsidRPr="0031227C">
              <w:rPr>
                <w:rFonts w:ascii="Verdana" w:hAnsi="Verdana" w:cs="Arial"/>
                <w:b/>
                <w:smallCaps/>
                <w:sz w:val="20"/>
                <w:szCs w:val="20"/>
              </w:rPr>
              <w:t>Postal a</w:t>
            </w:r>
            <w:r w:rsidR="00850CBF" w:rsidRPr="0031227C">
              <w:rPr>
                <w:rFonts w:ascii="Verdana" w:hAnsi="Verdana" w:cs="Arial"/>
                <w:b/>
                <w:smallCaps/>
                <w:sz w:val="20"/>
                <w:szCs w:val="20"/>
              </w:rPr>
              <w:t xml:space="preserve">ddress </w:t>
            </w:r>
          </w:p>
        </w:tc>
        <w:tc>
          <w:tcPr>
            <w:tcW w:w="5720" w:type="dxa"/>
            <w:vAlign w:val="center"/>
          </w:tcPr>
          <w:p w14:paraId="052F0653" w14:textId="77777777" w:rsidR="00850CBF" w:rsidRPr="0031227C" w:rsidRDefault="00850CBF" w:rsidP="00850CBF">
            <w:pPr>
              <w:rPr>
                <w:rFonts w:ascii="Verdana" w:hAnsi="Verdana" w:cs="Arial"/>
                <w:b/>
                <w:sz w:val="20"/>
                <w:szCs w:val="20"/>
              </w:rPr>
            </w:pPr>
          </w:p>
        </w:tc>
      </w:tr>
      <w:tr w:rsidR="00850CBF" w:rsidRPr="0031227C" w14:paraId="59852339" w14:textId="77777777" w:rsidTr="00B1047E">
        <w:trPr>
          <w:trHeight w:val="567"/>
        </w:trPr>
        <w:tc>
          <w:tcPr>
            <w:tcW w:w="2802" w:type="dxa"/>
            <w:shd w:val="clear" w:color="auto" w:fill="D9D9D9"/>
            <w:vAlign w:val="center"/>
          </w:tcPr>
          <w:p w14:paraId="70BB8BB4" w14:textId="77777777" w:rsidR="00850CBF" w:rsidRPr="0031227C" w:rsidRDefault="004425DA" w:rsidP="005C6C80">
            <w:pPr>
              <w:rPr>
                <w:rFonts w:ascii="Verdana" w:hAnsi="Verdana" w:cs="Arial"/>
                <w:smallCaps/>
                <w:sz w:val="20"/>
                <w:szCs w:val="20"/>
              </w:rPr>
            </w:pPr>
            <w:r w:rsidRPr="0031227C">
              <w:rPr>
                <w:rFonts w:ascii="Verdana" w:hAnsi="Verdana" w:cs="Arial"/>
                <w:b/>
                <w:smallCaps/>
                <w:sz w:val="20"/>
                <w:szCs w:val="20"/>
              </w:rPr>
              <w:t>Email a</w:t>
            </w:r>
            <w:r w:rsidR="00850CBF" w:rsidRPr="0031227C">
              <w:rPr>
                <w:rFonts w:ascii="Verdana" w:hAnsi="Verdana" w:cs="Arial"/>
                <w:b/>
                <w:smallCaps/>
                <w:sz w:val="20"/>
                <w:szCs w:val="20"/>
              </w:rPr>
              <w:t xml:space="preserve">ddress </w:t>
            </w:r>
          </w:p>
        </w:tc>
        <w:tc>
          <w:tcPr>
            <w:tcW w:w="5720" w:type="dxa"/>
            <w:vAlign w:val="center"/>
          </w:tcPr>
          <w:p w14:paraId="65EB61F6" w14:textId="77777777" w:rsidR="00850CBF" w:rsidRDefault="00850CBF" w:rsidP="00850CBF">
            <w:pPr>
              <w:rPr>
                <w:rFonts w:ascii="Verdana" w:hAnsi="Verdana" w:cs="Arial"/>
                <w:b/>
                <w:sz w:val="20"/>
                <w:szCs w:val="20"/>
              </w:rPr>
            </w:pPr>
          </w:p>
          <w:p w14:paraId="121A1806" w14:textId="77777777" w:rsidR="004975C1" w:rsidRDefault="004975C1" w:rsidP="00850CBF">
            <w:pPr>
              <w:rPr>
                <w:rFonts w:ascii="Verdana" w:hAnsi="Verdana" w:cs="Arial"/>
                <w:b/>
                <w:sz w:val="20"/>
                <w:szCs w:val="20"/>
              </w:rPr>
            </w:pPr>
          </w:p>
          <w:p w14:paraId="0E18691D" w14:textId="77777777" w:rsidR="004975C1" w:rsidRPr="0031227C" w:rsidRDefault="004975C1" w:rsidP="00850CBF">
            <w:pPr>
              <w:rPr>
                <w:rFonts w:ascii="Verdana" w:hAnsi="Verdana" w:cs="Arial"/>
                <w:b/>
                <w:sz w:val="20"/>
                <w:szCs w:val="20"/>
              </w:rPr>
            </w:pPr>
          </w:p>
        </w:tc>
      </w:tr>
      <w:tr w:rsidR="00B1047E" w:rsidRPr="0031227C" w14:paraId="17327200" w14:textId="77777777" w:rsidTr="00B1047E">
        <w:trPr>
          <w:trHeight w:val="454"/>
        </w:trPr>
        <w:tc>
          <w:tcPr>
            <w:tcW w:w="2802" w:type="dxa"/>
            <w:shd w:val="clear" w:color="auto" w:fill="D9D9D9"/>
            <w:vAlign w:val="center"/>
          </w:tcPr>
          <w:p w14:paraId="63A5298E" w14:textId="77777777" w:rsidR="00B1047E" w:rsidRPr="0031227C" w:rsidRDefault="00B1047E" w:rsidP="00850CBF">
            <w:pPr>
              <w:rPr>
                <w:rFonts w:ascii="Verdana" w:hAnsi="Verdana" w:cs="Arial"/>
                <w:b/>
                <w:sz w:val="20"/>
                <w:szCs w:val="20"/>
              </w:rPr>
            </w:pPr>
            <w:r w:rsidRPr="0031227C">
              <w:rPr>
                <w:rFonts w:ascii="Verdana" w:hAnsi="Verdana" w:cs="Arial"/>
                <w:b/>
                <w:smallCaps/>
                <w:sz w:val="20"/>
                <w:szCs w:val="20"/>
              </w:rPr>
              <w:t xml:space="preserve">Previous posts held </w:t>
            </w:r>
          </w:p>
        </w:tc>
        <w:tc>
          <w:tcPr>
            <w:tcW w:w="5720" w:type="dxa"/>
            <w:shd w:val="clear" w:color="auto" w:fill="auto"/>
            <w:vAlign w:val="center"/>
          </w:tcPr>
          <w:p w14:paraId="52382359" w14:textId="77777777" w:rsidR="00B1047E" w:rsidRDefault="00B1047E" w:rsidP="00850CBF">
            <w:pPr>
              <w:rPr>
                <w:rFonts w:ascii="Verdana" w:hAnsi="Verdana" w:cs="Arial"/>
                <w:b/>
                <w:sz w:val="20"/>
                <w:szCs w:val="20"/>
              </w:rPr>
            </w:pPr>
          </w:p>
          <w:p w14:paraId="4EB0E359" w14:textId="77777777" w:rsidR="004975C1" w:rsidRDefault="004975C1" w:rsidP="00850CBF">
            <w:pPr>
              <w:rPr>
                <w:rFonts w:ascii="Verdana" w:hAnsi="Verdana" w:cs="Arial"/>
                <w:b/>
                <w:sz w:val="20"/>
                <w:szCs w:val="20"/>
              </w:rPr>
            </w:pPr>
          </w:p>
          <w:p w14:paraId="730EBB40" w14:textId="77777777" w:rsidR="004975C1" w:rsidRPr="0031227C" w:rsidRDefault="004975C1" w:rsidP="00850CBF">
            <w:pPr>
              <w:rPr>
                <w:rFonts w:ascii="Verdana" w:hAnsi="Verdana" w:cs="Arial"/>
                <w:b/>
                <w:sz w:val="20"/>
                <w:szCs w:val="20"/>
              </w:rPr>
            </w:pPr>
          </w:p>
        </w:tc>
      </w:tr>
      <w:tr w:rsidR="00B1047E" w:rsidRPr="0031227C" w14:paraId="20EBF3AD" w14:textId="77777777" w:rsidTr="00B1047E">
        <w:trPr>
          <w:trHeight w:val="454"/>
        </w:trPr>
        <w:tc>
          <w:tcPr>
            <w:tcW w:w="2802" w:type="dxa"/>
            <w:shd w:val="clear" w:color="auto" w:fill="D9D9D9"/>
            <w:vAlign w:val="center"/>
          </w:tcPr>
          <w:p w14:paraId="054C2546" w14:textId="77777777" w:rsidR="00B1047E" w:rsidRPr="0031227C" w:rsidRDefault="00B1047E" w:rsidP="00850CBF">
            <w:pPr>
              <w:rPr>
                <w:rFonts w:ascii="Verdana" w:hAnsi="Verdana" w:cs="Arial"/>
                <w:b/>
                <w:sz w:val="20"/>
                <w:szCs w:val="20"/>
              </w:rPr>
            </w:pPr>
            <w:r w:rsidRPr="0031227C">
              <w:rPr>
                <w:rFonts w:ascii="Verdana" w:hAnsi="Verdana" w:cs="Arial"/>
                <w:b/>
                <w:smallCaps/>
                <w:sz w:val="20"/>
                <w:szCs w:val="20"/>
              </w:rPr>
              <w:t>Qualifications</w:t>
            </w:r>
          </w:p>
        </w:tc>
        <w:tc>
          <w:tcPr>
            <w:tcW w:w="5720" w:type="dxa"/>
            <w:shd w:val="clear" w:color="auto" w:fill="auto"/>
            <w:vAlign w:val="center"/>
          </w:tcPr>
          <w:p w14:paraId="553E958B" w14:textId="77777777" w:rsidR="00B1047E" w:rsidRDefault="00B1047E" w:rsidP="00850CBF">
            <w:pPr>
              <w:rPr>
                <w:rFonts w:ascii="Verdana" w:hAnsi="Verdana" w:cs="Arial"/>
                <w:b/>
                <w:sz w:val="20"/>
                <w:szCs w:val="20"/>
              </w:rPr>
            </w:pPr>
          </w:p>
          <w:p w14:paraId="5CFBC84A" w14:textId="77777777" w:rsidR="004975C1" w:rsidRDefault="004975C1" w:rsidP="00850CBF">
            <w:pPr>
              <w:rPr>
                <w:rFonts w:ascii="Verdana" w:hAnsi="Verdana" w:cs="Arial"/>
                <w:b/>
                <w:sz w:val="20"/>
                <w:szCs w:val="20"/>
              </w:rPr>
            </w:pPr>
          </w:p>
          <w:p w14:paraId="423FB412" w14:textId="77777777" w:rsidR="004975C1" w:rsidRPr="0031227C" w:rsidRDefault="004975C1" w:rsidP="00850CBF">
            <w:pPr>
              <w:rPr>
                <w:rFonts w:ascii="Verdana" w:hAnsi="Verdana" w:cs="Arial"/>
                <w:b/>
                <w:sz w:val="20"/>
                <w:szCs w:val="20"/>
              </w:rPr>
            </w:pPr>
          </w:p>
        </w:tc>
      </w:tr>
    </w:tbl>
    <w:p w14:paraId="16F00539" w14:textId="77777777" w:rsidR="00044028" w:rsidRDefault="00044028" w:rsidP="005D4D68">
      <w:pPr>
        <w:rPr>
          <w:rFonts w:ascii="Verdana" w:hAnsi="Verdana" w:cs="Arial"/>
          <w:b/>
          <w:sz w:val="20"/>
          <w:szCs w:val="20"/>
        </w:rPr>
      </w:pPr>
    </w:p>
    <w:p w14:paraId="1105193A" w14:textId="77777777" w:rsidR="005A2B3E" w:rsidRDefault="005A2B3E" w:rsidP="005D4D68">
      <w:pPr>
        <w:rPr>
          <w:rFonts w:ascii="Verdana" w:hAnsi="Verdana" w:cs="Arial"/>
          <w:b/>
          <w:sz w:val="20"/>
          <w:szCs w:val="20"/>
        </w:rPr>
      </w:pPr>
    </w:p>
    <w:p w14:paraId="0BA57E6B" w14:textId="77777777" w:rsidR="005A2B3E" w:rsidRDefault="005A2B3E" w:rsidP="005D4D68">
      <w:pPr>
        <w:rPr>
          <w:rFonts w:ascii="Verdana" w:hAnsi="Verdana" w:cs="Arial"/>
          <w:b/>
          <w:sz w:val="20"/>
          <w:szCs w:val="20"/>
        </w:rPr>
      </w:pPr>
    </w:p>
    <w:p w14:paraId="66EF991F" w14:textId="77777777" w:rsidR="005A2B3E" w:rsidRDefault="005A2B3E" w:rsidP="005D4D68">
      <w:pPr>
        <w:rPr>
          <w:rFonts w:ascii="Verdana" w:hAnsi="Verdana" w:cs="Arial"/>
          <w:b/>
          <w:sz w:val="20"/>
          <w:szCs w:val="20"/>
        </w:rPr>
      </w:pPr>
    </w:p>
    <w:p w14:paraId="10D23AB1" w14:textId="77777777" w:rsidR="005A2B3E" w:rsidRPr="0031227C" w:rsidRDefault="005A2B3E" w:rsidP="005D4D68">
      <w:pPr>
        <w:rPr>
          <w:rFonts w:ascii="Verdana" w:hAnsi="Verdana" w:cs="Arial"/>
          <w:b/>
          <w:sz w:val="20"/>
          <w:szCs w:val="20"/>
        </w:rPr>
      </w:pPr>
    </w:p>
    <w:p w14:paraId="6C225883" w14:textId="77777777" w:rsidR="005D4D68" w:rsidRPr="009820ED" w:rsidRDefault="005D4D68" w:rsidP="005D4D68">
      <w:pPr>
        <w:rPr>
          <w:rFonts w:ascii="Verdana" w:hAnsi="Verdana" w:cs="Arial"/>
          <w:b/>
          <w:smallCaps/>
          <w:sz w:val="22"/>
          <w:szCs w:val="22"/>
        </w:rPr>
      </w:pPr>
      <w:r w:rsidRPr="009820ED">
        <w:rPr>
          <w:rFonts w:ascii="Verdana" w:hAnsi="Verdana" w:cs="Arial"/>
          <w:b/>
          <w:sz w:val="22"/>
          <w:szCs w:val="22"/>
        </w:rPr>
        <w:t xml:space="preserve">5. </w:t>
      </w:r>
      <w:r w:rsidR="00F54121" w:rsidRPr="009820ED">
        <w:rPr>
          <w:rFonts w:ascii="Verdana" w:hAnsi="Verdana" w:cs="Arial"/>
          <w:b/>
          <w:smallCaps/>
          <w:sz w:val="22"/>
          <w:szCs w:val="22"/>
        </w:rPr>
        <w:t>Student</w:t>
      </w:r>
      <w:r w:rsidRPr="009820ED">
        <w:rPr>
          <w:rFonts w:ascii="Verdana" w:hAnsi="Verdana" w:cs="Arial"/>
          <w:b/>
          <w:smallCaps/>
          <w:sz w:val="22"/>
          <w:szCs w:val="22"/>
        </w:rPr>
        <w:t>’s Declaration</w:t>
      </w:r>
    </w:p>
    <w:p w14:paraId="7CAA8CFA" w14:textId="77777777" w:rsidR="008200C3" w:rsidRPr="0031227C" w:rsidRDefault="008200C3" w:rsidP="008200C3">
      <w:pPr>
        <w:jc w:val="both"/>
        <w:rPr>
          <w:rFonts w:ascii="Verdana" w:hAnsi="Verdana" w:cs="Arial"/>
          <w:i/>
          <w:smallCaps/>
          <w:sz w:val="20"/>
          <w:szCs w:val="20"/>
        </w:rPr>
      </w:pPr>
      <w:r w:rsidRPr="0031227C">
        <w:rPr>
          <w:rFonts w:ascii="Verdana" w:hAnsi="Verdana" w:cs="Arial"/>
          <w:i/>
          <w:smallCaps/>
          <w:sz w:val="20"/>
          <w:szCs w:val="20"/>
        </w:rPr>
        <w:t xml:space="preserve">please note that electronic signatures </w:t>
      </w:r>
      <w:smartTag w:uri="urn:schemas-microsoft-com:office:smarttags" w:element="stockticker">
        <w:r w:rsidRPr="0031227C">
          <w:rPr>
            <w:rFonts w:ascii="Verdana" w:hAnsi="Verdana" w:cs="Arial"/>
            <w:i/>
            <w:smallCaps/>
            <w:sz w:val="20"/>
            <w:szCs w:val="20"/>
          </w:rPr>
          <w:t>are</w:t>
        </w:r>
      </w:smartTag>
      <w:r w:rsidRPr="0031227C">
        <w:rPr>
          <w:rFonts w:ascii="Verdana" w:hAnsi="Verdana" w:cs="Arial"/>
          <w:i/>
          <w:smallCaps/>
          <w:sz w:val="20"/>
          <w:szCs w:val="20"/>
        </w:rPr>
        <w:t xml:space="preserve"> </w:t>
      </w:r>
      <w:r w:rsidR="00AE5EB0">
        <w:rPr>
          <w:rFonts w:ascii="Verdana" w:hAnsi="Verdana" w:cs="Arial"/>
          <w:i/>
          <w:smallCaps/>
          <w:sz w:val="20"/>
          <w:szCs w:val="20"/>
        </w:rPr>
        <w:t xml:space="preserve">NOT </w:t>
      </w:r>
      <w:r w:rsidRPr="0031227C">
        <w:rPr>
          <w:rFonts w:ascii="Verdana" w:hAnsi="Verdana" w:cs="Arial"/>
          <w:i/>
          <w:smallCaps/>
          <w:sz w:val="20"/>
          <w:szCs w:val="20"/>
        </w:rPr>
        <w:t>acceptable</w:t>
      </w:r>
      <w:r w:rsidR="00A12E25">
        <w:rPr>
          <w:rFonts w:ascii="Verdana" w:hAnsi="Verdana" w:cs="Arial"/>
          <w:i/>
          <w:smallCaps/>
          <w:sz w:val="20"/>
          <w:szCs w:val="20"/>
        </w:rPr>
        <w:t>.</w:t>
      </w:r>
    </w:p>
    <w:p w14:paraId="35EF4889" w14:textId="77777777" w:rsidR="008200C3" w:rsidRPr="0031227C" w:rsidRDefault="008200C3" w:rsidP="005D4D68">
      <w:pPr>
        <w:rPr>
          <w:rFonts w:ascii="Verdana" w:hAnsi="Verdana" w:cs="Arial"/>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0"/>
        <w:gridCol w:w="5728"/>
      </w:tblGrid>
      <w:tr w:rsidR="005D4D68" w:rsidRPr="0031227C" w14:paraId="778ACA51" w14:textId="77777777" w:rsidTr="00795EC5">
        <w:trPr>
          <w:trHeight w:val="265"/>
        </w:trPr>
        <w:tc>
          <w:tcPr>
            <w:tcW w:w="8568" w:type="dxa"/>
            <w:gridSpan w:val="2"/>
            <w:tcBorders>
              <w:bottom w:val="single" w:sz="4" w:space="0" w:color="auto"/>
            </w:tcBorders>
            <w:shd w:val="clear" w:color="auto" w:fill="D9D9D9"/>
            <w:vAlign w:val="center"/>
          </w:tcPr>
          <w:p w14:paraId="37BE7108" w14:textId="77777777" w:rsidR="00B536E4" w:rsidRPr="0031227C" w:rsidRDefault="005D4D68" w:rsidP="009A5094">
            <w:pPr>
              <w:jc w:val="both"/>
              <w:rPr>
                <w:rFonts w:ascii="Verdana" w:hAnsi="Verdana" w:cs="Arial"/>
                <w:b/>
                <w:smallCaps/>
                <w:sz w:val="20"/>
                <w:szCs w:val="20"/>
              </w:rPr>
            </w:pPr>
            <w:r w:rsidRPr="0031227C">
              <w:rPr>
                <w:rFonts w:ascii="Verdana" w:hAnsi="Verdana" w:cs="Arial"/>
                <w:b/>
                <w:smallCaps/>
                <w:sz w:val="20"/>
                <w:szCs w:val="20"/>
              </w:rPr>
              <w:t xml:space="preserve">I </w:t>
            </w:r>
            <w:r w:rsidR="00B536E4" w:rsidRPr="0031227C">
              <w:rPr>
                <w:rFonts w:ascii="Verdana" w:hAnsi="Verdana" w:cs="Arial"/>
                <w:b/>
                <w:smallCaps/>
                <w:sz w:val="20"/>
                <w:szCs w:val="20"/>
              </w:rPr>
              <w:t>Confirm</w:t>
            </w:r>
            <w:r w:rsidR="00933F78">
              <w:rPr>
                <w:rFonts w:ascii="Verdana" w:hAnsi="Verdana" w:cs="Arial"/>
                <w:b/>
                <w:smallCaps/>
                <w:sz w:val="20"/>
                <w:szCs w:val="20"/>
              </w:rPr>
              <w:t>:</w:t>
            </w:r>
          </w:p>
          <w:p w14:paraId="200321C4" w14:textId="77777777" w:rsidR="00B536E4" w:rsidRPr="0031227C" w:rsidRDefault="00B536E4" w:rsidP="00933F78">
            <w:pPr>
              <w:numPr>
                <w:ilvl w:val="0"/>
                <w:numId w:val="4"/>
              </w:numPr>
              <w:jc w:val="both"/>
              <w:rPr>
                <w:rFonts w:ascii="Verdana" w:hAnsi="Verdana" w:cs="Arial"/>
                <w:b/>
                <w:smallCaps/>
                <w:sz w:val="20"/>
                <w:szCs w:val="20"/>
              </w:rPr>
            </w:pPr>
            <w:r w:rsidRPr="0031227C">
              <w:rPr>
                <w:rFonts w:ascii="Verdana" w:hAnsi="Verdana" w:cs="Arial"/>
                <w:b/>
                <w:smallCaps/>
                <w:sz w:val="20"/>
                <w:szCs w:val="20"/>
              </w:rPr>
              <w:t xml:space="preserve">that I </w:t>
            </w:r>
            <w:r w:rsidR="005D4D68" w:rsidRPr="0031227C">
              <w:rPr>
                <w:rFonts w:ascii="Verdana" w:hAnsi="Verdana" w:cs="Arial"/>
                <w:b/>
                <w:smallCaps/>
                <w:sz w:val="20"/>
                <w:szCs w:val="20"/>
              </w:rPr>
              <w:t xml:space="preserve">wish to apply to be registered as a </w:t>
            </w:r>
            <w:r w:rsidR="00F54121" w:rsidRPr="0031227C">
              <w:rPr>
                <w:rFonts w:ascii="Verdana" w:hAnsi="Verdana" w:cs="Arial"/>
                <w:b/>
                <w:smallCaps/>
                <w:sz w:val="20"/>
                <w:szCs w:val="20"/>
              </w:rPr>
              <w:t>student</w:t>
            </w:r>
            <w:r w:rsidR="005D4D68" w:rsidRPr="0031227C">
              <w:rPr>
                <w:rFonts w:ascii="Verdana" w:hAnsi="Verdana" w:cs="Arial"/>
                <w:b/>
                <w:smallCaps/>
                <w:sz w:val="20"/>
                <w:szCs w:val="20"/>
              </w:rPr>
              <w:t xml:space="preserve"> for the postgr</w:t>
            </w:r>
            <w:r w:rsidR="00B93099">
              <w:rPr>
                <w:rFonts w:ascii="Verdana" w:hAnsi="Verdana" w:cs="Arial"/>
                <w:b/>
                <w:smallCaps/>
                <w:sz w:val="20"/>
                <w:szCs w:val="20"/>
              </w:rPr>
              <w:t xml:space="preserve">aduate research award </w:t>
            </w:r>
            <w:r w:rsidR="002A360F">
              <w:rPr>
                <w:rFonts w:ascii="Verdana" w:hAnsi="Verdana" w:cs="Arial"/>
                <w:b/>
                <w:smallCaps/>
                <w:sz w:val="20"/>
                <w:szCs w:val="20"/>
              </w:rPr>
              <w:t xml:space="preserve">as </w:t>
            </w:r>
            <w:r w:rsidR="00B93099">
              <w:rPr>
                <w:rFonts w:ascii="Verdana" w:hAnsi="Verdana" w:cs="Arial"/>
                <w:b/>
                <w:smallCaps/>
                <w:sz w:val="20"/>
                <w:szCs w:val="20"/>
              </w:rPr>
              <w:t>indicated</w:t>
            </w:r>
            <w:r w:rsidR="002A360F">
              <w:rPr>
                <w:rFonts w:ascii="Verdana" w:hAnsi="Verdana" w:cs="Arial"/>
                <w:b/>
                <w:smallCaps/>
                <w:sz w:val="20"/>
                <w:szCs w:val="20"/>
              </w:rPr>
              <w:t xml:space="preserve"> above</w:t>
            </w:r>
            <w:r w:rsidR="00081A2C">
              <w:rPr>
                <w:rFonts w:ascii="Verdana" w:hAnsi="Verdana" w:cs="Arial"/>
                <w:b/>
                <w:smallCaps/>
                <w:sz w:val="20"/>
                <w:szCs w:val="20"/>
              </w:rPr>
              <w:t>;</w:t>
            </w:r>
            <w:r w:rsidRPr="0031227C">
              <w:rPr>
                <w:rFonts w:ascii="Verdana" w:hAnsi="Verdana" w:cs="Arial"/>
                <w:b/>
                <w:smallCaps/>
                <w:sz w:val="20"/>
                <w:szCs w:val="20"/>
              </w:rPr>
              <w:t xml:space="preserve"> </w:t>
            </w:r>
          </w:p>
          <w:p w14:paraId="33331839" w14:textId="77777777" w:rsidR="00B536E4" w:rsidRPr="0031227C" w:rsidRDefault="005D4D68" w:rsidP="00933F78">
            <w:pPr>
              <w:numPr>
                <w:ilvl w:val="0"/>
                <w:numId w:val="4"/>
              </w:numPr>
              <w:jc w:val="both"/>
              <w:rPr>
                <w:rFonts w:ascii="Verdana" w:hAnsi="Verdana" w:cs="Arial"/>
                <w:b/>
                <w:smallCaps/>
                <w:sz w:val="20"/>
                <w:szCs w:val="20"/>
              </w:rPr>
            </w:pPr>
            <w:r w:rsidRPr="0031227C">
              <w:rPr>
                <w:rFonts w:ascii="Verdana" w:hAnsi="Verdana" w:cs="Arial"/>
                <w:b/>
                <w:smallCaps/>
                <w:sz w:val="20"/>
                <w:szCs w:val="20"/>
              </w:rPr>
              <w:t xml:space="preserve">that the </w:t>
            </w:r>
            <w:r w:rsidR="00081A2C">
              <w:rPr>
                <w:rFonts w:ascii="Verdana" w:hAnsi="Verdana" w:cs="Arial"/>
                <w:b/>
                <w:smallCaps/>
                <w:sz w:val="20"/>
                <w:szCs w:val="20"/>
              </w:rPr>
              <w:t>details</w:t>
            </w:r>
            <w:r w:rsidRPr="0031227C">
              <w:rPr>
                <w:rFonts w:ascii="Verdana" w:hAnsi="Verdana" w:cs="Arial"/>
                <w:b/>
                <w:smallCaps/>
                <w:sz w:val="20"/>
                <w:szCs w:val="20"/>
              </w:rPr>
              <w:t xml:space="preserve"> given in this form are</w:t>
            </w:r>
            <w:r w:rsidR="00C706D1">
              <w:rPr>
                <w:rFonts w:ascii="Verdana" w:hAnsi="Verdana" w:cs="Arial"/>
                <w:b/>
                <w:smallCaps/>
                <w:sz w:val="20"/>
                <w:szCs w:val="20"/>
              </w:rPr>
              <w:t>, to my knowledge,</w:t>
            </w:r>
            <w:r w:rsidR="00081A2C">
              <w:rPr>
                <w:rFonts w:ascii="Verdana" w:hAnsi="Verdana" w:cs="Arial"/>
                <w:b/>
                <w:smallCaps/>
                <w:sz w:val="20"/>
                <w:szCs w:val="20"/>
              </w:rPr>
              <w:t xml:space="preserve"> correct;</w:t>
            </w:r>
          </w:p>
          <w:p w14:paraId="4A350924" w14:textId="77777777" w:rsidR="00933F78" w:rsidRDefault="005D4D68" w:rsidP="00933F78">
            <w:pPr>
              <w:numPr>
                <w:ilvl w:val="0"/>
                <w:numId w:val="4"/>
              </w:numPr>
              <w:jc w:val="both"/>
              <w:rPr>
                <w:rFonts w:ascii="Verdana" w:hAnsi="Verdana" w:cs="Arial"/>
                <w:b/>
                <w:smallCaps/>
                <w:sz w:val="20"/>
                <w:szCs w:val="20"/>
              </w:rPr>
            </w:pPr>
            <w:r w:rsidRPr="0031227C">
              <w:rPr>
                <w:rFonts w:ascii="Verdana" w:hAnsi="Verdana" w:cs="Arial"/>
                <w:b/>
                <w:smallCaps/>
                <w:sz w:val="20"/>
                <w:szCs w:val="20"/>
              </w:rPr>
              <w:t xml:space="preserve">that any written component of the programme </w:t>
            </w:r>
            <w:r w:rsidR="00E87516">
              <w:rPr>
                <w:rFonts w:ascii="Verdana" w:hAnsi="Verdana" w:cs="Arial"/>
                <w:b/>
                <w:smallCaps/>
                <w:sz w:val="20"/>
                <w:szCs w:val="20"/>
              </w:rPr>
              <w:t>will</w:t>
            </w:r>
            <w:r w:rsidRPr="0031227C">
              <w:rPr>
                <w:rFonts w:ascii="Verdana" w:hAnsi="Verdana" w:cs="Arial"/>
                <w:b/>
                <w:smallCaps/>
                <w:sz w:val="20"/>
                <w:szCs w:val="20"/>
              </w:rPr>
              <w:t xml:space="preserve"> be submitted in English</w:t>
            </w:r>
            <w:r w:rsidR="00081A2C">
              <w:rPr>
                <w:rFonts w:ascii="Verdana" w:hAnsi="Verdana" w:cs="Arial"/>
                <w:b/>
                <w:smallCaps/>
                <w:sz w:val="20"/>
                <w:szCs w:val="20"/>
              </w:rPr>
              <w:t>;</w:t>
            </w:r>
          </w:p>
          <w:p w14:paraId="6FAC7A06" w14:textId="77777777" w:rsidR="008831A2" w:rsidRDefault="00E87516" w:rsidP="00933F78">
            <w:pPr>
              <w:numPr>
                <w:ilvl w:val="0"/>
                <w:numId w:val="4"/>
              </w:numPr>
              <w:jc w:val="both"/>
              <w:rPr>
                <w:rFonts w:ascii="Verdana" w:hAnsi="Verdana" w:cs="Arial"/>
                <w:b/>
                <w:smallCaps/>
                <w:sz w:val="20"/>
                <w:szCs w:val="20"/>
              </w:rPr>
            </w:pPr>
            <w:r>
              <w:rPr>
                <w:rFonts w:ascii="Verdana" w:hAnsi="Verdana" w:cs="Arial"/>
                <w:b/>
                <w:smallCaps/>
                <w:sz w:val="20"/>
                <w:szCs w:val="20"/>
              </w:rPr>
              <w:t xml:space="preserve">that I </w:t>
            </w:r>
            <w:r w:rsidR="002A360F">
              <w:rPr>
                <w:rFonts w:ascii="Verdana" w:hAnsi="Verdana" w:cs="Arial"/>
                <w:b/>
                <w:smallCaps/>
                <w:sz w:val="20"/>
                <w:szCs w:val="20"/>
              </w:rPr>
              <w:t>agree to</w:t>
            </w:r>
            <w:r w:rsidR="00933F78">
              <w:rPr>
                <w:rFonts w:ascii="Verdana" w:hAnsi="Verdana" w:cs="Arial"/>
                <w:b/>
                <w:smallCaps/>
                <w:sz w:val="20"/>
                <w:szCs w:val="20"/>
              </w:rPr>
              <w:t xml:space="preserve"> </w:t>
            </w:r>
            <w:r w:rsidR="005D4D68" w:rsidRPr="0031227C">
              <w:rPr>
                <w:rFonts w:ascii="Verdana" w:hAnsi="Verdana" w:cs="Arial"/>
                <w:b/>
                <w:smallCaps/>
                <w:sz w:val="20"/>
                <w:szCs w:val="20"/>
              </w:rPr>
              <w:t>undertake oral examination in English</w:t>
            </w:r>
            <w:r w:rsidR="00081A2C">
              <w:rPr>
                <w:rFonts w:ascii="Verdana" w:hAnsi="Verdana" w:cs="Arial"/>
                <w:b/>
                <w:smallCaps/>
                <w:sz w:val="20"/>
                <w:szCs w:val="20"/>
              </w:rPr>
              <w:t>;</w:t>
            </w:r>
          </w:p>
          <w:p w14:paraId="46D2311D" w14:textId="77777777" w:rsidR="00933F78" w:rsidRPr="00081A2C" w:rsidRDefault="00933F78" w:rsidP="00933F78">
            <w:pPr>
              <w:ind w:left="360"/>
              <w:jc w:val="both"/>
              <w:rPr>
                <w:rFonts w:ascii="Verdana" w:hAnsi="Verdana" w:cs="Arial"/>
                <w:b/>
                <w:i/>
                <w:smallCaps/>
                <w:sz w:val="20"/>
                <w:szCs w:val="20"/>
              </w:rPr>
            </w:pPr>
            <w:r w:rsidRPr="00081A2C">
              <w:rPr>
                <w:rFonts w:ascii="Verdana" w:hAnsi="Verdana" w:cs="Arial"/>
                <w:b/>
                <w:i/>
                <w:smallCaps/>
                <w:sz w:val="20"/>
                <w:szCs w:val="20"/>
              </w:rPr>
              <w:t>(Requirements 3. and 4. may be waived where separate arrangements are approved by Research Degrees Subcommittee)</w:t>
            </w:r>
          </w:p>
          <w:p w14:paraId="08B305F9" w14:textId="77777777" w:rsidR="00081A2C" w:rsidRDefault="00081A2C" w:rsidP="00081A2C">
            <w:pPr>
              <w:pStyle w:val="ListParagraph"/>
              <w:numPr>
                <w:ilvl w:val="0"/>
                <w:numId w:val="4"/>
              </w:numPr>
              <w:jc w:val="both"/>
              <w:rPr>
                <w:rFonts w:ascii="Verdana" w:hAnsi="Verdana" w:cs="Arial"/>
                <w:b/>
                <w:smallCaps/>
                <w:sz w:val="20"/>
                <w:szCs w:val="20"/>
              </w:rPr>
            </w:pPr>
            <w:r>
              <w:rPr>
                <w:rFonts w:ascii="Verdana" w:hAnsi="Verdana" w:cs="Arial"/>
                <w:b/>
                <w:smallCaps/>
                <w:sz w:val="20"/>
                <w:szCs w:val="20"/>
              </w:rPr>
              <w:t>That I have read and agree to the proposed supervision arrangements</w:t>
            </w:r>
            <w:r w:rsidR="00460859">
              <w:rPr>
                <w:rFonts w:ascii="Verdana" w:hAnsi="Verdana" w:cs="Arial"/>
                <w:b/>
                <w:smallCaps/>
                <w:sz w:val="20"/>
                <w:szCs w:val="20"/>
              </w:rPr>
              <w:t>.</w:t>
            </w:r>
          </w:p>
          <w:p w14:paraId="56F8CC2A" w14:textId="77777777" w:rsidR="00460859" w:rsidRDefault="00460859" w:rsidP="00081A2C">
            <w:pPr>
              <w:pStyle w:val="ListParagraph"/>
              <w:numPr>
                <w:ilvl w:val="0"/>
                <w:numId w:val="4"/>
              </w:numPr>
              <w:jc w:val="both"/>
              <w:rPr>
                <w:rFonts w:ascii="Verdana" w:hAnsi="Verdana" w:cs="Arial"/>
                <w:b/>
                <w:smallCaps/>
                <w:sz w:val="20"/>
                <w:szCs w:val="20"/>
              </w:rPr>
            </w:pPr>
            <w:r>
              <w:rPr>
                <w:rFonts w:ascii="Verdana" w:hAnsi="Verdana" w:cs="Arial"/>
                <w:b/>
                <w:smallCaps/>
                <w:sz w:val="20"/>
                <w:szCs w:val="20"/>
              </w:rPr>
              <w:t xml:space="preserve">That </w:t>
            </w:r>
            <w:r w:rsidR="006F3094">
              <w:rPr>
                <w:rFonts w:ascii="Verdana" w:hAnsi="Verdana" w:cs="Arial"/>
                <w:b/>
                <w:smallCaps/>
                <w:sz w:val="20"/>
                <w:szCs w:val="20"/>
              </w:rPr>
              <w:t xml:space="preserve">I will obtain </w:t>
            </w:r>
            <w:r>
              <w:rPr>
                <w:rFonts w:ascii="Verdana" w:hAnsi="Verdana" w:cs="Arial"/>
                <w:b/>
                <w:smallCaps/>
                <w:sz w:val="20"/>
                <w:szCs w:val="20"/>
              </w:rPr>
              <w:t>prior approval for any overseas fieldwork, in advance of the commencement of such activity, from Vice-Chancellor’s Group (VCG).</w:t>
            </w:r>
          </w:p>
          <w:p w14:paraId="21BD55A1" w14:textId="77777777" w:rsidR="00460859" w:rsidRPr="00081A2C" w:rsidRDefault="00460859" w:rsidP="00460859">
            <w:pPr>
              <w:pStyle w:val="ListParagraph"/>
              <w:ind w:left="0"/>
              <w:jc w:val="both"/>
              <w:rPr>
                <w:rFonts w:ascii="Verdana" w:hAnsi="Verdana" w:cs="Arial"/>
                <w:b/>
                <w:smallCaps/>
                <w:sz w:val="20"/>
                <w:szCs w:val="20"/>
              </w:rPr>
            </w:pPr>
          </w:p>
        </w:tc>
      </w:tr>
      <w:tr w:rsidR="005D4D68" w:rsidRPr="0031227C" w14:paraId="70D0E615" w14:textId="77777777" w:rsidTr="00795EC5">
        <w:trPr>
          <w:trHeight w:val="567"/>
        </w:trPr>
        <w:tc>
          <w:tcPr>
            <w:tcW w:w="2840" w:type="dxa"/>
            <w:vMerge w:val="restart"/>
            <w:tcBorders>
              <w:bottom w:val="single" w:sz="4" w:space="0" w:color="auto"/>
            </w:tcBorders>
            <w:shd w:val="clear" w:color="auto" w:fill="D9D9D9"/>
            <w:vAlign w:val="center"/>
          </w:tcPr>
          <w:p w14:paraId="2280748C" w14:textId="77777777" w:rsidR="005D4D68" w:rsidRPr="0031227C" w:rsidRDefault="00F54121" w:rsidP="009A5094">
            <w:pPr>
              <w:jc w:val="both"/>
              <w:rPr>
                <w:rFonts w:ascii="Verdana" w:hAnsi="Verdana" w:cs="Arial"/>
                <w:b/>
                <w:smallCaps/>
                <w:sz w:val="20"/>
                <w:szCs w:val="20"/>
              </w:rPr>
            </w:pPr>
            <w:r w:rsidRPr="0031227C">
              <w:rPr>
                <w:rFonts w:ascii="Verdana" w:hAnsi="Verdana" w:cs="Arial"/>
                <w:b/>
                <w:smallCaps/>
                <w:sz w:val="20"/>
                <w:szCs w:val="20"/>
              </w:rPr>
              <w:t>Student</w:t>
            </w:r>
          </w:p>
        </w:tc>
        <w:tc>
          <w:tcPr>
            <w:tcW w:w="5728" w:type="dxa"/>
            <w:tcBorders>
              <w:bottom w:val="single" w:sz="4" w:space="0" w:color="auto"/>
            </w:tcBorders>
            <w:vAlign w:val="center"/>
          </w:tcPr>
          <w:p w14:paraId="3503E0B9" w14:textId="77777777" w:rsidR="005D4D68" w:rsidRPr="0031227C" w:rsidRDefault="0071519C" w:rsidP="009A5094">
            <w:pPr>
              <w:jc w:val="both"/>
              <w:rPr>
                <w:rFonts w:ascii="Verdana" w:hAnsi="Verdana" w:cs="Arial"/>
                <w:b/>
                <w:sz w:val="20"/>
                <w:szCs w:val="20"/>
              </w:rPr>
            </w:pPr>
            <w:r w:rsidRPr="0031227C">
              <w:rPr>
                <w:rFonts w:ascii="Verdana" w:hAnsi="Verdana" w:cs="Arial"/>
                <w:b/>
                <w:smallCaps/>
                <w:sz w:val="20"/>
                <w:szCs w:val="20"/>
              </w:rPr>
              <w:t>Signed:</w:t>
            </w:r>
          </w:p>
        </w:tc>
      </w:tr>
      <w:tr w:rsidR="004170E9" w:rsidRPr="0031227C" w14:paraId="707807A0" w14:textId="77777777" w:rsidTr="00795EC5">
        <w:trPr>
          <w:trHeight w:val="567"/>
        </w:trPr>
        <w:tc>
          <w:tcPr>
            <w:tcW w:w="2840" w:type="dxa"/>
            <w:vMerge/>
            <w:shd w:val="clear" w:color="auto" w:fill="D9D9D9"/>
            <w:vAlign w:val="center"/>
          </w:tcPr>
          <w:p w14:paraId="19179B68" w14:textId="77777777" w:rsidR="004170E9" w:rsidRPr="0031227C" w:rsidRDefault="004170E9" w:rsidP="009A5094">
            <w:pPr>
              <w:jc w:val="both"/>
              <w:rPr>
                <w:rFonts w:ascii="Verdana" w:hAnsi="Verdana" w:cs="Arial"/>
                <w:sz w:val="20"/>
                <w:szCs w:val="20"/>
              </w:rPr>
            </w:pPr>
          </w:p>
        </w:tc>
        <w:tc>
          <w:tcPr>
            <w:tcW w:w="5728" w:type="dxa"/>
            <w:vAlign w:val="center"/>
          </w:tcPr>
          <w:p w14:paraId="39B1AE49" w14:textId="77777777" w:rsidR="004170E9" w:rsidRPr="0031227C" w:rsidRDefault="004170E9" w:rsidP="009A5094">
            <w:pPr>
              <w:jc w:val="both"/>
              <w:rPr>
                <w:rFonts w:ascii="Verdana" w:hAnsi="Verdana" w:cs="Arial"/>
                <w:b/>
                <w:smallCaps/>
                <w:sz w:val="20"/>
                <w:szCs w:val="20"/>
              </w:rPr>
            </w:pPr>
            <w:r w:rsidRPr="0031227C">
              <w:rPr>
                <w:rFonts w:ascii="Verdana" w:hAnsi="Verdana" w:cs="Arial"/>
                <w:b/>
                <w:smallCaps/>
                <w:sz w:val="20"/>
                <w:szCs w:val="20"/>
              </w:rPr>
              <w:t>Date:</w:t>
            </w:r>
          </w:p>
        </w:tc>
      </w:tr>
    </w:tbl>
    <w:p w14:paraId="47C96E8D" w14:textId="77777777" w:rsidR="006B5C2B" w:rsidRPr="0031227C" w:rsidRDefault="006B5C2B" w:rsidP="00DE15E8">
      <w:pPr>
        <w:jc w:val="both"/>
        <w:rPr>
          <w:rFonts w:ascii="Verdana" w:hAnsi="Verdana" w:cs="Arial"/>
          <w:b/>
          <w:sz w:val="20"/>
          <w:szCs w:val="20"/>
        </w:rPr>
      </w:pPr>
    </w:p>
    <w:p w14:paraId="15A2E095" w14:textId="77777777" w:rsidR="00DE15E8" w:rsidRPr="00A57D2A" w:rsidRDefault="000800EE" w:rsidP="00DE15E8">
      <w:pPr>
        <w:jc w:val="both"/>
        <w:rPr>
          <w:rFonts w:ascii="Verdana" w:hAnsi="Verdana" w:cs="Arial"/>
          <w:b/>
          <w:smallCaps/>
          <w:sz w:val="22"/>
          <w:szCs w:val="22"/>
        </w:rPr>
      </w:pPr>
      <w:r w:rsidRPr="00A57D2A">
        <w:rPr>
          <w:rFonts w:ascii="Verdana" w:hAnsi="Verdana" w:cs="Arial"/>
          <w:b/>
          <w:sz w:val="22"/>
          <w:szCs w:val="22"/>
        </w:rPr>
        <w:t>6</w:t>
      </w:r>
      <w:r w:rsidR="00DE15E8" w:rsidRPr="00A57D2A">
        <w:rPr>
          <w:rFonts w:ascii="Verdana" w:hAnsi="Verdana" w:cs="Arial"/>
          <w:b/>
          <w:sz w:val="22"/>
          <w:szCs w:val="22"/>
        </w:rPr>
        <w:t xml:space="preserve">. </w:t>
      </w:r>
      <w:r w:rsidR="0078523E" w:rsidRPr="00A57D2A">
        <w:rPr>
          <w:rFonts w:ascii="Verdana" w:hAnsi="Verdana" w:cs="Arial"/>
          <w:b/>
          <w:smallCaps/>
          <w:sz w:val="22"/>
          <w:szCs w:val="22"/>
        </w:rPr>
        <w:t xml:space="preserve">Supervisory </w:t>
      </w:r>
      <w:smartTag w:uri="urn:schemas-microsoft-com:office:smarttags" w:element="stockticker">
        <w:r w:rsidR="0078523E" w:rsidRPr="00A57D2A">
          <w:rPr>
            <w:rFonts w:ascii="Verdana" w:hAnsi="Verdana" w:cs="Arial"/>
            <w:b/>
            <w:smallCaps/>
            <w:sz w:val="22"/>
            <w:szCs w:val="22"/>
          </w:rPr>
          <w:t>Team</w:t>
        </w:r>
      </w:smartTag>
      <w:r w:rsidR="0078523E" w:rsidRPr="00A57D2A">
        <w:rPr>
          <w:rFonts w:ascii="Verdana" w:hAnsi="Verdana" w:cs="Arial"/>
          <w:b/>
          <w:smallCaps/>
          <w:sz w:val="22"/>
          <w:szCs w:val="22"/>
        </w:rPr>
        <w:t>’s declaration</w:t>
      </w:r>
    </w:p>
    <w:p w14:paraId="248E60F0" w14:textId="77777777" w:rsidR="00AE5EB0" w:rsidRPr="0031227C" w:rsidRDefault="00AE5EB0" w:rsidP="00AE5EB0">
      <w:pPr>
        <w:jc w:val="both"/>
        <w:rPr>
          <w:rFonts w:ascii="Verdana" w:hAnsi="Verdana" w:cs="Arial"/>
          <w:i/>
          <w:smallCaps/>
          <w:sz w:val="20"/>
          <w:szCs w:val="20"/>
        </w:rPr>
      </w:pPr>
      <w:r w:rsidRPr="0031227C">
        <w:rPr>
          <w:rFonts w:ascii="Verdana" w:hAnsi="Verdana" w:cs="Arial"/>
          <w:i/>
          <w:smallCaps/>
          <w:sz w:val="20"/>
          <w:szCs w:val="20"/>
        </w:rPr>
        <w:t xml:space="preserve">please note that electronic signatures </w:t>
      </w:r>
      <w:smartTag w:uri="urn:schemas-microsoft-com:office:smarttags" w:element="stockticker">
        <w:r w:rsidRPr="0031227C">
          <w:rPr>
            <w:rFonts w:ascii="Verdana" w:hAnsi="Verdana" w:cs="Arial"/>
            <w:i/>
            <w:smallCaps/>
            <w:sz w:val="20"/>
            <w:szCs w:val="20"/>
          </w:rPr>
          <w:t>are</w:t>
        </w:r>
      </w:smartTag>
      <w:r w:rsidRPr="0031227C">
        <w:rPr>
          <w:rFonts w:ascii="Verdana" w:hAnsi="Verdana" w:cs="Arial"/>
          <w:i/>
          <w:smallCaps/>
          <w:sz w:val="20"/>
          <w:szCs w:val="20"/>
        </w:rPr>
        <w:t xml:space="preserve"> </w:t>
      </w:r>
      <w:r>
        <w:rPr>
          <w:rFonts w:ascii="Verdana" w:hAnsi="Verdana" w:cs="Arial"/>
          <w:i/>
          <w:smallCaps/>
          <w:sz w:val="20"/>
          <w:szCs w:val="20"/>
        </w:rPr>
        <w:t xml:space="preserve">NOT </w:t>
      </w:r>
      <w:r w:rsidRPr="0031227C">
        <w:rPr>
          <w:rFonts w:ascii="Verdana" w:hAnsi="Verdana" w:cs="Arial"/>
          <w:i/>
          <w:smallCaps/>
          <w:sz w:val="20"/>
          <w:szCs w:val="20"/>
        </w:rPr>
        <w:t>acceptable</w:t>
      </w:r>
      <w:r>
        <w:rPr>
          <w:rFonts w:ascii="Verdana" w:hAnsi="Verdana" w:cs="Arial"/>
          <w:i/>
          <w:smallCaps/>
          <w:sz w:val="20"/>
          <w:szCs w:val="20"/>
        </w:rPr>
        <w:t>.</w:t>
      </w:r>
    </w:p>
    <w:p w14:paraId="0529A27F" w14:textId="77777777" w:rsidR="008200C3" w:rsidRDefault="008200C3" w:rsidP="008200C3">
      <w:pPr>
        <w:jc w:val="both"/>
        <w:rPr>
          <w:rFonts w:ascii="Verdana" w:hAnsi="Verdana" w:cs="Arial"/>
          <w:i/>
          <w:smallCaps/>
          <w:sz w:val="20"/>
          <w:szCs w:val="20"/>
        </w:rPr>
      </w:pPr>
    </w:p>
    <w:p w14:paraId="294B844E" w14:textId="77777777" w:rsidR="006D64EC" w:rsidRPr="0031227C" w:rsidRDefault="006D64EC" w:rsidP="008200C3">
      <w:pPr>
        <w:jc w:val="both"/>
        <w:rPr>
          <w:rFonts w:ascii="Verdana" w:hAnsi="Verdana" w:cs="Arial"/>
          <w:i/>
          <w:smallCaps/>
          <w:sz w:val="20"/>
          <w:szCs w:val="20"/>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0"/>
        <w:gridCol w:w="3928"/>
        <w:gridCol w:w="1800"/>
      </w:tblGrid>
      <w:tr w:rsidR="00B94811" w:rsidRPr="0031227C" w14:paraId="25D862C2" w14:textId="77777777" w:rsidTr="00795EC5">
        <w:trPr>
          <w:trHeight w:val="265"/>
        </w:trPr>
        <w:tc>
          <w:tcPr>
            <w:tcW w:w="8568" w:type="dxa"/>
            <w:gridSpan w:val="3"/>
            <w:tcBorders>
              <w:bottom w:val="single" w:sz="4" w:space="0" w:color="auto"/>
            </w:tcBorders>
            <w:shd w:val="clear" w:color="auto" w:fill="D9D9D9"/>
            <w:vAlign w:val="center"/>
          </w:tcPr>
          <w:p w14:paraId="511F7795" w14:textId="77777777" w:rsidR="000800EE" w:rsidRPr="0031227C" w:rsidRDefault="00E60E09" w:rsidP="009A5094">
            <w:pPr>
              <w:jc w:val="both"/>
              <w:rPr>
                <w:rFonts w:ascii="Verdana" w:hAnsi="Verdana" w:cs="Arial"/>
                <w:b/>
                <w:smallCaps/>
                <w:sz w:val="20"/>
                <w:szCs w:val="20"/>
              </w:rPr>
            </w:pPr>
            <w:r w:rsidRPr="0031227C">
              <w:rPr>
                <w:rFonts w:ascii="Verdana" w:hAnsi="Verdana" w:cs="Arial"/>
                <w:b/>
                <w:smallCaps/>
                <w:sz w:val="20"/>
                <w:szCs w:val="20"/>
              </w:rPr>
              <w:t>We</w:t>
            </w:r>
            <w:r w:rsidR="000800EE" w:rsidRPr="0031227C">
              <w:rPr>
                <w:rFonts w:ascii="Verdana" w:hAnsi="Verdana" w:cs="Arial"/>
                <w:b/>
                <w:smallCaps/>
                <w:sz w:val="20"/>
                <w:szCs w:val="20"/>
              </w:rPr>
              <w:t xml:space="preserve"> confirm</w:t>
            </w:r>
            <w:r w:rsidR="00933F78">
              <w:rPr>
                <w:rFonts w:ascii="Verdana" w:hAnsi="Verdana" w:cs="Arial"/>
                <w:b/>
                <w:smallCaps/>
                <w:sz w:val="20"/>
                <w:szCs w:val="20"/>
              </w:rPr>
              <w:t>:</w:t>
            </w:r>
            <w:r w:rsidR="000800EE" w:rsidRPr="0031227C">
              <w:rPr>
                <w:rFonts w:ascii="Verdana" w:hAnsi="Verdana" w:cs="Arial"/>
                <w:b/>
                <w:smallCaps/>
                <w:sz w:val="20"/>
                <w:szCs w:val="20"/>
              </w:rPr>
              <w:t xml:space="preserve"> </w:t>
            </w:r>
          </w:p>
          <w:p w14:paraId="3F3B6167" w14:textId="77777777" w:rsidR="00B94811" w:rsidRPr="0031227C" w:rsidRDefault="000800EE" w:rsidP="00933F78">
            <w:pPr>
              <w:numPr>
                <w:ilvl w:val="0"/>
                <w:numId w:val="5"/>
              </w:numPr>
              <w:jc w:val="both"/>
              <w:rPr>
                <w:rFonts w:ascii="Verdana" w:hAnsi="Verdana" w:cs="Arial"/>
                <w:b/>
                <w:smallCaps/>
                <w:sz w:val="20"/>
                <w:szCs w:val="20"/>
              </w:rPr>
            </w:pPr>
            <w:r w:rsidRPr="0031227C">
              <w:rPr>
                <w:rFonts w:ascii="Verdana" w:hAnsi="Verdana" w:cs="Arial"/>
                <w:b/>
                <w:smallCaps/>
                <w:sz w:val="20"/>
                <w:szCs w:val="20"/>
              </w:rPr>
              <w:t xml:space="preserve">that </w:t>
            </w:r>
            <w:r w:rsidR="00E60E09" w:rsidRPr="0031227C">
              <w:rPr>
                <w:rFonts w:ascii="Verdana" w:hAnsi="Verdana" w:cs="Arial"/>
                <w:b/>
                <w:smallCaps/>
                <w:sz w:val="20"/>
                <w:szCs w:val="20"/>
              </w:rPr>
              <w:t xml:space="preserve">we support this </w:t>
            </w:r>
            <w:r w:rsidR="002A360F">
              <w:rPr>
                <w:rFonts w:ascii="Verdana" w:hAnsi="Verdana" w:cs="Arial"/>
                <w:b/>
                <w:smallCaps/>
                <w:sz w:val="20"/>
                <w:szCs w:val="20"/>
              </w:rPr>
              <w:t>application and confirm</w:t>
            </w:r>
            <w:r w:rsidR="00E60E09" w:rsidRPr="0031227C">
              <w:rPr>
                <w:rFonts w:ascii="Verdana" w:hAnsi="Verdana" w:cs="Arial"/>
                <w:b/>
                <w:smallCaps/>
                <w:sz w:val="20"/>
                <w:szCs w:val="20"/>
              </w:rPr>
              <w:t xml:space="preserve"> that the </w:t>
            </w:r>
            <w:r w:rsidR="00F54121" w:rsidRPr="0031227C">
              <w:rPr>
                <w:rFonts w:ascii="Verdana" w:hAnsi="Verdana" w:cs="Arial"/>
                <w:b/>
                <w:smallCaps/>
                <w:sz w:val="20"/>
                <w:szCs w:val="20"/>
              </w:rPr>
              <w:t>Student</w:t>
            </w:r>
            <w:r w:rsidR="00E60E09" w:rsidRPr="0031227C">
              <w:rPr>
                <w:rFonts w:ascii="Verdana" w:hAnsi="Verdana" w:cs="Arial"/>
                <w:b/>
                <w:smallCaps/>
                <w:sz w:val="20"/>
                <w:szCs w:val="20"/>
              </w:rPr>
              <w:t xml:space="preserve"> has</w:t>
            </w:r>
            <w:r w:rsidR="002A360F">
              <w:rPr>
                <w:rFonts w:ascii="Verdana" w:hAnsi="Verdana" w:cs="Arial"/>
                <w:b/>
                <w:smallCaps/>
                <w:sz w:val="20"/>
                <w:szCs w:val="20"/>
              </w:rPr>
              <w:t xml:space="preserve"> demonstrated </w:t>
            </w:r>
            <w:r w:rsidR="00E60E09" w:rsidRPr="0031227C">
              <w:rPr>
                <w:rFonts w:ascii="Verdana" w:hAnsi="Verdana" w:cs="Arial"/>
                <w:b/>
                <w:smallCaps/>
                <w:sz w:val="20"/>
                <w:szCs w:val="20"/>
              </w:rPr>
              <w:t xml:space="preserve">the potential to complete the </w:t>
            </w:r>
            <w:r w:rsidR="002A360F">
              <w:rPr>
                <w:rFonts w:ascii="Verdana" w:hAnsi="Verdana" w:cs="Arial"/>
                <w:b/>
                <w:smallCaps/>
                <w:sz w:val="20"/>
                <w:szCs w:val="20"/>
              </w:rPr>
              <w:t xml:space="preserve">proposed </w:t>
            </w:r>
            <w:r w:rsidR="00E60E09" w:rsidRPr="0031227C">
              <w:rPr>
                <w:rFonts w:ascii="Verdana" w:hAnsi="Verdana" w:cs="Arial"/>
                <w:b/>
                <w:smallCaps/>
                <w:sz w:val="20"/>
                <w:szCs w:val="20"/>
              </w:rPr>
              <w:t xml:space="preserve">programme of </w:t>
            </w:r>
            <w:smartTag w:uri="urn:schemas-microsoft-com:office:smarttags" w:element="stockticker">
              <w:r w:rsidR="00E60E09" w:rsidRPr="0031227C">
                <w:rPr>
                  <w:rFonts w:ascii="Verdana" w:hAnsi="Verdana" w:cs="Arial"/>
                  <w:b/>
                  <w:smallCaps/>
                  <w:sz w:val="20"/>
                  <w:szCs w:val="20"/>
                </w:rPr>
                <w:t>work</w:t>
              </w:r>
              <w:r w:rsidR="00EF1B5C">
                <w:rPr>
                  <w:rFonts w:ascii="Verdana" w:hAnsi="Verdana" w:cs="Arial"/>
                  <w:b/>
                  <w:smallCaps/>
                  <w:sz w:val="20"/>
                  <w:szCs w:val="20"/>
                </w:rPr>
                <w:t>;</w:t>
              </w:r>
            </w:smartTag>
          </w:p>
          <w:p w14:paraId="641470D3" w14:textId="77777777" w:rsidR="000800EE" w:rsidRPr="0031227C" w:rsidRDefault="000800EE" w:rsidP="00933F78">
            <w:pPr>
              <w:numPr>
                <w:ilvl w:val="0"/>
                <w:numId w:val="5"/>
              </w:numPr>
              <w:jc w:val="both"/>
              <w:rPr>
                <w:rFonts w:ascii="Verdana" w:hAnsi="Verdana" w:cs="Arial"/>
                <w:b/>
                <w:smallCaps/>
                <w:sz w:val="20"/>
                <w:szCs w:val="20"/>
              </w:rPr>
            </w:pPr>
            <w:r w:rsidRPr="0031227C">
              <w:rPr>
                <w:rFonts w:ascii="Verdana" w:hAnsi="Verdana" w:cs="Arial"/>
                <w:b/>
                <w:smallCaps/>
                <w:sz w:val="20"/>
                <w:szCs w:val="20"/>
              </w:rPr>
              <w:lastRenderedPageBreak/>
              <w:t>that</w:t>
            </w:r>
            <w:r w:rsidR="002A360F">
              <w:rPr>
                <w:rFonts w:ascii="Verdana" w:hAnsi="Verdana" w:cs="Arial"/>
                <w:b/>
                <w:smallCaps/>
                <w:sz w:val="20"/>
                <w:szCs w:val="20"/>
              </w:rPr>
              <w:t xml:space="preserve"> </w:t>
            </w:r>
            <w:r w:rsidR="00903E1D">
              <w:rPr>
                <w:rFonts w:ascii="Verdana" w:hAnsi="Verdana" w:cs="Arial"/>
                <w:b/>
                <w:smallCaps/>
                <w:sz w:val="20"/>
                <w:szCs w:val="20"/>
              </w:rPr>
              <w:t>no member of the supervisory team is</w:t>
            </w:r>
            <w:r w:rsidR="00E60E09" w:rsidRPr="0031227C">
              <w:rPr>
                <w:rFonts w:ascii="Verdana" w:hAnsi="Verdana" w:cs="Arial"/>
                <w:b/>
                <w:smallCaps/>
                <w:sz w:val="20"/>
                <w:szCs w:val="20"/>
              </w:rPr>
              <w:t xml:space="preserve"> currently </w:t>
            </w:r>
            <w:r w:rsidR="00A733C3">
              <w:rPr>
                <w:rFonts w:ascii="Verdana" w:hAnsi="Verdana" w:cs="Arial"/>
                <w:b/>
                <w:smallCaps/>
                <w:sz w:val="20"/>
                <w:szCs w:val="20"/>
              </w:rPr>
              <w:t xml:space="preserve">registered </w:t>
            </w:r>
            <w:r w:rsidR="00E60E09" w:rsidRPr="0031227C">
              <w:rPr>
                <w:rFonts w:ascii="Verdana" w:hAnsi="Verdana" w:cs="Arial"/>
                <w:b/>
                <w:smallCaps/>
                <w:sz w:val="20"/>
                <w:szCs w:val="20"/>
              </w:rPr>
              <w:t>on a research degree programme at any HEI</w:t>
            </w:r>
            <w:r w:rsidR="00EF1B5C">
              <w:rPr>
                <w:rFonts w:ascii="Verdana" w:hAnsi="Verdana" w:cs="Arial"/>
                <w:b/>
                <w:smallCaps/>
                <w:sz w:val="20"/>
                <w:szCs w:val="20"/>
              </w:rPr>
              <w:t>;</w:t>
            </w:r>
          </w:p>
          <w:p w14:paraId="7F3948A2" w14:textId="77777777" w:rsidR="00933F78" w:rsidRDefault="00E60E09" w:rsidP="009A5094">
            <w:pPr>
              <w:numPr>
                <w:ilvl w:val="0"/>
                <w:numId w:val="5"/>
              </w:numPr>
              <w:jc w:val="both"/>
              <w:rPr>
                <w:rFonts w:ascii="Verdana" w:hAnsi="Verdana" w:cs="Arial"/>
                <w:b/>
                <w:smallCaps/>
                <w:sz w:val="20"/>
                <w:szCs w:val="20"/>
              </w:rPr>
            </w:pPr>
            <w:r w:rsidRPr="0031227C">
              <w:rPr>
                <w:rFonts w:ascii="Verdana" w:hAnsi="Verdana" w:cs="Arial"/>
                <w:b/>
                <w:smallCaps/>
                <w:sz w:val="20"/>
                <w:szCs w:val="20"/>
              </w:rPr>
              <w:t>that, if applicable, we agree to the request for the backdating of registration</w:t>
            </w:r>
            <w:r w:rsidR="00EF1B5C">
              <w:rPr>
                <w:rFonts w:ascii="Verdana" w:hAnsi="Verdana" w:cs="Arial"/>
                <w:b/>
                <w:smallCaps/>
                <w:sz w:val="20"/>
                <w:szCs w:val="20"/>
              </w:rPr>
              <w:t>;</w:t>
            </w:r>
          </w:p>
          <w:p w14:paraId="53A463F7" w14:textId="77777777" w:rsidR="000800EE" w:rsidRDefault="00933F78" w:rsidP="009A5094">
            <w:pPr>
              <w:numPr>
                <w:ilvl w:val="0"/>
                <w:numId w:val="5"/>
              </w:numPr>
              <w:jc w:val="both"/>
              <w:rPr>
                <w:rFonts w:ascii="Verdana" w:hAnsi="Verdana" w:cs="Arial"/>
                <w:b/>
                <w:smallCaps/>
                <w:sz w:val="20"/>
                <w:szCs w:val="20"/>
              </w:rPr>
            </w:pPr>
            <w:r>
              <w:rPr>
                <w:rFonts w:ascii="Verdana" w:hAnsi="Verdana" w:cs="Arial"/>
                <w:b/>
                <w:smallCaps/>
                <w:sz w:val="20"/>
                <w:szCs w:val="20"/>
              </w:rPr>
              <w:t>That w</w:t>
            </w:r>
            <w:r w:rsidR="00E60E09" w:rsidRPr="00933F78">
              <w:rPr>
                <w:rFonts w:ascii="Verdana" w:hAnsi="Verdana" w:cs="Arial"/>
                <w:b/>
                <w:smallCaps/>
                <w:sz w:val="20"/>
                <w:szCs w:val="20"/>
              </w:rPr>
              <w:t xml:space="preserve">e recommend that </w:t>
            </w:r>
            <w:r w:rsidR="004425DA" w:rsidRPr="00933F78">
              <w:rPr>
                <w:rFonts w:ascii="Verdana" w:hAnsi="Verdana" w:cs="Arial"/>
                <w:b/>
                <w:smallCaps/>
                <w:sz w:val="20"/>
                <w:szCs w:val="20"/>
              </w:rPr>
              <w:t>the</w:t>
            </w:r>
            <w:r w:rsidR="00E60E09" w:rsidRPr="00933F78">
              <w:rPr>
                <w:rFonts w:ascii="Verdana" w:hAnsi="Verdana" w:cs="Arial"/>
                <w:b/>
                <w:smallCaps/>
                <w:sz w:val="20"/>
                <w:szCs w:val="20"/>
              </w:rPr>
              <w:t xml:space="preserve"> applicant be registered for a research degree</w:t>
            </w:r>
            <w:r w:rsidR="002A360F">
              <w:rPr>
                <w:rFonts w:ascii="Verdana" w:hAnsi="Verdana" w:cs="Arial"/>
                <w:b/>
                <w:smallCaps/>
                <w:sz w:val="20"/>
                <w:szCs w:val="20"/>
              </w:rPr>
              <w:t xml:space="preserve"> Programme at UEL.</w:t>
            </w:r>
          </w:p>
          <w:p w14:paraId="649BD0F9" w14:textId="77777777" w:rsidR="00460859" w:rsidRPr="00460859" w:rsidRDefault="00460859" w:rsidP="00460859">
            <w:pPr>
              <w:pStyle w:val="ListParagraph"/>
              <w:numPr>
                <w:ilvl w:val="0"/>
                <w:numId w:val="4"/>
              </w:numPr>
              <w:jc w:val="both"/>
              <w:rPr>
                <w:rFonts w:ascii="Verdana" w:hAnsi="Verdana" w:cs="Arial"/>
                <w:b/>
                <w:smallCaps/>
                <w:sz w:val="20"/>
                <w:szCs w:val="20"/>
              </w:rPr>
            </w:pPr>
            <w:r>
              <w:rPr>
                <w:rFonts w:ascii="Verdana" w:hAnsi="Verdana" w:cs="Arial"/>
                <w:b/>
                <w:smallCaps/>
                <w:sz w:val="20"/>
                <w:szCs w:val="20"/>
              </w:rPr>
              <w:t xml:space="preserve">That </w:t>
            </w:r>
            <w:r w:rsidR="006B5C2B">
              <w:rPr>
                <w:rFonts w:ascii="Verdana" w:hAnsi="Verdana" w:cs="Arial"/>
                <w:b/>
                <w:smallCaps/>
                <w:sz w:val="20"/>
                <w:szCs w:val="20"/>
              </w:rPr>
              <w:t>we have briefed the applicant on all requirements relating to research ethics and research governance, relevant to the proposed research.</w:t>
            </w:r>
          </w:p>
          <w:p w14:paraId="48ACBCEB" w14:textId="77777777" w:rsidR="00933F78" w:rsidRPr="00933F78" w:rsidRDefault="00933F78" w:rsidP="00933F78">
            <w:pPr>
              <w:ind w:left="720"/>
              <w:jc w:val="both"/>
              <w:rPr>
                <w:rFonts w:ascii="Verdana" w:hAnsi="Verdana" w:cs="Arial"/>
                <w:b/>
                <w:smallCaps/>
                <w:sz w:val="20"/>
                <w:szCs w:val="20"/>
              </w:rPr>
            </w:pPr>
          </w:p>
        </w:tc>
      </w:tr>
      <w:tr w:rsidR="00DE15E8" w:rsidRPr="0031227C" w14:paraId="6BCA6CBB" w14:textId="77777777" w:rsidTr="00795EC5">
        <w:trPr>
          <w:trHeight w:val="567"/>
        </w:trPr>
        <w:tc>
          <w:tcPr>
            <w:tcW w:w="2840" w:type="dxa"/>
            <w:vMerge w:val="restart"/>
            <w:tcBorders>
              <w:bottom w:val="single" w:sz="4" w:space="0" w:color="auto"/>
            </w:tcBorders>
            <w:shd w:val="clear" w:color="auto" w:fill="D9D9D9"/>
            <w:vAlign w:val="center"/>
          </w:tcPr>
          <w:p w14:paraId="795168B7" w14:textId="77777777" w:rsidR="00DE15E8" w:rsidRPr="0031227C" w:rsidRDefault="00694328" w:rsidP="009A5094">
            <w:pPr>
              <w:jc w:val="both"/>
              <w:rPr>
                <w:rFonts w:ascii="Verdana" w:hAnsi="Verdana" w:cs="Arial"/>
                <w:b/>
                <w:smallCaps/>
                <w:sz w:val="20"/>
                <w:szCs w:val="20"/>
              </w:rPr>
            </w:pPr>
            <w:r w:rsidRPr="0031227C">
              <w:rPr>
                <w:rFonts w:ascii="Verdana" w:hAnsi="Verdana" w:cs="Arial"/>
                <w:b/>
                <w:smallCaps/>
                <w:sz w:val="20"/>
                <w:szCs w:val="20"/>
              </w:rPr>
              <w:lastRenderedPageBreak/>
              <w:t>Director of Studies</w:t>
            </w:r>
          </w:p>
        </w:tc>
        <w:tc>
          <w:tcPr>
            <w:tcW w:w="5728" w:type="dxa"/>
            <w:gridSpan w:val="2"/>
            <w:tcBorders>
              <w:bottom w:val="single" w:sz="4" w:space="0" w:color="auto"/>
            </w:tcBorders>
          </w:tcPr>
          <w:p w14:paraId="432B362E" w14:textId="77777777" w:rsidR="00DE15E8" w:rsidRPr="0031227C" w:rsidRDefault="00DE15E8" w:rsidP="009A5094">
            <w:pPr>
              <w:jc w:val="both"/>
              <w:rPr>
                <w:rFonts w:ascii="Verdana" w:hAnsi="Verdana" w:cs="Arial"/>
                <w:b/>
                <w:sz w:val="20"/>
                <w:szCs w:val="20"/>
              </w:rPr>
            </w:pPr>
            <w:r w:rsidRPr="0031227C">
              <w:rPr>
                <w:rFonts w:ascii="Verdana" w:hAnsi="Verdana" w:cs="Arial"/>
                <w:b/>
                <w:sz w:val="20"/>
                <w:szCs w:val="20"/>
              </w:rPr>
              <w:br/>
            </w:r>
            <w:r w:rsidR="0071519C" w:rsidRPr="0031227C">
              <w:rPr>
                <w:rFonts w:ascii="Verdana" w:hAnsi="Verdana" w:cs="Arial"/>
                <w:b/>
                <w:smallCaps/>
                <w:sz w:val="20"/>
                <w:szCs w:val="20"/>
              </w:rPr>
              <w:t>Signed:</w:t>
            </w:r>
          </w:p>
        </w:tc>
      </w:tr>
      <w:tr w:rsidR="00DE15E8" w:rsidRPr="0031227C" w14:paraId="1029244C" w14:textId="77777777" w:rsidTr="00795EC5">
        <w:trPr>
          <w:trHeight w:val="567"/>
        </w:trPr>
        <w:tc>
          <w:tcPr>
            <w:tcW w:w="2840" w:type="dxa"/>
            <w:vMerge/>
            <w:shd w:val="clear" w:color="auto" w:fill="D9D9D9"/>
            <w:vAlign w:val="center"/>
          </w:tcPr>
          <w:p w14:paraId="4FBA42F6" w14:textId="77777777" w:rsidR="00DE15E8" w:rsidRPr="0031227C" w:rsidRDefault="00DE15E8" w:rsidP="009A5094">
            <w:pPr>
              <w:jc w:val="both"/>
              <w:rPr>
                <w:rFonts w:ascii="Verdana" w:hAnsi="Verdana" w:cs="Arial"/>
                <w:sz w:val="20"/>
                <w:szCs w:val="20"/>
              </w:rPr>
            </w:pPr>
          </w:p>
        </w:tc>
        <w:tc>
          <w:tcPr>
            <w:tcW w:w="3928" w:type="dxa"/>
            <w:vAlign w:val="center"/>
          </w:tcPr>
          <w:p w14:paraId="37A7A91D" w14:textId="77777777" w:rsidR="00DE15E8" w:rsidRPr="0031227C" w:rsidRDefault="00DE15E8" w:rsidP="009A5094">
            <w:pPr>
              <w:jc w:val="both"/>
              <w:rPr>
                <w:rFonts w:ascii="Verdana" w:hAnsi="Verdana" w:cs="Arial"/>
                <w:b/>
                <w:smallCaps/>
                <w:sz w:val="20"/>
                <w:szCs w:val="20"/>
              </w:rPr>
            </w:pPr>
            <w:r w:rsidRPr="0031227C">
              <w:rPr>
                <w:rFonts w:ascii="Verdana" w:hAnsi="Verdana" w:cs="Arial"/>
                <w:b/>
                <w:smallCaps/>
                <w:sz w:val="20"/>
                <w:szCs w:val="20"/>
              </w:rPr>
              <w:t>Printed:</w:t>
            </w:r>
          </w:p>
        </w:tc>
        <w:tc>
          <w:tcPr>
            <w:tcW w:w="1800" w:type="dxa"/>
            <w:vAlign w:val="center"/>
          </w:tcPr>
          <w:p w14:paraId="360F9DE5" w14:textId="77777777" w:rsidR="00DE15E8" w:rsidRPr="0031227C" w:rsidRDefault="00DE15E8" w:rsidP="009A5094">
            <w:pPr>
              <w:jc w:val="both"/>
              <w:rPr>
                <w:rFonts w:ascii="Verdana" w:hAnsi="Verdana" w:cs="Arial"/>
                <w:b/>
                <w:smallCaps/>
                <w:sz w:val="20"/>
                <w:szCs w:val="20"/>
              </w:rPr>
            </w:pPr>
            <w:r w:rsidRPr="0031227C">
              <w:rPr>
                <w:rFonts w:ascii="Verdana" w:hAnsi="Verdana" w:cs="Arial"/>
                <w:b/>
                <w:smallCaps/>
                <w:sz w:val="20"/>
                <w:szCs w:val="20"/>
              </w:rPr>
              <w:t>Date:</w:t>
            </w:r>
          </w:p>
        </w:tc>
      </w:tr>
      <w:tr w:rsidR="00E60E09" w:rsidRPr="0031227C" w14:paraId="659FB52C" w14:textId="77777777" w:rsidTr="00795EC5">
        <w:trPr>
          <w:trHeight w:val="567"/>
        </w:trPr>
        <w:tc>
          <w:tcPr>
            <w:tcW w:w="2840" w:type="dxa"/>
            <w:vMerge w:val="restart"/>
            <w:tcBorders>
              <w:bottom w:val="single" w:sz="4" w:space="0" w:color="auto"/>
            </w:tcBorders>
            <w:shd w:val="clear" w:color="auto" w:fill="D9D9D9"/>
            <w:vAlign w:val="center"/>
          </w:tcPr>
          <w:p w14:paraId="156243BD" w14:textId="77777777" w:rsidR="00E60E09" w:rsidRPr="0031227C" w:rsidRDefault="00E60E09" w:rsidP="009A5094">
            <w:pPr>
              <w:jc w:val="both"/>
              <w:rPr>
                <w:rFonts w:ascii="Verdana" w:hAnsi="Verdana" w:cs="Arial"/>
                <w:b/>
                <w:smallCaps/>
                <w:sz w:val="20"/>
                <w:szCs w:val="20"/>
              </w:rPr>
            </w:pPr>
            <w:r w:rsidRPr="0031227C">
              <w:rPr>
                <w:rFonts w:ascii="Verdana" w:hAnsi="Verdana" w:cs="Arial"/>
                <w:b/>
                <w:smallCaps/>
                <w:sz w:val="20"/>
                <w:szCs w:val="20"/>
              </w:rPr>
              <w:t>Second Supervisor</w:t>
            </w:r>
          </w:p>
        </w:tc>
        <w:tc>
          <w:tcPr>
            <w:tcW w:w="5728" w:type="dxa"/>
            <w:gridSpan w:val="2"/>
            <w:tcBorders>
              <w:bottom w:val="single" w:sz="4" w:space="0" w:color="auto"/>
            </w:tcBorders>
            <w:vAlign w:val="center"/>
          </w:tcPr>
          <w:p w14:paraId="75CD721D" w14:textId="77777777" w:rsidR="00E60E09" w:rsidRPr="0031227C" w:rsidRDefault="0071519C" w:rsidP="00E60E09">
            <w:pPr>
              <w:rPr>
                <w:rFonts w:ascii="Verdana" w:hAnsi="Verdana" w:cs="Arial"/>
                <w:b/>
                <w:sz w:val="20"/>
                <w:szCs w:val="20"/>
              </w:rPr>
            </w:pPr>
            <w:r w:rsidRPr="0031227C">
              <w:rPr>
                <w:rFonts w:ascii="Verdana" w:hAnsi="Verdana" w:cs="Arial"/>
                <w:b/>
                <w:smallCaps/>
                <w:sz w:val="20"/>
                <w:szCs w:val="20"/>
              </w:rPr>
              <w:t>Signed:</w:t>
            </w:r>
          </w:p>
        </w:tc>
      </w:tr>
      <w:tr w:rsidR="00E60E09" w:rsidRPr="0031227C" w14:paraId="241CB09E" w14:textId="77777777" w:rsidTr="00795EC5">
        <w:trPr>
          <w:trHeight w:val="567"/>
        </w:trPr>
        <w:tc>
          <w:tcPr>
            <w:tcW w:w="2840" w:type="dxa"/>
            <w:vMerge/>
            <w:shd w:val="clear" w:color="auto" w:fill="D9D9D9"/>
            <w:vAlign w:val="center"/>
          </w:tcPr>
          <w:p w14:paraId="3AF655E4" w14:textId="77777777" w:rsidR="00E60E09" w:rsidRPr="0031227C" w:rsidRDefault="00E60E09" w:rsidP="009A5094">
            <w:pPr>
              <w:jc w:val="both"/>
              <w:rPr>
                <w:rFonts w:ascii="Verdana" w:hAnsi="Verdana" w:cs="Arial"/>
                <w:sz w:val="20"/>
                <w:szCs w:val="20"/>
              </w:rPr>
            </w:pPr>
          </w:p>
        </w:tc>
        <w:tc>
          <w:tcPr>
            <w:tcW w:w="3928" w:type="dxa"/>
            <w:vAlign w:val="center"/>
          </w:tcPr>
          <w:p w14:paraId="1749DDCD" w14:textId="77777777" w:rsidR="00E60E09" w:rsidRPr="0031227C" w:rsidRDefault="00E60E09" w:rsidP="00E60E09">
            <w:pPr>
              <w:rPr>
                <w:rFonts w:ascii="Verdana" w:hAnsi="Verdana" w:cs="Arial"/>
                <w:b/>
                <w:smallCaps/>
                <w:sz w:val="20"/>
                <w:szCs w:val="20"/>
              </w:rPr>
            </w:pPr>
            <w:r w:rsidRPr="0031227C">
              <w:rPr>
                <w:rFonts w:ascii="Verdana" w:hAnsi="Verdana" w:cs="Arial"/>
                <w:b/>
                <w:smallCaps/>
                <w:sz w:val="20"/>
                <w:szCs w:val="20"/>
              </w:rPr>
              <w:t>Printed:</w:t>
            </w:r>
          </w:p>
        </w:tc>
        <w:tc>
          <w:tcPr>
            <w:tcW w:w="1800" w:type="dxa"/>
            <w:vAlign w:val="center"/>
          </w:tcPr>
          <w:p w14:paraId="07CED060" w14:textId="77777777" w:rsidR="00E60E09" w:rsidRPr="0031227C" w:rsidRDefault="00E60E09" w:rsidP="00E60E09">
            <w:pPr>
              <w:rPr>
                <w:rFonts w:ascii="Verdana" w:hAnsi="Verdana" w:cs="Arial"/>
                <w:b/>
                <w:smallCaps/>
                <w:sz w:val="20"/>
                <w:szCs w:val="20"/>
              </w:rPr>
            </w:pPr>
            <w:r w:rsidRPr="0031227C">
              <w:rPr>
                <w:rFonts w:ascii="Verdana" w:hAnsi="Verdana" w:cs="Arial"/>
                <w:b/>
                <w:smallCaps/>
                <w:sz w:val="20"/>
                <w:szCs w:val="20"/>
              </w:rPr>
              <w:t>Date:</w:t>
            </w:r>
          </w:p>
        </w:tc>
      </w:tr>
      <w:tr w:rsidR="00E60E09" w:rsidRPr="0031227C" w14:paraId="04B7B74A" w14:textId="77777777" w:rsidTr="00795EC5">
        <w:trPr>
          <w:trHeight w:val="567"/>
        </w:trPr>
        <w:tc>
          <w:tcPr>
            <w:tcW w:w="2840" w:type="dxa"/>
            <w:vMerge w:val="restart"/>
            <w:tcBorders>
              <w:bottom w:val="single" w:sz="4" w:space="0" w:color="auto"/>
            </w:tcBorders>
            <w:shd w:val="clear" w:color="auto" w:fill="D9D9D9"/>
            <w:vAlign w:val="center"/>
          </w:tcPr>
          <w:p w14:paraId="7BB06AA5" w14:textId="77777777" w:rsidR="00E60E09" w:rsidRPr="0031227C" w:rsidRDefault="00E60E09" w:rsidP="00E60E09">
            <w:pPr>
              <w:rPr>
                <w:rFonts w:ascii="Verdana" w:hAnsi="Verdana" w:cs="Arial"/>
                <w:b/>
                <w:smallCaps/>
                <w:sz w:val="20"/>
                <w:szCs w:val="20"/>
              </w:rPr>
            </w:pPr>
            <w:r w:rsidRPr="0031227C">
              <w:rPr>
                <w:rFonts w:ascii="Verdana" w:hAnsi="Verdana" w:cs="Arial"/>
                <w:b/>
                <w:smallCaps/>
                <w:sz w:val="20"/>
                <w:szCs w:val="20"/>
              </w:rPr>
              <w:t xml:space="preserve">Third Supervisor </w:t>
            </w:r>
            <w:r w:rsidRPr="0031227C">
              <w:rPr>
                <w:rFonts w:ascii="Verdana" w:hAnsi="Verdana" w:cs="Arial"/>
                <w:b/>
                <w:smallCaps/>
                <w:sz w:val="20"/>
                <w:szCs w:val="20"/>
              </w:rPr>
              <w:br/>
              <w:t>(if applicable)</w:t>
            </w:r>
          </w:p>
        </w:tc>
        <w:tc>
          <w:tcPr>
            <w:tcW w:w="5728" w:type="dxa"/>
            <w:gridSpan w:val="2"/>
            <w:tcBorders>
              <w:bottom w:val="single" w:sz="4" w:space="0" w:color="auto"/>
            </w:tcBorders>
            <w:vAlign w:val="center"/>
          </w:tcPr>
          <w:p w14:paraId="39F8468F" w14:textId="77777777" w:rsidR="00E60E09" w:rsidRPr="0031227C" w:rsidRDefault="0071519C" w:rsidP="00E60E09">
            <w:pPr>
              <w:rPr>
                <w:rFonts w:ascii="Verdana" w:hAnsi="Verdana" w:cs="Arial"/>
                <w:b/>
                <w:sz w:val="20"/>
                <w:szCs w:val="20"/>
              </w:rPr>
            </w:pPr>
            <w:r w:rsidRPr="0031227C">
              <w:rPr>
                <w:rFonts w:ascii="Verdana" w:hAnsi="Verdana" w:cs="Arial"/>
                <w:b/>
                <w:smallCaps/>
                <w:sz w:val="20"/>
                <w:szCs w:val="20"/>
              </w:rPr>
              <w:t>Signed:</w:t>
            </w:r>
          </w:p>
        </w:tc>
      </w:tr>
      <w:tr w:rsidR="00E60E09" w:rsidRPr="0031227C" w14:paraId="7744D1FD" w14:textId="77777777" w:rsidTr="00795EC5">
        <w:trPr>
          <w:trHeight w:val="567"/>
        </w:trPr>
        <w:tc>
          <w:tcPr>
            <w:tcW w:w="2840" w:type="dxa"/>
            <w:vMerge/>
            <w:shd w:val="clear" w:color="auto" w:fill="D9D9D9"/>
          </w:tcPr>
          <w:p w14:paraId="16FF5579" w14:textId="77777777" w:rsidR="00E60E09" w:rsidRPr="0031227C" w:rsidRDefault="00E60E09" w:rsidP="009A5094">
            <w:pPr>
              <w:jc w:val="both"/>
              <w:rPr>
                <w:rFonts w:ascii="Verdana" w:hAnsi="Verdana" w:cs="Arial"/>
                <w:sz w:val="20"/>
                <w:szCs w:val="20"/>
              </w:rPr>
            </w:pPr>
          </w:p>
        </w:tc>
        <w:tc>
          <w:tcPr>
            <w:tcW w:w="3928" w:type="dxa"/>
            <w:vAlign w:val="center"/>
          </w:tcPr>
          <w:p w14:paraId="5C7EB04A" w14:textId="77777777" w:rsidR="00E60E09" w:rsidRPr="0031227C" w:rsidRDefault="00E60E09" w:rsidP="00E60E09">
            <w:pPr>
              <w:rPr>
                <w:rFonts w:ascii="Verdana" w:hAnsi="Verdana" w:cs="Arial"/>
                <w:b/>
                <w:smallCaps/>
                <w:sz w:val="20"/>
                <w:szCs w:val="20"/>
              </w:rPr>
            </w:pPr>
            <w:r w:rsidRPr="0031227C">
              <w:rPr>
                <w:rFonts w:ascii="Verdana" w:hAnsi="Verdana" w:cs="Arial"/>
                <w:b/>
                <w:smallCaps/>
                <w:sz w:val="20"/>
                <w:szCs w:val="20"/>
              </w:rPr>
              <w:t>Printed:</w:t>
            </w:r>
          </w:p>
        </w:tc>
        <w:tc>
          <w:tcPr>
            <w:tcW w:w="1800" w:type="dxa"/>
            <w:vAlign w:val="center"/>
          </w:tcPr>
          <w:p w14:paraId="033DDC9B" w14:textId="77777777" w:rsidR="00E60E09" w:rsidRPr="0031227C" w:rsidRDefault="00E60E09" w:rsidP="00E60E09">
            <w:pPr>
              <w:rPr>
                <w:rFonts w:ascii="Verdana" w:hAnsi="Verdana" w:cs="Arial"/>
                <w:b/>
                <w:smallCaps/>
                <w:sz w:val="20"/>
                <w:szCs w:val="20"/>
              </w:rPr>
            </w:pPr>
            <w:r w:rsidRPr="0031227C">
              <w:rPr>
                <w:rFonts w:ascii="Verdana" w:hAnsi="Verdana" w:cs="Arial"/>
                <w:b/>
                <w:smallCaps/>
                <w:sz w:val="20"/>
                <w:szCs w:val="20"/>
              </w:rPr>
              <w:t>Date:</w:t>
            </w:r>
          </w:p>
        </w:tc>
      </w:tr>
    </w:tbl>
    <w:p w14:paraId="2638D325" w14:textId="77777777" w:rsidR="00044028" w:rsidRDefault="00044028" w:rsidP="00E60E09">
      <w:pPr>
        <w:jc w:val="both"/>
        <w:rPr>
          <w:rFonts w:ascii="Verdana" w:hAnsi="Verdana" w:cs="Arial"/>
          <w:b/>
          <w:smallCaps/>
          <w:sz w:val="20"/>
          <w:szCs w:val="20"/>
        </w:rPr>
      </w:pPr>
    </w:p>
    <w:p w14:paraId="6D090323" w14:textId="77777777" w:rsidR="005A2B3E" w:rsidRPr="0031227C" w:rsidRDefault="005A2B3E" w:rsidP="00E60E09">
      <w:pPr>
        <w:jc w:val="both"/>
        <w:rPr>
          <w:rFonts w:ascii="Verdana" w:hAnsi="Verdana" w:cs="Arial"/>
          <w:b/>
          <w:smallCaps/>
          <w:sz w:val="20"/>
          <w:szCs w:val="20"/>
        </w:rPr>
      </w:pPr>
    </w:p>
    <w:p w14:paraId="0DCA479C" w14:textId="77777777" w:rsidR="00E60E09" w:rsidRPr="00A57D2A" w:rsidRDefault="00D71B49" w:rsidP="00E60E09">
      <w:pPr>
        <w:jc w:val="both"/>
        <w:rPr>
          <w:rFonts w:ascii="Verdana" w:hAnsi="Verdana" w:cs="Arial"/>
          <w:b/>
          <w:smallCaps/>
          <w:sz w:val="22"/>
          <w:szCs w:val="22"/>
        </w:rPr>
      </w:pPr>
      <w:r w:rsidRPr="00A57D2A">
        <w:rPr>
          <w:rFonts w:ascii="Verdana" w:hAnsi="Verdana" w:cs="Arial"/>
          <w:b/>
          <w:sz w:val="22"/>
          <w:szCs w:val="22"/>
        </w:rPr>
        <w:t>7</w:t>
      </w:r>
      <w:r w:rsidR="00E60E09" w:rsidRPr="00A57D2A">
        <w:rPr>
          <w:rFonts w:ascii="Verdana" w:hAnsi="Verdana" w:cs="Arial"/>
          <w:b/>
          <w:sz w:val="22"/>
          <w:szCs w:val="22"/>
        </w:rPr>
        <w:t xml:space="preserve">. </w:t>
      </w:r>
      <w:r w:rsidR="00E60E09" w:rsidRPr="00A57D2A">
        <w:rPr>
          <w:rFonts w:ascii="Verdana" w:hAnsi="Verdana" w:cs="Arial"/>
          <w:b/>
          <w:smallCaps/>
          <w:sz w:val="22"/>
          <w:szCs w:val="22"/>
        </w:rPr>
        <w:t>Dean of School’s declaration</w:t>
      </w:r>
    </w:p>
    <w:p w14:paraId="2429E2BF" w14:textId="77777777" w:rsidR="00AE5EB0" w:rsidRPr="0031227C" w:rsidRDefault="00AE5EB0" w:rsidP="00AE5EB0">
      <w:pPr>
        <w:jc w:val="both"/>
        <w:rPr>
          <w:rFonts w:ascii="Verdana" w:hAnsi="Verdana" w:cs="Arial"/>
          <w:i/>
          <w:smallCaps/>
          <w:sz w:val="20"/>
          <w:szCs w:val="20"/>
        </w:rPr>
      </w:pPr>
      <w:r w:rsidRPr="0031227C">
        <w:rPr>
          <w:rFonts w:ascii="Verdana" w:hAnsi="Verdana" w:cs="Arial"/>
          <w:i/>
          <w:smallCaps/>
          <w:sz w:val="20"/>
          <w:szCs w:val="20"/>
        </w:rPr>
        <w:t xml:space="preserve">please note that electronic signatures </w:t>
      </w:r>
      <w:smartTag w:uri="urn:schemas-microsoft-com:office:smarttags" w:element="stockticker">
        <w:r w:rsidRPr="0031227C">
          <w:rPr>
            <w:rFonts w:ascii="Verdana" w:hAnsi="Verdana" w:cs="Arial"/>
            <w:i/>
            <w:smallCaps/>
            <w:sz w:val="20"/>
            <w:szCs w:val="20"/>
          </w:rPr>
          <w:t>are</w:t>
        </w:r>
      </w:smartTag>
      <w:r w:rsidRPr="0031227C">
        <w:rPr>
          <w:rFonts w:ascii="Verdana" w:hAnsi="Verdana" w:cs="Arial"/>
          <w:i/>
          <w:smallCaps/>
          <w:sz w:val="20"/>
          <w:szCs w:val="20"/>
        </w:rPr>
        <w:t xml:space="preserve"> </w:t>
      </w:r>
      <w:r>
        <w:rPr>
          <w:rFonts w:ascii="Verdana" w:hAnsi="Verdana" w:cs="Arial"/>
          <w:i/>
          <w:smallCaps/>
          <w:sz w:val="20"/>
          <w:szCs w:val="20"/>
        </w:rPr>
        <w:t xml:space="preserve">NOT </w:t>
      </w:r>
      <w:r w:rsidRPr="0031227C">
        <w:rPr>
          <w:rFonts w:ascii="Verdana" w:hAnsi="Verdana" w:cs="Arial"/>
          <w:i/>
          <w:smallCaps/>
          <w:sz w:val="20"/>
          <w:szCs w:val="20"/>
        </w:rPr>
        <w:t>acceptable</w:t>
      </w:r>
      <w:r>
        <w:rPr>
          <w:rFonts w:ascii="Verdana" w:hAnsi="Verdana" w:cs="Arial"/>
          <w:i/>
          <w:smallCaps/>
          <w:sz w:val="20"/>
          <w:szCs w:val="20"/>
        </w:rPr>
        <w:t>.</w:t>
      </w:r>
    </w:p>
    <w:p w14:paraId="75EC8044" w14:textId="77777777" w:rsidR="00A12E25" w:rsidRPr="0031227C" w:rsidRDefault="00A12E25" w:rsidP="008200C3">
      <w:pPr>
        <w:jc w:val="both"/>
        <w:rPr>
          <w:rFonts w:ascii="Verdana" w:hAnsi="Verdana" w:cs="Arial"/>
          <w:i/>
          <w:smallCaps/>
          <w:sz w:val="20"/>
          <w:szCs w:val="20"/>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0"/>
        <w:gridCol w:w="3928"/>
        <w:gridCol w:w="1800"/>
      </w:tblGrid>
      <w:tr w:rsidR="00E60E09" w:rsidRPr="0031227C" w14:paraId="13F55127" w14:textId="77777777" w:rsidTr="00795EC5">
        <w:trPr>
          <w:trHeight w:val="265"/>
        </w:trPr>
        <w:tc>
          <w:tcPr>
            <w:tcW w:w="8568" w:type="dxa"/>
            <w:gridSpan w:val="3"/>
            <w:tcBorders>
              <w:bottom w:val="single" w:sz="4" w:space="0" w:color="auto"/>
            </w:tcBorders>
            <w:shd w:val="clear" w:color="auto" w:fill="D9D9D9"/>
            <w:vAlign w:val="center"/>
          </w:tcPr>
          <w:p w14:paraId="0D01AA77" w14:textId="77777777" w:rsidR="00E60E09" w:rsidRPr="0031227C" w:rsidRDefault="00E60E09" w:rsidP="00A12E25">
            <w:pPr>
              <w:jc w:val="both"/>
              <w:rPr>
                <w:rFonts w:ascii="Verdana" w:hAnsi="Verdana" w:cs="Arial"/>
                <w:b/>
                <w:smallCaps/>
                <w:sz w:val="20"/>
                <w:szCs w:val="20"/>
              </w:rPr>
            </w:pPr>
            <w:r w:rsidRPr="0031227C">
              <w:rPr>
                <w:rFonts w:ascii="Verdana" w:hAnsi="Verdana" w:cs="Arial"/>
                <w:b/>
                <w:smallCaps/>
                <w:sz w:val="20"/>
                <w:szCs w:val="20"/>
              </w:rPr>
              <w:t xml:space="preserve">I confirm that </w:t>
            </w:r>
            <w:r w:rsidR="003129F7">
              <w:rPr>
                <w:rFonts w:ascii="Verdana" w:hAnsi="Verdana" w:cs="Arial"/>
                <w:b/>
                <w:smallCaps/>
                <w:sz w:val="20"/>
                <w:szCs w:val="20"/>
              </w:rPr>
              <w:t>our</w:t>
            </w:r>
            <w:r w:rsidRPr="0031227C">
              <w:rPr>
                <w:rFonts w:ascii="Verdana" w:hAnsi="Verdana" w:cs="Arial"/>
                <w:b/>
                <w:smallCaps/>
                <w:sz w:val="20"/>
                <w:szCs w:val="20"/>
              </w:rPr>
              <w:t xml:space="preserve"> University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School facilities </w:t>
            </w:r>
            <w:smartTag w:uri="urn:schemas-microsoft-com:office:smarttags" w:element="stockticker">
              <w:r w:rsidRPr="0031227C">
                <w:rPr>
                  <w:rFonts w:ascii="Verdana" w:hAnsi="Verdana" w:cs="Arial"/>
                  <w:b/>
                  <w:smallCaps/>
                  <w:sz w:val="20"/>
                  <w:szCs w:val="20"/>
                </w:rPr>
                <w:t>and</w:t>
              </w:r>
            </w:smartTag>
            <w:r w:rsidRPr="0031227C">
              <w:rPr>
                <w:rFonts w:ascii="Verdana" w:hAnsi="Verdana" w:cs="Arial"/>
                <w:b/>
                <w:smallCaps/>
                <w:sz w:val="20"/>
                <w:szCs w:val="20"/>
              </w:rPr>
              <w:t xml:space="preserve"> resources detailed in this </w:t>
            </w:r>
            <w:r w:rsidR="00F54121" w:rsidRPr="0031227C">
              <w:rPr>
                <w:rFonts w:ascii="Verdana" w:hAnsi="Verdana" w:cs="Arial"/>
                <w:b/>
                <w:smallCaps/>
                <w:sz w:val="20"/>
                <w:szCs w:val="20"/>
              </w:rPr>
              <w:t>form</w:t>
            </w:r>
            <w:r w:rsidR="00A12E25">
              <w:rPr>
                <w:rFonts w:ascii="Verdana" w:hAnsi="Verdana" w:cs="Arial"/>
                <w:b/>
                <w:smallCaps/>
                <w:sz w:val="20"/>
                <w:szCs w:val="20"/>
              </w:rPr>
              <w:t xml:space="preserve">, </w:t>
            </w:r>
            <w:r w:rsidR="001404E0">
              <w:rPr>
                <w:rFonts w:ascii="Verdana" w:hAnsi="Verdana" w:cs="Arial"/>
                <w:b/>
                <w:smallCaps/>
                <w:sz w:val="20"/>
                <w:szCs w:val="20"/>
              </w:rPr>
              <w:t xml:space="preserve">including </w:t>
            </w:r>
            <w:r w:rsidR="00933F78">
              <w:rPr>
                <w:rFonts w:ascii="Verdana" w:hAnsi="Verdana" w:cs="Arial"/>
                <w:b/>
                <w:smallCaps/>
                <w:sz w:val="20"/>
                <w:szCs w:val="20"/>
              </w:rPr>
              <w:t>academic staff</w:t>
            </w:r>
            <w:r w:rsidR="002A360F">
              <w:rPr>
                <w:rFonts w:ascii="Verdana" w:hAnsi="Verdana" w:cs="Arial"/>
                <w:b/>
                <w:smallCaps/>
                <w:sz w:val="20"/>
                <w:szCs w:val="20"/>
              </w:rPr>
              <w:t xml:space="preserve"> involved in the student’s supervision</w:t>
            </w:r>
            <w:r w:rsidRPr="0031227C">
              <w:rPr>
                <w:rFonts w:ascii="Verdana" w:hAnsi="Verdana" w:cs="Arial"/>
                <w:b/>
                <w:smallCaps/>
                <w:sz w:val="20"/>
                <w:szCs w:val="20"/>
              </w:rPr>
              <w:t xml:space="preserve">, will be </w:t>
            </w:r>
            <w:r w:rsidR="001404E0">
              <w:rPr>
                <w:rFonts w:ascii="Verdana" w:hAnsi="Verdana" w:cs="Arial"/>
                <w:b/>
                <w:smallCaps/>
                <w:sz w:val="20"/>
                <w:szCs w:val="20"/>
              </w:rPr>
              <w:t>available</w:t>
            </w:r>
            <w:r w:rsidRPr="0031227C">
              <w:rPr>
                <w:rFonts w:ascii="Verdana" w:hAnsi="Verdana" w:cs="Arial"/>
                <w:b/>
                <w:smallCaps/>
                <w:sz w:val="20"/>
                <w:szCs w:val="20"/>
              </w:rPr>
              <w:t xml:space="preserve"> for the duration of the programme of research</w:t>
            </w:r>
            <w:r w:rsidR="00933F78">
              <w:rPr>
                <w:rFonts w:ascii="Verdana" w:hAnsi="Verdana" w:cs="Arial"/>
                <w:b/>
                <w:smallCaps/>
                <w:sz w:val="20"/>
                <w:szCs w:val="20"/>
              </w:rPr>
              <w:t>.</w:t>
            </w:r>
          </w:p>
        </w:tc>
      </w:tr>
      <w:tr w:rsidR="00E60E09" w:rsidRPr="0031227C" w14:paraId="07270A94" w14:textId="77777777" w:rsidTr="00795EC5">
        <w:trPr>
          <w:trHeight w:val="567"/>
        </w:trPr>
        <w:tc>
          <w:tcPr>
            <w:tcW w:w="2840" w:type="dxa"/>
            <w:vMerge w:val="restart"/>
            <w:tcBorders>
              <w:bottom w:val="single" w:sz="4" w:space="0" w:color="auto"/>
            </w:tcBorders>
            <w:shd w:val="clear" w:color="auto" w:fill="D9D9D9"/>
            <w:vAlign w:val="center"/>
          </w:tcPr>
          <w:p w14:paraId="4537084E" w14:textId="77777777" w:rsidR="00E60E09" w:rsidRPr="0031227C" w:rsidRDefault="00E60E09" w:rsidP="00933F78">
            <w:pPr>
              <w:rPr>
                <w:rFonts w:ascii="Verdana" w:hAnsi="Verdana" w:cs="Arial"/>
                <w:i/>
                <w:sz w:val="20"/>
                <w:szCs w:val="20"/>
              </w:rPr>
            </w:pPr>
            <w:r w:rsidRPr="0031227C">
              <w:rPr>
                <w:rFonts w:ascii="Verdana" w:hAnsi="Verdana" w:cs="Arial"/>
                <w:b/>
                <w:smallCaps/>
                <w:sz w:val="20"/>
                <w:szCs w:val="20"/>
              </w:rPr>
              <w:t>Dean of School</w:t>
            </w:r>
            <w:r w:rsidRPr="0031227C">
              <w:rPr>
                <w:rFonts w:ascii="Verdana" w:hAnsi="Verdana" w:cs="Arial"/>
                <w:i/>
                <w:sz w:val="20"/>
                <w:szCs w:val="20"/>
              </w:rPr>
              <w:t xml:space="preserve"> </w:t>
            </w:r>
            <w:r w:rsidR="00A21D6A" w:rsidRPr="0031227C">
              <w:rPr>
                <w:rFonts w:ascii="Verdana" w:hAnsi="Verdana" w:cs="Arial"/>
                <w:i/>
                <w:sz w:val="20"/>
                <w:szCs w:val="20"/>
              </w:rPr>
              <w:t>(</w:t>
            </w:r>
            <w:r w:rsidRPr="0031227C">
              <w:rPr>
                <w:rFonts w:ascii="Verdana" w:hAnsi="Verdana" w:cs="Arial"/>
                <w:i/>
                <w:sz w:val="20"/>
                <w:szCs w:val="20"/>
              </w:rPr>
              <w:t>or nominee</w:t>
            </w:r>
            <w:r w:rsidR="00A21D6A" w:rsidRPr="0031227C">
              <w:rPr>
                <w:rFonts w:ascii="Verdana" w:hAnsi="Verdana" w:cs="Arial"/>
                <w:i/>
                <w:sz w:val="20"/>
                <w:szCs w:val="20"/>
              </w:rPr>
              <w:t>)</w:t>
            </w:r>
          </w:p>
        </w:tc>
        <w:tc>
          <w:tcPr>
            <w:tcW w:w="5728" w:type="dxa"/>
            <w:gridSpan w:val="2"/>
            <w:tcBorders>
              <w:bottom w:val="single" w:sz="4" w:space="0" w:color="auto"/>
            </w:tcBorders>
          </w:tcPr>
          <w:p w14:paraId="6B466895" w14:textId="77777777" w:rsidR="00E60E09" w:rsidRPr="0031227C" w:rsidRDefault="00E60E09" w:rsidP="009A5094">
            <w:pPr>
              <w:jc w:val="both"/>
              <w:rPr>
                <w:rFonts w:ascii="Verdana" w:hAnsi="Verdana" w:cs="Arial"/>
                <w:b/>
                <w:sz w:val="20"/>
                <w:szCs w:val="20"/>
              </w:rPr>
            </w:pPr>
            <w:r w:rsidRPr="0031227C">
              <w:rPr>
                <w:rFonts w:ascii="Verdana" w:hAnsi="Verdana" w:cs="Arial"/>
                <w:b/>
                <w:sz w:val="20"/>
                <w:szCs w:val="20"/>
              </w:rPr>
              <w:br/>
            </w:r>
            <w:r w:rsidR="0071519C" w:rsidRPr="0031227C">
              <w:rPr>
                <w:rFonts w:ascii="Verdana" w:hAnsi="Verdana" w:cs="Arial"/>
                <w:b/>
                <w:smallCaps/>
                <w:sz w:val="20"/>
                <w:szCs w:val="20"/>
              </w:rPr>
              <w:t>Signed:</w:t>
            </w:r>
          </w:p>
        </w:tc>
      </w:tr>
      <w:tr w:rsidR="00E60E09" w:rsidRPr="0031227C" w14:paraId="447FA0CA" w14:textId="77777777" w:rsidTr="00795EC5">
        <w:trPr>
          <w:trHeight w:val="567"/>
        </w:trPr>
        <w:tc>
          <w:tcPr>
            <w:tcW w:w="2840" w:type="dxa"/>
            <w:vMerge/>
            <w:shd w:val="clear" w:color="auto" w:fill="D9D9D9"/>
            <w:vAlign w:val="center"/>
          </w:tcPr>
          <w:p w14:paraId="7FCD7959" w14:textId="77777777" w:rsidR="00E60E09" w:rsidRPr="0031227C" w:rsidRDefault="00E60E09" w:rsidP="009A5094">
            <w:pPr>
              <w:jc w:val="both"/>
              <w:rPr>
                <w:rFonts w:ascii="Verdana" w:hAnsi="Verdana" w:cs="Arial"/>
                <w:sz w:val="20"/>
                <w:szCs w:val="20"/>
              </w:rPr>
            </w:pPr>
          </w:p>
        </w:tc>
        <w:tc>
          <w:tcPr>
            <w:tcW w:w="3928" w:type="dxa"/>
            <w:vAlign w:val="center"/>
          </w:tcPr>
          <w:p w14:paraId="08B54445" w14:textId="77777777" w:rsidR="00E60E09" w:rsidRPr="0031227C" w:rsidRDefault="00E60E09" w:rsidP="009A5094">
            <w:pPr>
              <w:jc w:val="both"/>
              <w:rPr>
                <w:rFonts w:ascii="Verdana" w:hAnsi="Verdana" w:cs="Arial"/>
                <w:b/>
                <w:smallCaps/>
                <w:sz w:val="20"/>
                <w:szCs w:val="20"/>
              </w:rPr>
            </w:pPr>
            <w:r w:rsidRPr="0031227C">
              <w:rPr>
                <w:rFonts w:ascii="Verdana" w:hAnsi="Verdana" w:cs="Arial"/>
                <w:b/>
                <w:smallCaps/>
                <w:sz w:val="20"/>
                <w:szCs w:val="20"/>
              </w:rPr>
              <w:t>Printed:</w:t>
            </w:r>
          </w:p>
        </w:tc>
        <w:tc>
          <w:tcPr>
            <w:tcW w:w="1800" w:type="dxa"/>
            <w:vAlign w:val="center"/>
          </w:tcPr>
          <w:p w14:paraId="2D08C523" w14:textId="77777777" w:rsidR="00E60E09" w:rsidRPr="0031227C" w:rsidRDefault="00E60E09" w:rsidP="009A5094">
            <w:pPr>
              <w:jc w:val="both"/>
              <w:rPr>
                <w:rFonts w:ascii="Verdana" w:hAnsi="Verdana" w:cs="Arial"/>
                <w:b/>
                <w:smallCaps/>
                <w:sz w:val="20"/>
                <w:szCs w:val="20"/>
              </w:rPr>
            </w:pPr>
            <w:r w:rsidRPr="0031227C">
              <w:rPr>
                <w:rFonts w:ascii="Verdana" w:hAnsi="Verdana" w:cs="Arial"/>
                <w:b/>
                <w:smallCaps/>
                <w:sz w:val="20"/>
                <w:szCs w:val="20"/>
              </w:rPr>
              <w:t>Date:</w:t>
            </w:r>
          </w:p>
        </w:tc>
      </w:tr>
    </w:tbl>
    <w:p w14:paraId="6F482D63" w14:textId="2FB9E90D" w:rsidR="00723C6F" w:rsidRDefault="00723C6F" w:rsidP="008200C3">
      <w:pPr>
        <w:jc w:val="both"/>
        <w:rPr>
          <w:rFonts w:ascii="Verdana" w:hAnsi="Verdana"/>
          <w:sz w:val="20"/>
          <w:szCs w:val="20"/>
        </w:rPr>
      </w:pPr>
    </w:p>
    <w:p w14:paraId="0A2E6C2C" w14:textId="77777777" w:rsidR="00723C6F" w:rsidRDefault="00723C6F">
      <w:pPr>
        <w:rPr>
          <w:rFonts w:ascii="Verdana" w:hAnsi="Verdana"/>
          <w:sz w:val="20"/>
          <w:szCs w:val="20"/>
        </w:rPr>
      </w:pPr>
      <w:r>
        <w:rPr>
          <w:rFonts w:ascii="Verdana" w:hAnsi="Verdana"/>
          <w:sz w:val="20"/>
          <w:szCs w:val="20"/>
        </w:rPr>
        <w:br w:type="page"/>
      </w:r>
    </w:p>
    <w:p w14:paraId="1AC8B511" w14:textId="77777777" w:rsidR="00723C6F" w:rsidRPr="00723C6F" w:rsidRDefault="00723C6F" w:rsidP="00723C6F">
      <w:pPr>
        <w:spacing w:line="276" w:lineRule="auto"/>
        <w:rPr>
          <w:rFonts w:ascii="Arial" w:eastAsia="Arial" w:hAnsi="Arial" w:cs="Arial"/>
          <w:b/>
          <w:lang w:eastAsia="zh-CN"/>
        </w:rPr>
      </w:pPr>
      <w:r w:rsidRPr="00723C6F">
        <w:rPr>
          <w:rFonts w:ascii="Arial" w:eastAsia="Arial" w:hAnsi="Arial" w:cs="Arial"/>
          <w:b/>
          <w:lang w:eastAsia="zh-CN"/>
        </w:rPr>
        <w:lastRenderedPageBreak/>
        <w:t>Attachment</w:t>
      </w:r>
    </w:p>
    <w:p w14:paraId="20D701A1" w14:textId="77777777" w:rsidR="00723C6F" w:rsidRPr="00723C6F" w:rsidRDefault="00723C6F" w:rsidP="00723C6F">
      <w:pPr>
        <w:spacing w:line="276" w:lineRule="auto"/>
        <w:rPr>
          <w:rFonts w:ascii="Arial" w:eastAsia="Arial" w:hAnsi="Arial" w:cs="Arial"/>
          <w:b/>
          <w:lang w:eastAsia="zh-CN"/>
        </w:rPr>
      </w:pPr>
    </w:p>
    <w:p w14:paraId="736636A8" w14:textId="77777777" w:rsidR="00723C6F" w:rsidRPr="00723C6F" w:rsidRDefault="00723C6F" w:rsidP="00723C6F">
      <w:pPr>
        <w:spacing w:line="276" w:lineRule="auto"/>
        <w:rPr>
          <w:rFonts w:ascii="Arial" w:eastAsia="Arial" w:hAnsi="Arial" w:cs="Arial"/>
          <w:b/>
          <w:i/>
          <w:iCs/>
          <w:lang w:eastAsia="zh-CN"/>
        </w:rPr>
      </w:pPr>
      <w:r w:rsidRPr="00723C6F">
        <w:rPr>
          <w:rFonts w:ascii="Arial" w:eastAsia="Arial" w:hAnsi="Arial" w:cs="Arial"/>
          <w:b/>
          <w:i/>
          <w:iCs/>
          <w:lang w:eastAsia="zh-CN"/>
        </w:rPr>
        <w:t>PROPOSED PLAN OF WORK, INCLUDING ITS RELATIONSHIP TO PREVIOUS WORK, MAXIMUM 4,000 WORDS. Please include in the discussion a description of the research methodologies and explain why these methodologies are the most appropriate for the task. Include a list of references for all works cited. Gantt charts should be included, where appropriate, to reflect research planning.</w:t>
      </w:r>
    </w:p>
    <w:p w14:paraId="334BBB93" w14:textId="77777777" w:rsidR="00723C6F" w:rsidRPr="00723C6F" w:rsidRDefault="00723C6F" w:rsidP="00723C6F">
      <w:pPr>
        <w:spacing w:line="276" w:lineRule="auto"/>
        <w:rPr>
          <w:rFonts w:ascii="Arial" w:eastAsia="Arial" w:hAnsi="Arial" w:cs="Arial"/>
          <w:b/>
          <w:lang w:eastAsia="zh-CN"/>
        </w:rPr>
      </w:pPr>
    </w:p>
    <w:p w14:paraId="7B67C9A5" w14:textId="77777777" w:rsidR="00723C6F" w:rsidRPr="00723C6F" w:rsidRDefault="00723C6F" w:rsidP="00723C6F">
      <w:pPr>
        <w:spacing w:line="276" w:lineRule="auto"/>
        <w:rPr>
          <w:rFonts w:ascii="Arial" w:eastAsia="Arial" w:hAnsi="Arial" w:cs="Arial"/>
          <w:b/>
          <w:lang w:eastAsia="zh-CN"/>
        </w:rPr>
      </w:pPr>
    </w:p>
    <w:p w14:paraId="57AFB793" w14:textId="77777777" w:rsidR="00723C6F" w:rsidRPr="00723C6F" w:rsidRDefault="00723C6F" w:rsidP="00723C6F">
      <w:pPr>
        <w:spacing w:line="276" w:lineRule="auto"/>
        <w:rPr>
          <w:rFonts w:ascii="Arial" w:eastAsia="Arial" w:hAnsi="Arial" w:cs="Arial"/>
          <w:b/>
          <w:lang w:eastAsia="zh-CN"/>
        </w:rPr>
      </w:pPr>
      <w:r w:rsidRPr="00723C6F">
        <w:rPr>
          <w:rFonts w:ascii="Arial" w:eastAsia="Arial" w:hAnsi="Arial" w:cs="Arial"/>
          <w:b/>
          <w:lang w:eastAsia="zh-CN"/>
        </w:rPr>
        <w:t>1. Introduction</w:t>
      </w:r>
    </w:p>
    <w:p w14:paraId="0B226D54" w14:textId="77777777" w:rsidR="00723C6F" w:rsidRPr="00723C6F" w:rsidRDefault="00723C6F" w:rsidP="00723C6F">
      <w:pPr>
        <w:spacing w:line="276" w:lineRule="auto"/>
        <w:rPr>
          <w:rFonts w:ascii="Arial" w:eastAsia="Arial" w:hAnsi="Arial" w:cs="Arial"/>
          <w:b/>
          <w:lang w:eastAsia="zh-CN"/>
        </w:rPr>
      </w:pPr>
    </w:p>
    <w:p w14:paraId="42C8EAB6" w14:textId="77777777" w:rsidR="00723C6F" w:rsidRPr="00723C6F" w:rsidRDefault="00723C6F" w:rsidP="00723C6F">
      <w:pPr>
        <w:spacing w:line="276" w:lineRule="auto"/>
        <w:rPr>
          <w:rFonts w:ascii="Arial" w:eastAsia="Arial" w:hAnsi="Arial" w:cs="Arial"/>
          <w:bCs/>
          <w:lang w:eastAsia="zh-CN"/>
        </w:rPr>
      </w:pPr>
      <w:r w:rsidRPr="00723C6F">
        <w:rPr>
          <w:rFonts w:ascii="Arial" w:eastAsia="Arial" w:hAnsi="Arial" w:cs="Arial"/>
          <w:bCs/>
          <w:lang w:eastAsia="zh-CN"/>
        </w:rPr>
        <w:t>The two paragraphs below are quoted from my CN8002 coursework (Chiu, 2019), which shows how the discipline of computational authorship attribution (AA) began:</w:t>
      </w:r>
    </w:p>
    <w:p w14:paraId="30E10EA0" w14:textId="77777777" w:rsidR="00723C6F" w:rsidRPr="00723C6F" w:rsidRDefault="00723C6F" w:rsidP="00723C6F">
      <w:pPr>
        <w:spacing w:line="276" w:lineRule="auto"/>
        <w:rPr>
          <w:rFonts w:ascii="Arial" w:eastAsia="Arial" w:hAnsi="Arial" w:cs="Arial"/>
          <w:lang w:eastAsia="zh-CN"/>
        </w:rPr>
      </w:pPr>
    </w:p>
    <w:p w14:paraId="44FAE70B" w14:textId="77777777" w:rsidR="00723C6F" w:rsidRPr="00723C6F" w:rsidRDefault="00723C6F" w:rsidP="00D22DDC">
      <w:pPr>
        <w:spacing w:line="276" w:lineRule="auto"/>
        <w:ind w:left="720"/>
        <w:rPr>
          <w:rFonts w:ascii="Arial" w:eastAsia="Arial" w:hAnsi="Arial" w:cs="Arial"/>
          <w:lang w:eastAsia="zh-CN"/>
        </w:rPr>
      </w:pPr>
      <w:r w:rsidRPr="00723C6F">
        <w:rPr>
          <w:rFonts w:ascii="Arial" w:eastAsia="Arial" w:hAnsi="Arial" w:cs="Arial"/>
          <w:lang w:eastAsia="zh-CN"/>
        </w:rPr>
        <w:t xml:space="preserve">Computational authorship attribution is a discipline of study that uses computers to determine who wrote a piece of text the author of which is disputed or unknown. This discipline began in 1964. In that year, with the permission of the United States Government, the two pioneers, </w:t>
      </w:r>
      <w:proofErr w:type="spellStart"/>
      <w:r w:rsidRPr="00723C6F">
        <w:rPr>
          <w:rFonts w:ascii="Arial" w:eastAsia="Arial" w:hAnsi="Arial" w:cs="Arial"/>
          <w:lang w:eastAsia="zh-CN"/>
        </w:rPr>
        <w:t>Federick</w:t>
      </w:r>
      <w:proofErr w:type="spellEnd"/>
      <w:r w:rsidRPr="00723C6F">
        <w:rPr>
          <w:rFonts w:ascii="Arial" w:eastAsia="Arial" w:hAnsi="Arial" w:cs="Arial"/>
          <w:lang w:eastAsia="zh-CN"/>
        </w:rPr>
        <w:t xml:space="preserve"> </w:t>
      </w:r>
      <w:proofErr w:type="spellStart"/>
      <w:r w:rsidRPr="00723C6F">
        <w:rPr>
          <w:rFonts w:ascii="Arial" w:eastAsia="Arial" w:hAnsi="Arial" w:cs="Arial"/>
          <w:lang w:eastAsia="zh-CN"/>
        </w:rPr>
        <w:t>Mosteller</w:t>
      </w:r>
      <w:proofErr w:type="spellEnd"/>
      <w:r w:rsidRPr="00723C6F">
        <w:rPr>
          <w:rFonts w:ascii="Arial" w:eastAsia="Arial" w:hAnsi="Arial" w:cs="Arial"/>
          <w:lang w:eastAsia="zh-CN"/>
        </w:rPr>
        <w:t xml:space="preserve"> and David Wallace, reported in their book </w:t>
      </w:r>
      <w:r w:rsidRPr="00723C6F">
        <w:rPr>
          <w:rFonts w:ascii="Arial" w:eastAsia="Arial" w:hAnsi="Arial" w:cs="Arial"/>
          <w:i/>
          <w:lang w:eastAsia="zh-CN"/>
        </w:rPr>
        <w:t>Inference and Disputed Authorship: The Federalist</w:t>
      </w:r>
      <w:r w:rsidRPr="00723C6F">
        <w:rPr>
          <w:rFonts w:ascii="Arial" w:eastAsia="Arial" w:hAnsi="Arial" w:cs="Arial"/>
          <w:lang w:eastAsia="zh-CN"/>
        </w:rPr>
        <w:t xml:space="preserve"> (</w:t>
      </w:r>
      <w:proofErr w:type="spellStart"/>
      <w:r w:rsidRPr="00723C6F">
        <w:rPr>
          <w:rFonts w:ascii="Arial" w:eastAsia="Arial" w:hAnsi="Arial" w:cs="Arial"/>
          <w:lang w:eastAsia="zh-CN"/>
        </w:rPr>
        <w:t>Mosteller</w:t>
      </w:r>
      <w:proofErr w:type="spellEnd"/>
      <w:r w:rsidRPr="00723C6F">
        <w:rPr>
          <w:rFonts w:ascii="Arial" w:eastAsia="Arial" w:hAnsi="Arial" w:cs="Arial"/>
          <w:lang w:eastAsia="zh-CN"/>
        </w:rPr>
        <w:t xml:space="preserve">  and Wallace, 1964, p. x) that they and their team studied texts of about 210,000 words that were typed on punch cards with computers located at the M.I.T. Computer </w:t>
      </w:r>
      <w:proofErr w:type="spellStart"/>
      <w:r w:rsidRPr="00723C6F">
        <w:rPr>
          <w:rFonts w:ascii="Arial" w:eastAsia="Arial" w:hAnsi="Arial" w:cs="Arial"/>
          <w:lang w:eastAsia="zh-CN"/>
        </w:rPr>
        <w:t>Center</w:t>
      </w:r>
      <w:proofErr w:type="spellEnd"/>
      <w:r w:rsidRPr="00723C6F">
        <w:rPr>
          <w:rFonts w:ascii="Arial" w:eastAsia="Arial" w:hAnsi="Arial" w:cs="Arial"/>
          <w:lang w:eastAsia="zh-CN"/>
        </w:rPr>
        <w:t xml:space="preserve">, Cambridge, Massachusetts, and at the </w:t>
      </w:r>
      <w:proofErr w:type="spellStart"/>
      <w:r w:rsidRPr="00723C6F">
        <w:rPr>
          <w:rFonts w:ascii="Arial" w:eastAsia="Arial" w:hAnsi="Arial" w:cs="Arial"/>
          <w:lang w:eastAsia="zh-CN"/>
        </w:rPr>
        <w:t>Center</w:t>
      </w:r>
      <w:proofErr w:type="spellEnd"/>
      <w:r w:rsidRPr="00723C6F">
        <w:rPr>
          <w:rFonts w:ascii="Arial" w:eastAsia="Arial" w:hAnsi="Arial" w:cs="Arial"/>
          <w:lang w:eastAsia="zh-CN"/>
        </w:rPr>
        <w:t xml:space="preserve"> for Advanced Study in the </w:t>
      </w:r>
      <w:proofErr w:type="spellStart"/>
      <w:r w:rsidRPr="00723C6F">
        <w:rPr>
          <w:rFonts w:ascii="Arial" w:eastAsia="Arial" w:hAnsi="Arial" w:cs="Arial"/>
          <w:lang w:eastAsia="zh-CN"/>
        </w:rPr>
        <w:t>Behavioral</w:t>
      </w:r>
      <w:proofErr w:type="spellEnd"/>
      <w:r w:rsidRPr="00723C6F">
        <w:rPr>
          <w:rFonts w:ascii="Arial" w:eastAsia="Arial" w:hAnsi="Arial" w:cs="Arial"/>
          <w:lang w:eastAsia="zh-CN"/>
        </w:rPr>
        <w:t xml:space="preserve"> Sciences, Stanford, California respectively and found that the actual author of all of the 12 disputed Federalist Papers is James Madison, the fourth president of the United States (the Federalist Papers consist of 85 papers. The disputed ones are Nos. 49-58 and 62-63). </w:t>
      </w:r>
      <w:bookmarkStart w:id="0" w:name="_Hlk59762227"/>
      <w:proofErr w:type="spellStart"/>
      <w:r w:rsidRPr="00723C6F">
        <w:rPr>
          <w:rFonts w:ascii="Arial" w:eastAsia="Arial" w:hAnsi="Arial" w:cs="Arial"/>
          <w:lang w:eastAsia="zh-CN"/>
        </w:rPr>
        <w:t>Mosteller</w:t>
      </w:r>
      <w:proofErr w:type="spellEnd"/>
      <w:r w:rsidRPr="00723C6F">
        <w:rPr>
          <w:rFonts w:ascii="Arial" w:eastAsia="Arial" w:hAnsi="Arial" w:cs="Arial"/>
          <w:lang w:eastAsia="zh-CN"/>
        </w:rPr>
        <w:t xml:space="preserve"> and Wallace </w:t>
      </w:r>
      <w:bookmarkEnd w:id="0"/>
      <w:r w:rsidRPr="00723C6F">
        <w:rPr>
          <w:rFonts w:ascii="Arial" w:eastAsia="Arial" w:hAnsi="Arial" w:cs="Arial"/>
          <w:lang w:eastAsia="zh-CN"/>
        </w:rPr>
        <w:t xml:space="preserve">used </w:t>
      </w:r>
      <w:proofErr w:type="spellStart"/>
      <w:r w:rsidRPr="00723C6F">
        <w:rPr>
          <w:rFonts w:ascii="Arial" w:eastAsia="Arial" w:hAnsi="Arial" w:cs="Arial"/>
          <w:lang w:eastAsia="zh-CN"/>
        </w:rPr>
        <w:t>Bayes's</w:t>
      </w:r>
      <w:proofErr w:type="spellEnd"/>
      <w:r w:rsidRPr="00723C6F">
        <w:rPr>
          <w:rFonts w:ascii="Arial" w:eastAsia="Arial" w:hAnsi="Arial" w:cs="Arial"/>
          <w:lang w:eastAsia="zh-CN"/>
        </w:rPr>
        <w:t xml:space="preserve"> Rules to make statistical inferences on log-negative binomial distribution probabilities (or on the simpler but less accurate log-</w:t>
      </w:r>
      <w:proofErr w:type="spellStart"/>
      <w:r w:rsidRPr="00723C6F">
        <w:rPr>
          <w:rFonts w:ascii="Arial" w:eastAsia="Arial" w:hAnsi="Arial" w:cs="Arial"/>
          <w:lang w:eastAsia="zh-CN"/>
        </w:rPr>
        <w:t>poisson</w:t>
      </w:r>
      <w:proofErr w:type="spellEnd"/>
      <w:r w:rsidRPr="00723C6F">
        <w:rPr>
          <w:rFonts w:ascii="Arial" w:eastAsia="Arial" w:hAnsi="Arial" w:cs="Arial"/>
          <w:lang w:eastAsia="zh-CN"/>
        </w:rPr>
        <w:t xml:space="preserve"> distribution probabilities) of the 30 carefully selected marker words (examples of the words are while, whilst, on and upon). The conclusion is convincing. Since 1964, dozens of different methods have been invented to study the 12 disputed papers, and most of them obtained the same or slightly deviated results. </w:t>
      </w:r>
      <w:r w:rsidRPr="00723C6F">
        <w:rPr>
          <w:rFonts w:ascii="Arial" w:eastAsia="Arial" w:hAnsi="Arial" w:cs="Arial"/>
          <w:i/>
          <w:lang w:eastAsia="zh-CN"/>
        </w:rPr>
        <w:t>Non-Stop</w:t>
      </w:r>
      <w:r w:rsidRPr="00723C6F">
        <w:rPr>
          <w:rFonts w:ascii="Arial" w:eastAsia="Arial" w:hAnsi="Arial" w:cs="Arial"/>
          <w:lang w:eastAsia="zh-CN"/>
        </w:rPr>
        <w:t xml:space="preserve">, one of the songs contained in the musical play </w:t>
      </w:r>
      <w:r w:rsidRPr="00723C6F">
        <w:rPr>
          <w:rFonts w:ascii="Arial" w:eastAsia="Arial" w:hAnsi="Arial" w:cs="Arial"/>
          <w:i/>
          <w:lang w:eastAsia="zh-CN"/>
        </w:rPr>
        <w:t>Hamilton</w:t>
      </w:r>
      <w:r w:rsidRPr="00723C6F">
        <w:rPr>
          <w:rFonts w:ascii="Arial" w:eastAsia="Arial" w:hAnsi="Arial" w:cs="Arial"/>
          <w:lang w:eastAsia="zh-CN"/>
        </w:rPr>
        <w:t xml:space="preserve"> which has been performed in the West End (Victoria Palace Theatre) since 2017, has the following line: “John Jay got sick after writing five. Madison wrote twenty-nine. Hamilton wrote the other fifty-one.” The numbers contained in this line are based on </w:t>
      </w:r>
      <w:proofErr w:type="spellStart"/>
      <w:r w:rsidRPr="00723C6F">
        <w:rPr>
          <w:rFonts w:ascii="Arial" w:eastAsia="Arial" w:hAnsi="Arial" w:cs="Arial"/>
          <w:lang w:eastAsia="zh-CN"/>
        </w:rPr>
        <w:t>Mosteller</w:t>
      </w:r>
      <w:proofErr w:type="spellEnd"/>
      <w:r w:rsidRPr="00723C6F">
        <w:rPr>
          <w:rFonts w:ascii="Arial" w:eastAsia="Arial" w:hAnsi="Arial" w:cs="Arial"/>
          <w:lang w:eastAsia="zh-CN"/>
        </w:rPr>
        <w:t xml:space="preserve"> and Wallace’s research results.</w:t>
      </w:r>
    </w:p>
    <w:p w14:paraId="687E5F72" w14:textId="77777777" w:rsidR="00723C6F" w:rsidRPr="00723C6F" w:rsidRDefault="00723C6F" w:rsidP="00723C6F">
      <w:pPr>
        <w:spacing w:line="276" w:lineRule="auto"/>
        <w:rPr>
          <w:rFonts w:ascii="Arial" w:eastAsia="Arial" w:hAnsi="Arial" w:cs="Arial"/>
          <w:lang w:eastAsia="zh-CN"/>
        </w:rPr>
      </w:pPr>
    </w:p>
    <w:p w14:paraId="53207912" w14:textId="77777777" w:rsidR="00723C6F" w:rsidRPr="00723C6F" w:rsidRDefault="00723C6F" w:rsidP="00D22DDC">
      <w:pPr>
        <w:spacing w:line="276" w:lineRule="auto"/>
        <w:ind w:left="720"/>
        <w:rPr>
          <w:rFonts w:ascii="Arial" w:eastAsia="Arial" w:hAnsi="Arial" w:cs="Arial"/>
          <w:lang w:eastAsia="zh-CN"/>
        </w:rPr>
      </w:pPr>
      <w:r w:rsidRPr="00723C6F">
        <w:rPr>
          <w:rFonts w:ascii="Arial" w:eastAsia="Arial" w:hAnsi="Arial" w:cs="Arial"/>
          <w:lang w:eastAsia="zh-CN"/>
        </w:rPr>
        <w:lastRenderedPageBreak/>
        <w:t xml:space="preserve">Since the publication of </w:t>
      </w:r>
      <w:proofErr w:type="spellStart"/>
      <w:r w:rsidRPr="00723C6F">
        <w:rPr>
          <w:rFonts w:ascii="Arial" w:eastAsia="Arial" w:hAnsi="Arial" w:cs="Arial"/>
          <w:lang w:eastAsia="zh-CN"/>
        </w:rPr>
        <w:t>Mosteller</w:t>
      </w:r>
      <w:proofErr w:type="spellEnd"/>
      <w:r w:rsidRPr="00723C6F">
        <w:rPr>
          <w:rFonts w:ascii="Arial" w:eastAsia="Arial" w:hAnsi="Arial" w:cs="Arial"/>
          <w:lang w:eastAsia="zh-CN"/>
        </w:rPr>
        <w:t xml:space="preserve"> and Wallace's ground-breaking work in 1964, hundreds of works on this discipline have been published. According to Joseph </w:t>
      </w:r>
      <w:proofErr w:type="spellStart"/>
      <w:r w:rsidRPr="00723C6F">
        <w:rPr>
          <w:rFonts w:ascii="Arial" w:eastAsia="Arial" w:hAnsi="Arial" w:cs="Arial"/>
          <w:lang w:eastAsia="zh-CN"/>
        </w:rPr>
        <w:t>Ruman</w:t>
      </w:r>
      <w:proofErr w:type="spellEnd"/>
      <w:r w:rsidRPr="00723C6F">
        <w:rPr>
          <w:rFonts w:ascii="Arial" w:eastAsia="Arial" w:hAnsi="Arial" w:cs="Arial"/>
          <w:lang w:eastAsia="zh-CN"/>
        </w:rPr>
        <w:t>, until 1998, more than 300 were published (Rudman, 1998); between 1998 and 2010, more than 600 were published comprised of journal articles, books, book chapters, dissertations, newspaper articles, on-line self-published papers and encyclopaedia entries (Rudman, 2010).</w:t>
      </w:r>
    </w:p>
    <w:p w14:paraId="1FD18D85" w14:textId="77777777" w:rsidR="00723C6F" w:rsidRPr="00723C6F" w:rsidRDefault="00723C6F" w:rsidP="00723C6F">
      <w:pPr>
        <w:spacing w:line="276" w:lineRule="auto"/>
        <w:rPr>
          <w:rFonts w:ascii="Arial" w:eastAsia="Arial" w:hAnsi="Arial" w:cs="Arial"/>
          <w:lang w:eastAsia="zh-CN"/>
        </w:rPr>
      </w:pPr>
    </w:p>
    <w:p w14:paraId="55A030C8" w14:textId="77777777" w:rsidR="009C1ADE" w:rsidRDefault="00723C6F" w:rsidP="00723C6F">
      <w:pPr>
        <w:spacing w:line="276" w:lineRule="auto"/>
        <w:rPr>
          <w:rFonts w:ascii="Arial" w:eastAsia="Arial" w:hAnsi="Arial" w:cs="Arial"/>
          <w:lang w:eastAsia="zh-CN"/>
        </w:rPr>
      </w:pPr>
      <w:r w:rsidRPr="00723C6F">
        <w:rPr>
          <w:rFonts w:ascii="Arial" w:eastAsia="Arial" w:hAnsi="Arial" w:cs="Arial"/>
          <w:lang w:eastAsia="zh-CN"/>
        </w:rPr>
        <w:t xml:space="preserve">Then, in July of 2013, </w:t>
      </w:r>
      <w:r w:rsidRPr="00723C6F">
        <w:rPr>
          <w:rFonts w:ascii="Arial" w:eastAsia="Arial" w:hAnsi="Arial" w:cs="Arial"/>
          <w:i/>
          <w:iCs/>
          <w:lang w:eastAsia="zh-CN"/>
        </w:rPr>
        <w:t>Sunday Time</w:t>
      </w:r>
      <w:r w:rsidRPr="00723C6F">
        <w:rPr>
          <w:rFonts w:ascii="Arial" w:eastAsia="Arial" w:hAnsi="Arial" w:cs="Arial"/>
          <w:lang w:eastAsia="zh-CN"/>
        </w:rPr>
        <w:t xml:space="preserve"> commissioned the forensic authorship attribution expert, Professor Patrick </w:t>
      </w:r>
      <w:proofErr w:type="spellStart"/>
      <w:r w:rsidRPr="00723C6F">
        <w:rPr>
          <w:rFonts w:ascii="Arial" w:eastAsia="Arial" w:hAnsi="Arial" w:cs="Arial"/>
          <w:lang w:eastAsia="zh-CN"/>
        </w:rPr>
        <w:t>Juola</w:t>
      </w:r>
      <w:proofErr w:type="spellEnd"/>
      <w:r w:rsidRPr="00723C6F">
        <w:rPr>
          <w:rFonts w:ascii="Arial" w:eastAsia="Arial" w:hAnsi="Arial" w:cs="Arial"/>
          <w:lang w:eastAsia="zh-CN"/>
        </w:rPr>
        <w:t xml:space="preserve">, to study the true author of the novel </w:t>
      </w:r>
      <w:r w:rsidRPr="00723C6F">
        <w:rPr>
          <w:rFonts w:ascii="Arial" w:eastAsia="Arial" w:hAnsi="Arial" w:cs="Arial"/>
          <w:i/>
          <w:iCs/>
          <w:lang w:eastAsia="zh-CN"/>
        </w:rPr>
        <w:t>Cuckoo’s Calling</w:t>
      </w:r>
      <w:r w:rsidRPr="00723C6F">
        <w:rPr>
          <w:rFonts w:ascii="Arial" w:eastAsia="Arial" w:hAnsi="Arial" w:cs="Arial"/>
          <w:lang w:eastAsia="zh-CN"/>
        </w:rPr>
        <w:t xml:space="preserve">. Within days, Professor </w:t>
      </w:r>
      <w:proofErr w:type="spellStart"/>
      <w:r w:rsidRPr="00723C6F">
        <w:rPr>
          <w:rFonts w:ascii="Arial" w:eastAsia="Arial" w:hAnsi="Arial" w:cs="Arial"/>
          <w:lang w:eastAsia="zh-CN"/>
        </w:rPr>
        <w:t>Juola</w:t>
      </w:r>
      <w:proofErr w:type="spellEnd"/>
      <w:r w:rsidRPr="00723C6F">
        <w:rPr>
          <w:rFonts w:ascii="Arial" w:eastAsia="Arial" w:hAnsi="Arial" w:cs="Arial"/>
          <w:lang w:eastAsia="zh-CN"/>
        </w:rPr>
        <w:t xml:space="preserve"> identified J. K. Rowling as the true author, out of four ‘suspects’ (</w:t>
      </w:r>
      <w:proofErr w:type="spellStart"/>
      <w:r w:rsidRPr="00723C6F">
        <w:rPr>
          <w:rFonts w:ascii="Arial" w:eastAsia="Arial" w:hAnsi="Arial" w:cs="Arial"/>
          <w:lang w:eastAsia="zh-CN"/>
        </w:rPr>
        <w:t>Juola</w:t>
      </w:r>
      <w:proofErr w:type="spellEnd"/>
      <w:r w:rsidRPr="00723C6F">
        <w:rPr>
          <w:rFonts w:ascii="Arial" w:eastAsia="Arial" w:hAnsi="Arial" w:cs="Arial"/>
          <w:lang w:eastAsia="zh-CN"/>
        </w:rPr>
        <w:t>, 2013a and 2013b).</w:t>
      </w:r>
    </w:p>
    <w:p w14:paraId="23D34B04" w14:textId="77777777" w:rsidR="009C1ADE" w:rsidRDefault="009C1ADE" w:rsidP="00723C6F">
      <w:pPr>
        <w:spacing w:line="276" w:lineRule="auto"/>
        <w:rPr>
          <w:rFonts w:ascii="Arial" w:eastAsia="Arial" w:hAnsi="Arial" w:cs="Arial"/>
          <w:lang w:eastAsia="zh-CN"/>
        </w:rPr>
      </w:pPr>
    </w:p>
    <w:p w14:paraId="09A0D0B0" w14:textId="7D7C4796" w:rsidR="00995B26" w:rsidRDefault="00723C6F" w:rsidP="00723C6F">
      <w:pPr>
        <w:spacing w:line="276" w:lineRule="auto"/>
        <w:rPr>
          <w:rFonts w:ascii="Arial" w:eastAsia="Arial" w:hAnsi="Arial" w:cs="Arial"/>
          <w:lang w:eastAsia="zh-CN"/>
        </w:rPr>
      </w:pPr>
      <w:r w:rsidRPr="00723C6F">
        <w:rPr>
          <w:rFonts w:ascii="Arial" w:eastAsia="Arial" w:hAnsi="Arial" w:cs="Arial"/>
          <w:lang w:eastAsia="zh-CN"/>
        </w:rPr>
        <w:t xml:space="preserve">Last year (2020), in doing coursework DS7003 (Chiu, 2020a), I </w:t>
      </w:r>
      <w:bookmarkStart w:id="1" w:name="_Hlk59799786"/>
      <w:r w:rsidRPr="00723C6F">
        <w:rPr>
          <w:rFonts w:ascii="Arial" w:eastAsia="Arial" w:hAnsi="Arial" w:cs="Arial"/>
          <w:lang w:eastAsia="zh-CN"/>
        </w:rPr>
        <w:t xml:space="preserve">correctly attributed </w:t>
      </w:r>
      <w:r w:rsidR="00995B26">
        <w:rPr>
          <w:rFonts w:ascii="Arial" w:eastAsia="Arial" w:hAnsi="Arial" w:cs="Arial"/>
          <w:lang w:eastAsia="zh-CN"/>
        </w:rPr>
        <w:t xml:space="preserve">59 </w:t>
      </w:r>
      <w:r w:rsidR="00076374">
        <w:rPr>
          <w:rFonts w:ascii="Arial" w:eastAsia="Arial" w:hAnsi="Arial" w:cs="Arial"/>
          <w:lang w:eastAsia="zh-CN"/>
        </w:rPr>
        <w:t>or</w:t>
      </w:r>
      <w:r w:rsidR="00995B26">
        <w:rPr>
          <w:rFonts w:ascii="Arial" w:eastAsia="Arial" w:hAnsi="Arial" w:cs="Arial"/>
          <w:lang w:eastAsia="zh-CN"/>
        </w:rPr>
        <w:t xml:space="preserve"> 60</w:t>
      </w:r>
      <w:r w:rsidRPr="00723C6F">
        <w:rPr>
          <w:rFonts w:ascii="Arial" w:eastAsia="Arial" w:hAnsi="Arial" w:cs="Arial"/>
          <w:lang w:eastAsia="zh-CN"/>
        </w:rPr>
        <w:t xml:space="preserve"> </w:t>
      </w:r>
      <w:r w:rsidR="00995B26">
        <w:rPr>
          <w:rFonts w:ascii="Arial" w:eastAsia="Arial" w:hAnsi="Arial" w:cs="Arial"/>
          <w:lang w:eastAsia="zh-CN"/>
        </w:rPr>
        <w:t xml:space="preserve">pieces, out of the total </w:t>
      </w:r>
      <w:r w:rsidR="0038288B">
        <w:rPr>
          <w:rFonts w:ascii="Arial" w:eastAsia="Arial" w:hAnsi="Arial" w:cs="Arial"/>
          <w:lang w:eastAsia="zh-CN"/>
        </w:rPr>
        <w:t xml:space="preserve">of </w:t>
      </w:r>
      <w:r w:rsidR="00995B26">
        <w:rPr>
          <w:rFonts w:ascii="Arial" w:eastAsia="Arial" w:hAnsi="Arial" w:cs="Arial"/>
          <w:lang w:eastAsia="zh-CN"/>
        </w:rPr>
        <w:t xml:space="preserve">60 pieces of 4000- word texts </w:t>
      </w:r>
      <w:r w:rsidRPr="00723C6F">
        <w:rPr>
          <w:rFonts w:ascii="Arial" w:eastAsia="Arial" w:hAnsi="Arial" w:cs="Arial"/>
          <w:lang w:eastAsia="zh-CN"/>
        </w:rPr>
        <w:t>to seven nineteenth century British novelists</w:t>
      </w:r>
      <w:bookmarkEnd w:id="1"/>
      <w:r w:rsidR="00995B26">
        <w:rPr>
          <w:rFonts w:ascii="Arial" w:eastAsia="Arial" w:hAnsi="Arial" w:cs="Arial"/>
          <w:lang w:eastAsia="zh-CN"/>
        </w:rPr>
        <w:t>:</w:t>
      </w:r>
    </w:p>
    <w:p w14:paraId="72F7D66D" w14:textId="28EA00C5" w:rsidR="00995B26" w:rsidRDefault="00995B26" w:rsidP="00723C6F">
      <w:pPr>
        <w:spacing w:line="276" w:lineRule="auto"/>
        <w:rPr>
          <w:rFonts w:ascii="Arial" w:eastAsia="Arial" w:hAnsi="Arial" w:cs="Arial"/>
          <w:lang w:eastAsia="zh-CN"/>
        </w:rPr>
      </w:pPr>
    </w:p>
    <w:p w14:paraId="342C5212" w14:textId="3B2C0403" w:rsidR="00995B26" w:rsidRDefault="00995B26" w:rsidP="00723C6F">
      <w:pPr>
        <w:spacing w:line="276" w:lineRule="auto"/>
        <w:rPr>
          <w:rFonts w:ascii="Arial" w:eastAsia="Arial" w:hAnsi="Arial" w:cs="Arial"/>
          <w:lang w:eastAsia="zh-CN"/>
        </w:rPr>
      </w:pPr>
      <w:r>
        <w:rPr>
          <w:rFonts w:ascii="Arial" w:eastAsia="Arial" w:hAnsi="Arial" w:cs="Arial"/>
          <w:noProof/>
          <w:lang w:eastAsia="zh-CN"/>
        </w:rPr>
        <w:drawing>
          <wp:inline distT="0" distB="0" distL="0" distR="0" wp14:anchorId="18BD9CFF" wp14:editId="200D596A">
            <wp:extent cx="2987040" cy="2036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7040" cy="2036445"/>
                    </a:xfrm>
                    <a:prstGeom prst="rect">
                      <a:avLst/>
                    </a:prstGeom>
                    <a:noFill/>
                  </pic:spPr>
                </pic:pic>
              </a:graphicData>
            </a:graphic>
          </wp:inline>
        </w:drawing>
      </w:r>
    </w:p>
    <w:p w14:paraId="3BB2252D" w14:textId="59A1AAAE" w:rsidR="00995B26" w:rsidRDefault="00995B26" w:rsidP="00723C6F">
      <w:pPr>
        <w:spacing w:line="276" w:lineRule="auto"/>
        <w:rPr>
          <w:rFonts w:ascii="Arial" w:eastAsia="Arial" w:hAnsi="Arial" w:cs="Arial"/>
          <w:lang w:eastAsia="zh-CN"/>
        </w:rPr>
      </w:pPr>
      <w:r>
        <w:rPr>
          <w:rFonts w:ascii="Arial" w:eastAsia="Arial" w:hAnsi="Arial" w:cs="Arial"/>
          <w:lang w:eastAsia="zh-CN"/>
        </w:rPr>
        <w:t>(Copied from Chiu, 2020a)</w:t>
      </w:r>
    </w:p>
    <w:p w14:paraId="2A1DC887" w14:textId="77777777" w:rsidR="00995B26" w:rsidRDefault="00995B26" w:rsidP="00723C6F">
      <w:pPr>
        <w:spacing w:line="276" w:lineRule="auto"/>
        <w:rPr>
          <w:rFonts w:ascii="Arial" w:eastAsia="Arial" w:hAnsi="Arial" w:cs="Arial"/>
          <w:lang w:eastAsia="zh-CN"/>
        </w:rPr>
      </w:pPr>
    </w:p>
    <w:p w14:paraId="67964B57" w14:textId="1D129DAB" w:rsidR="00723C6F" w:rsidRPr="00723C6F" w:rsidRDefault="00723C6F" w:rsidP="00995B26">
      <w:pPr>
        <w:spacing w:line="276" w:lineRule="auto"/>
        <w:rPr>
          <w:rFonts w:ascii="Arial" w:eastAsia="Arial" w:hAnsi="Arial" w:cs="Arial"/>
          <w:lang w:eastAsia="zh-CN"/>
        </w:rPr>
      </w:pPr>
      <w:r w:rsidRPr="00723C6F">
        <w:rPr>
          <w:rFonts w:ascii="Arial" w:eastAsia="Arial" w:hAnsi="Arial" w:cs="Arial"/>
          <w:lang w:eastAsia="zh-CN"/>
        </w:rPr>
        <w:t xml:space="preserve">Both Professor </w:t>
      </w:r>
      <w:proofErr w:type="spellStart"/>
      <w:r w:rsidRPr="00723C6F">
        <w:rPr>
          <w:rFonts w:ascii="Arial" w:eastAsia="Arial" w:hAnsi="Arial" w:cs="Arial"/>
          <w:lang w:eastAsia="zh-CN"/>
        </w:rPr>
        <w:t>Juola</w:t>
      </w:r>
      <w:proofErr w:type="spellEnd"/>
      <w:r w:rsidRPr="00723C6F">
        <w:rPr>
          <w:rFonts w:ascii="Arial" w:eastAsia="Arial" w:hAnsi="Arial" w:cs="Arial"/>
          <w:lang w:eastAsia="zh-CN"/>
        </w:rPr>
        <w:t xml:space="preserve"> and me used traditional machine learning methods (ML) to conduct AA.</w:t>
      </w:r>
      <w:r w:rsidR="00995B26">
        <w:rPr>
          <w:rFonts w:ascii="Arial" w:eastAsia="Arial" w:hAnsi="Arial" w:cs="Arial"/>
          <w:lang w:eastAsia="zh-CN"/>
        </w:rPr>
        <w:t xml:space="preserve"> </w:t>
      </w:r>
      <w:r w:rsidRPr="00723C6F">
        <w:rPr>
          <w:rFonts w:ascii="Arial" w:eastAsia="Arial" w:hAnsi="Arial" w:cs="Arial"/>
          <w:lang w:eastAsia="zh-CN"/>
        </w:rPr>
        <w:t>The</w:t>
      </w:r>
      <w:r w:rsidR="0038288B">
        <w:rPr>
          <w:rFonts w:ascii="Arial" w:eastAsia="Arial" w:hAnsi="Arial" w:cs="Arial"/>
          <w:lang w:eastAsia="zh-CN"/>
        </w:rPr>
        <w:t>ir</w:t>
      </w:r>
      <w:r w:rsidRPr="00723C6F">
        <w:rPr>
          <w:rFonts w:ascii="Arial" w:eastAsia="Arial" w:hAnsi="Arial" w:cs="Arial"/>
          <w:lang w:eastAsia="zh-CN"/>
        </w:rPr>
        <w:t xml:space="preserve"> achievements demonstrate that traditional ML are already very well developed for resolving AA queries. However, traditional ML can use only for studying the frequency of the features and not their sequence and distribution. For example, traditional ML would treat the sentence:</w:t>
      </w:r>
    </w:p>
    <w:p w14:paraId="0BD53FAC" w14:textId="77777777" w:rsidR="00723C6F" w:rsidRPr="00723C6F" w:rsidRDefault="00723C6F" w:rsidP="00723C6F">
      <w:pPr>
        <w:spacing w:after="16" w:line="276" w:lineRule="auto"/>
        <w:rPr>
          <w:rFonts w:ascii="Arial" w:eastAsia="Arial" w:hAnsi="Arial" w:cs="Arial"/>
          <w:lang w:eastAsia="zh-CN"/>
        </w:rPr>
      </w:pPr>
    </w:p>
    <w:p w14:paraId="0EF84EA7" w14:textId="77777777" w:rsidR="00723C6F" w:rsidRPr="00723C6F" w:rsidRDefault="00723C6F" w:rsidP="001114B4">
      <w:pPr>
        <w:spacing w:after="16" w:line="276" w:lineRule="auto"/>
        <w:ind w:firstLine="720"/>
        <w:rPr>
          <w:rFonts w:ascii="Arial" w:eastAsia="Arial" w:hAnsi="Arial" w:cs="Arial"/>
          <w:lang w:eastAsia="zh-CN"/>
        </w:rPr>
      </w:pPr>
      <w:r w:rsidRPr="00723C6F">
        <w:rPr>
          <w:rFonts w:ascii="Arial" w:eastAsia="Arial" w:hAnsi="Arial" w:cs="Arial"/>
          <w:lang w:eastAsia="zh-CN"/>
        </w:rPr>
        <w:t>The quick brown fox jumps over the lazy dog.</w:t>
      </w:r>
    </w:p>
    <w:p w14:paraId="66EE13BD" w14:textId="77777777" w:rsidR="00723C6F" w:rsidRPr="00723C6F" w:rsidRDefault="00723C6F" w:rsidP="00723C6F">
      <w:pPr>
        <w:spacing w:after="16" w:line="276" w:lineRule="auto"/>
        <w:rPr>
          <w:rFonts w:ascii="Arial" w:eastAsia="Arial" w:hAnsi="Arial" w:cs="Arial"/>
          <w:lang w:eastAsia="zh-CN"/>
        </w:rPr>
      </w:pPr>
    </w:p>
    <w:p w14:paraId="567826E8" w14:textId="77777777" w:rsidR="00723C6F" w:rsidRPr="00723C6F" w:rsidRDefault="00723C6F" w:rsidP="00723C6F">
      <w:pPr>
        <w:spacing w:after="16" w:line="276" w:lineRule="auto"/>
        <w:rPr>
          <w:rFonts w:ascii="Arial" w:eastAsia="Arial" w:hAnsi="Arial" w:cs="Arial"/>
          <w:lang w:eastAsia="zh-CN"/>
        </w:rPr>
      </w:pPr>
      <w:r w:rsidRPr="00723C6F">
        <w:rPr>
          <w:rFonts w:ascii="Arial" w:eastAsia="Arial" w:hAnsi="Arial" w:cs="Arial"/>
          <w:lang w:eastAsia="zh-CN"/>
        </w:rPr>
        <w:t>The same as the following sentence:</w:t>
      </w:r>
    </w:p>
    <w:p w14:paraId="5A7965AD" w14:textId="77777777" w:rsidR="00723C6F" w:rsidRPr="00723C6F" w:rsidRDefault="00723C6F" w:rsidP="00723C6F">
      <w:pPr>
        <w:spacing w:after="16" w:line="276" w:lineRule="auto"/>
        <w:rPr>
          <w:rFonts w:ascii="Arial" w:eastAsia="Arial" w:hAnsi="Arial" w:cs="Arial"/>
          <w:lang w:eastAsia="zh-CN"/>
        </w:rPr>
      </w:pPr>
    </w:p>
    <w:p w14:paraId="7E3E7E0D" w14:textId="77777777" w:rsidR="00723C6F" w:rsidRPr="00723C6F" w:rsidRDefault="00723C6F" w:rsidP="00723C6F">
      <w:pPr>
        <w:spacing w:after="16" w:line="276" w:lineRule="auto"/>
        <w:rPr>
          <w:rFonts w:ascii="Arial" w:eastAsia="Arial" w:hAnsi="Arial" w:cs="Arial"/>
          <w:lang w:eastAsia="zh-CN"/>
        </w:rPr>
      </w:pPr>
      <w:r w:rsidRPr="00723C6F">
        <w:rPr>
          <w:rFonts w:ascii="Arial" w:eastAsia="Arial" w:hAnsi="Arial" w:cs="Arial"/>
          <w:lang w:eastAsia="zh-CN"/>
        </w:rPr>
        <w:tab/>
        <w:t>The quick dog jumps over the lazy brown fox.</w:t>
      </w:r>
    </w:p>
    <w:p w14:paraId="3E76C19E" w14:textId="77777777" w:rsidR="00723C6F" w:rsidRPr="00723C6F" w:rsidRDefault="00723C6F" w:rsidP="00723C6F">
      <w:pPr>
        <w:spacing w:after="16" w:line="276" w:lineRule="auto"/>
        <w:rPr>
          <w:rFonts w:ascii="Arial" w:eastAsia="Arial" w:hAnsi="Arial" w:cs="Arial"/>
          <w:lang w:eastAsia="zh-CN"/>
        </w:rPr>
      </w:pPr>
    </w:p>
    <w:p w14:paraId="6CEE9ED7" w14:textId="77777777" w:rsidR="00723C6F" w:rsidRPr="00723C6F" w:rsidRDefault="00723C6F" w:rsidP="00723C6F">
      <w:pPr>
        <w:spacing w:after="16" w:line="276" w:lineRule="auto"/>
        <w:rPr>
          <w:rFonts w:ascii="Arial" w:eastAsia="Arial" w:hAnsi="Arial" w:cs="Arial"/>
          <w:lang w:eastAsia="zh-CN"/>
        </w:rPr>
      </w:pPr>
      <w:r w:rsidRPr="00723C6F">
        <w:rPr>
          <w:rFonts w:ascii="Arial" w:eastAsia="Arial" w:hAnsi="Arial" w:cs="Arial"/>
          <w:lang w:eastAsia="zh-CN"/>
        </w:rPr>
        <w:t>Similarly, traditional ML would treat ‘Mary likes John’ the same as ‘John likes Mary.’</w:t>
      </w:r>
    </w:p>
    <w:p w14:paraId="19509325" w14:textId="77777777" w:rsidR="00723C6F" w:rsidRPr="00723C6F" w:rsidRDefault="00723C6F" w:rsidP="00723C6F">
      <w:pPr>
        <w:spacing w:after="16" w:line="276" w:lineRule="auto"/>
        <w:rPr>
          <w:rFonts w:ascii="Arial" w:eastAsia="Arial" w:hAnsi="Arial" w:cs="Arial"/>
          <w:lang w:eastAsia="zh-CN"/>
        </w:rPr>
      </w:pPr>
    </w:p>
    <w:p w14:paraId="4329C1CA" w14:textId="77777777" w:rsidR="00723C6F" w:rsidRPr="00723C6F" w:rsidRDefault="00723C6F" w:rsidP="00723C6F">
      <w:pPr>
        <w:spacing w:after="16" w:line="276" w:lineRule="auto"/>
        <w:rPr>
          <w:rFonts w:ascii="Arial" w:eastAsia="Arial" w:hAnsi="Arial" w:cs="Arial"/>
          <w:lang w:eastAsia="zh-CN"/>
        </w:rPr>
      </w:pPr>
      <w:r w:rsidRPr="00723C6F">
        <w:rPr>
          <w:rFonts w:ascii="Arial" w:eastAsia="Arial" w:hAnsi="Arial" w:cs="Arial"/>
          <w:lang w:eastAsia="zh-CN"/>
        </w:rPr>
        <w:t>Therefore, academia and industry are keen on encouraging partitioners to research using the sequence and distribution of features to perform AA, including using the methods of artificial neural network (ANN, also known as deep learning methods). For example, in the PAN of CLEF (2020) competition, a worldwide authorship attribution competition/ shared tasks, the organiser relaxed the computing power limitation and provided an additional large dataset, to encourage participants to use ‘data-hungry deep learning algorithms’ (PAN: Authorship verification 2020, 2020).</w:t>
      </w:r>
    </w:p>
    <w:p w14:paraId="33FC49EF" w14:textId="77777777" w:rsidR="00723C6F" w:rsidRPr="00723C6F" w:rsidRDefault="00723C6F" w:rsidP="00723C6F">
      <w:pPr>
        <w:spacing w:after="16" w:line="276" w:lineRule="auto"/>
        <w:rPr>
          <w:rFonts w:ascii="Arial" w:eastAsia="Arial" w:hAnsi="Arial" w:cs="Arial"/>
          <w:lang w:eastAsia="zh-CN"/>
        </w:rPr>
      </w:pPr>
    </w:p>
    <w:p w14:paraId="70AD30B6"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My research will focus on finding novel and effective ANNs to conduct AA. The remainder of this plan will be arranged as follows: in Section 2, I will describe the current situation of research on using ANN to conduct AA; in Section 3, I will describe the methodologies that I will use to conduct my research; and, in Section 4, I will provide a Gantt chart.</w:t>
      </w:r>
    </w:p>
    <w:p w14:paraId="3F329C9F" w14:textId="77777777" w:rsidR="00723C6F" w:rsidRPr="00723C6F" w:rsidRDefault="00723C6F" w:rsidP="00723C6F">
      <w:pPr>
        <w:spacing w:after="16" w:line="276" w:lineRule="auto"/>
        <w:rPr>
          <w:rFonts w:ascii="Arial" w:eastAsia="DengXian" w:hAnsi="Arial" w:cs="Arial"/>
          <w:lang w:eastAsia="zh-CN"/>
        </w:rPr>
      </w:pPr>
    </w:p>
    <w:p w14:paraId="13AF45D3"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b/>
          <w:bCs/>
          <w:lang w:eastAsia="zh-CN"/>
        </w:rPr>
        <w:t>2. Existing work on applying ANN to AA</w:t>
      </w:r>
    </w:p>
    <w:p w14:paraId="46165CC2" w14:textId="77777777" w:rsidR="00723C6F" w:rsidRPr="00723C6F" w:rsidRDefault="00723C6F" w:rsidP="00723C6F">
      <w:pPr>
        <w:spacing w:after="16" w:line="276" w:lineRule="auto"/>
        <w:rPr>
          <w:rFonts w:ascii="Arial" w:eastAsia="DengXian" w:hAnsi="Arial" w:cs="Arial"/>
          <w:lang w:eastAsia="zh-CN"/>
        </w:rPr>
      </w:pPr>
    </w:p>
    <w:p w14:paraId="62F165A7"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Currently, roughly speaking, practitioners researching the application of ANN to AA can be divided into three cohorts. They are described below:</w:t>
      </w:r>
    </w:p>
    <w:p w14:paraId="61D59613" w14:textId="77777777" w:rsidR="00723C6F" w:rsidRPr="00723C6F" w:rsidRDefault="00723C6F" w:rsidP="00723C6F">
      <w:pPr>
        <w:spacing w:after="16" w:line="276" w:lineRule="auto"/>
        <w:rPr>
          <w:rFonts w:ascii="Arial" w:eastAsia="DengXian" w:hAnsi="Arial" w:cs="Arial"/>
          <w:lang w:eastAsia="zh-CN"/>
        </w:rPr>
      </w:pPr>
    </w:p>
    <w:p w14:paraId="59EB5202"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b/>
          <w:bCs/>
          <w:lang w:eastAsia="zh-CN"/>
        </w:rPr>
        <w:t xml:space="preserve">2.1 Those who treat </w:t>
      </w:r>
      <w:bookmarkStart w:id="2" w:name="_Hlk60003974"/>
      <w:r w:rsidRPr="00723C6F">
        <w:rPr>
          <w:rFonts w:ascii="Arial" w:eastAsia="DengXian" w:hAnsi="Arial" w:cs="Arial"/>
          <w:b/>
          <w:bCs/>
          <w:lang w:eastAsia="zh-CN"/>
        </w:rPr>
        <w:t>an ANN just like another ordinary ML classifier</w:t>
      </w:r>
      <w:bookmarkEnd w:id="2"/>
    </w:p>
    <w:p w14:paraId="33B60147" w14:textId="77777777" w:rsidR="00723C6F" w:rsidRPr="00723C6F" w:rsidRDefault="00723C6F" w:rsidP="00723C6F">
      <w:pPr>
        <w:spacing w:after="16" w:line="276" w:lineRule="auto"/>
        <w:rPr>
          <w:rFonts w:ascii="Arial" w:eastAsia="DengXian" w:hAnsi="Arial" w:cs="Arial"/>
          <w:lang w:eastAsia="zh-CN"/>
        </w:rPr>
      </w:pPr>
    </w:p>
    <w:p w14:paraId="685BBF81" w14:textId="77777777" w:rsidR="00723C6F" w:rsidRPr="00723C6F" w:rsidRDefault="00723C6F" w:rsidP="00723C6F">
      <w:pPr>
        <w:spacing w:after="16" w:line="276" w:lineRule="auto"/>
        <w:rPr>
          <w:rFonts w:ascii="Arial" w:eastAsia="DengXian" w:hAnsi="Arial" w:cs="Arial"/>
          <w:lang w:eastAsia="zh-CN"/>
        </w:rPr>
      </w:pPr>
      <w:bookmarkStart w:id="3" w:name="_Hlk59950888"/>
      <w:r w:rsidRPr="00723C6F">
        <w:rPr>
          <w:rFonts w:ascii="Arial" w:eastAsia="DengXian" w:hAnsi="Arial" w:cs="Arial"/>
          <w:lang w:eastAsia="zh-CN"/>
        </w:rPr>
        <w:t xml:space="preserve">This cohort is represented by the runner-up of the PAN of CLEF (2020) competition (mentioned in Section 1), </w:t>
      </w:r>
      <w:bookmarkEnd w:id="3"/>
      <w:r w:rsidRPr="00723C6F">
        <w:rPr>
          <w:rFonts w:ascii="Arial" w:eastAsia="DengXian" w:hAnsi="Arial" w:cs="Arial"/>
          <w:lang w:eastAsia="zh-CN"/>
        </w:rPr>
        <w:t xml:space="preserve">the weerasinghe20 team </w:t>
      </w:r>
      <w:bookmarkStart w:id="4" w:name="_Hlk60460060"/>
      <w:r w:rsidRPr="00723C6F">
        <w:rPr>
          <w:rFonts w:ascii="Arial" w:eastAsia="DengXian" w:hAnsi="Arial" w:cs="Arial"/>
          <w:lang w:eastAsia="zh-CN"/>
        </w:rPr>
        <w:t xml:space="preserve">(Weerasinghe and </w:t>
      </w:r>
      <w:proofErr w:type="spellStart"/>
      <w:r w:rsidRPr="00723C6F">
        <w:rPr>
          <w:rFonts w:ascii="Arial" w:eastAsia="DengXian" w:hAnsi="Arial" w:cs="Arial"/>
          <w:lang w:eastAsia="zh-CN"/>
        </w:rPr>
        <w:t>Greenstadt</w:t>
      </w:r>
      <w:proofErr w:type="spellEnd"/>
      <w:r w:rsidRPr="00723C6F">
        <w:rPr>
          <w:rFonts w:ascii="Arial" w:eastAsia="DengXian" w:hAnsi="Arial" w:cs="Arial"/>
          <w:lang w:eastAsia="zh-CN"/>
        </w:rPr>
        <w:t>, 2020)</w:t>
      </w:r>
      <w:bookmarkEnd w:id="4"/>
      <w:r w:rsidRPr="00723C6F">
        <w:rPr>
          <w:rFonts w:ascii="Arial" w:eastAsia="DengXian" w:hAnsi="Arial" w:cs="Arial"/>
          <w:lang w:eastAsia="zh-CN"/>
        </w:rPr>
        <w:t>. The team first extracted 11 features (shown on the below picture) from the large dataset and from the small dataset. The team then used a simple ANN to study the large dataset and used logistic regression, a traditional ML, to study the small dataset. The team thereby stuck to the traditional practice of paying attention only to the frequency of the features and ignoring their sequence and distribution. They did not have to use ANN. If they preferred, they could have used logistic regression, or any other traditional ML, to study the large dataset.</w:t>
      </w:r>
    </w:p>
    <w:p w14:paraId="22CEB957" w14:textId="77777777" w:rsidR="00723C6F" w:rsidRPr="00723C6F" w:rsidRDefault="00723C6F" w:rsidP="00723C6F">
      <w:pPr>
        <w:spacing w:after="16" w:line="276" w:lineRule="auto"/>
        <w:rPr>
          <w:rFonts w:ascii="Arial" w:eastAsia="DengXian" w:hAnsi="Arial" w:cs="Arial"/>
          <w:lang w:eastAsia="zh-CN"/>
        </w:rPr>
      </w:pPr>
    </w:p>
    <w:p w14:paraId="6FA913A6" w14:textId="0C35302C" w:rsidR="00723C6F" w:rsidRDefault="00723C6F" w:rsidP="00723C6F">
      <w:pPr>
        <w:spacing w:after="16" w:line="276" w:lineRule="auto"/>
        <w:rPr>
          <w:rFonts w:ascii="Calibri" w:eastAsia="DengXian" w:hAnsi="Calibri"/>
          <w:noProof/>
          <w:sz w:val="22"/>
          <w:szCs w:val="22"/>
          <w:lang w:val="en-US" w:eastAsia="zh-CN"/>
        </w:rPr>
      </w:pPr>
      <w:r w:rsidRPr="00723C6F">
        <w:rPr>
          <w:rFonts w:ascii="Calibri" w:eastAsia="DengXian" w:hAnsi="Calibri"/>
          <w:noProof/>
          <w:sz w:val="22"/>
          <w:szCs w:val="22"/>
          <w:lang w:val="en-US" w:eastAsia="zh-CN"/>
        </w:rPr>
        <w:lastRenderedPageBreak/>
        <w:drawing>
          <wp:inline distT="0" distB="0" distL="0" distR="0" wp14:anchorId="3B17687B" wp14:editId="0C101219">
            <wp:extent cx="5943600" cy="3233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3420"/>
                    </a:xfrm>
                    <a:prstGeom prst="rect">
                      <a:avLst/>
                    </a:prstGeom>
                  </pic:spPr>
                </pic:pic>
              </a:graphicData>
            </a:graphic>
          </wp:inline>
        </w:drawing>
      </w:r>
      <w:r w:rsidRPr="00723C6F">
        <w:rPr>
          <w:rFonts w:ascii="Calibri" w:eastAsia="DengXian" w:hAnsi="Calibri"/>
          <w:noProof/>
          <w:sz w:val="22"/>
          <w:szCs w:val="22"/>
          <w:lang w:val="en-US" w:eastAsia="zh-CN"/>
        </w:rPr>
        <w:t xml:space="preserve"> </w:t>
      </w:r>
      <w:r w:rsidRPr="00723C6F">
        <w:rPr>
          <w:rFonts w:ascii="Calibri" w:eastAsia="DengXian" w:hAnsi="Calibri"/>
          <w:noProof/>
          <w:sz w:val="22"/>
          <w:szCs w:val="22"/>
          <w:lang w:val="en-US" w:eastAsia="zh-CN"/>
        </w:rPr>
        <w:drawing>
          <wp:inline distT="0" distB="0" distL="0" distR="0" wp14:anchorId="5F9313A2" wp14:editId="286523CA">
            <wp:extent cx="59436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9225"/>
                    </a:xfrm>
                    <a:prstGeom prst="rect">
                      <a:avLst/>
                    </a:prstGeom>
                  </pic:spPr>
                </pic:pic>
              </a:graphicData>
            </a:graphic>
          </wp:inline>
        </w:drawing>
      </w:r>
    </w:p>
    <w:p w14:paraId="6F85CC77" w14:textId="208F837D" w:rsidR="0038288B" w:rsidRPr="00723C6F" w:rsidRDefault="0038288B" w:rsidP="00723C6F">
      <w:pPr>
        <w:spacing w:after="16" w:line="276" w:lineRule="auto"/>
        <w:rPr>
          <w:rFonts w:ascii="Calibri" w:eastAsia="DengXian" w:hAnsi="Calibri"/>
          <w:noProof/>
          <w:sz w:val="22"/>
          <w:szCs w:val="22"/>
          <w:lang w:val="en-US" w:eastAsia="zh-CN"/>
        </w:rPr>
      </w:pPr>
      <w:r w:rsidRPr="00723C6F">
        <w:rPr>
          <w:rFonts w:ascii="Arial" w:eastAsia="DengXian" w:hAnsi="Arial" w:cs="Arial"/>
          <w:lang w:eastAsia="zh-CN"/>
        </w:rPr>
        <w:t>(</w:t>
      </w:r>
      <w:r>
        <w:rPr>
          <w:rFonts w:ascii="Arial" w:eastAsia="DengXian" w:hAnsi="Arial" w:cs="Arial"/>
          <w:lang w:eastAsia="zh-CN"/>
        </w:rPr>
        <w:t xml:space="preserve">Copied from </w:t>
      </w:r>
      <w:r w:rsidRPr="00723C6F">
        <w:rPr>
          <w:rFonts w:ascii="Arial" w:eastAsia="DengXian" w:hAnsi="Arial" w:cs="Arial"/>
          <w:lang w:eastAsia="zh-CN"/>
        </w:rPr>
        <w:t xml:space="preserve">Weerasinghe and </w:t>
      </w:r>
      <w:proofErr w:type="spellStart"/>
      <w:r w:rsidRPr="00723C6F">
        <w:rPr>
          <w:rFonts w:ascii="Arial" w:eastAsia="DengXian" w:hAnsi="Arial" w:cs="Arial"/>
          <w:lang w:eastAsia="zh-CN"/>
        </w:rPr>
        <w:t>Greenstadt</w:t>
      </w:r>
      <w:proofErr w:type="spellEnd"/>
      <w:r w:rsidRPr="00723C6F">
        <w:rPr>
          <w:rFonts w:ascii="Arial" w:eastAsia="DengXian" w:hAnsi="Arial" w:cs="Arial"/>
          <w:lang w:eastAsia="zh-CN"/>
        </w:rPr>
        <w:t>, 2020)</w:t>
      </w:r>
    </w:p>
    <w:p w14:paraId="4463A75D" w14:textId="77777777" w:rsidR="00723C6F" w:rsidRPr="00723C6F" w:rsidRDefault="00723C6F" w:rsidP="00723C6F">
      <w:pPr>
        <w:spacing w:after="16" w:line="276" w:lineRule="auto"/>
        <w:rPr>
          <w:rFonts w:ascii="Calibri" w:eastAsia="DengXian" w:hAnsi="Calibri"/>
          <w:noProof/>
          <w:sz w:val="22"/>
          <w:szCs w:val="22"/>
          <w:lang w:val="en-US" w:eastAsia="zh-CN"/>
        </w:rPr>
      </w:pPr>
    </w:p>
    <w:p w14:paraId="3E186F88"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val="en-US" w:eastAsia="zh-CN"/>
        </w:rPr>
        <w:t>When</w:t>
      </w:r>
      <w:r w:rsidRPr="00723C6F">
        <w:rPr>
          <w:rFonts w:ascii="Arial" w:eastAsia="DengXian" w:hAnsi="Arial" w:cs="Arial"/>
          <w:lang w:eastAsia="zh-CN"/>
        </w:rPr>
        <w:t xml:space="preserve"> doing my DS7004 coursework, I also tried to use ANN in this way. The results, as shown below, were satisfactory. The ANN correctly attributed 29 out of the total of 30 pieces of texts to their authors:</w:t>
      </w:r>
    </w:p>
    <w:p w14:paraId="4A7B7897" w14:textId="77777777" w:rsidR="00723C6F" w:rsidRPr="00723C6F" w:rsidRDefault="00723C6F" w:rsidP="00723C6F">
      <w:pPr>
        <w:spacing w:after="16" w:line="276" w:lineRule="auto"/>
        <w:rPr>
          <w:rFonts w:ascii="Arial" w:eastAsia="DengXian" w:hAnsi="Arial" w:cs="Arial"/>
          <w:lang w:eastAsia="zh-CN"/>
        </w:rPr>
      </w:pPr>
      <w:r w:rsidRPr="00723C6F">
        <w:rPr>
          <w:rFonts w:ascii="Calibri" w:eastAsia="DengXian" w:hAnsi="Calibri"/>
          <w:noProof/>
          <w:sz w:val="22"/>
          <w:szCs w:val="22"/>
          <w:lang w:val="en-US" w:eastAsia="zh-CN"/>
        </w:rPr>
        <w:lastRenderedPageBreak/>
        <w:drawing>
          <wp:inline distT="0" distB="0" distL="0" distR="0" wp14:anchorId="4B1AD27A" wp14:editId="5F0960D8">
            <wp:extent cx="4600575" cy="3686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3686175"/>
                    </a:xfrm>
                    <a:prstGeom prst="rect">
                      <a:avLst/>
                    </a:prstGeom>
                  </pic:spPr>
                </pic:pic>
              </a:graphicData>
            </a:graphic>
          </wp:inline>
        </w:drawing>
      </w:r>
    </w:p>
    <w:p w14:paraId="7DCE1DEE" w14:textId="77777777" w:rsidR="00723C6F" w:rsidRPr="00723C6F" w:rsidRDefault="00723C6F" w:rsidP="00723C6F">
      <w:pPr>
        <w:spacing w:after="16" w:line="276" w:lineRule="auto"/>
        <w:rPr>
          <w:rFonts w:ascii="Arial" w:eastAsia="DengXian" w:hAnsi="Arial" w:cs="Arial"/>
          <w:lang w:eastAsia="zh-CN"/>
        </w:rPr>
      </w:pPr>
    </w:p>
    <w:p w14:paraId="675F34EF" w14:textId="77777777" w:rsidR="00723C6F" w:rsidRPr="00723C6F" w:rsidRDefault="00723C6F" w:rsidP="00723C6F">
      <w:pPr>
        <w:spacing w:after="16" w:line="276" w:lineRule="auto"/>
        <w:rPr>
          <w:rFonts w:ascii="Arial" w:eastAsia="DengXian" w:hAnsi="Arial" w:cs="Arial"/>
          <w:lang w:eastAsia="zh-CN"/>
        </w:rPr>
      </w:pPr>
    </w:p>
    <w:p w14:paraId="4A7EB03B"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Deployment of the ANN:</w:t>
      </w:r>
    </w:p>
    <w:p w14:paraId="793BA77D" w14:textId="77777777" w:rsidR="00723C6F" w:rsidRPr="00723C6F" w:rsidRDefault="00723C6F" w:rsidP="00723C6F">
      <w:pPr>
        <w:spacing w:after="16" w:line="276" w:lineRule="auto"/>
        <w:rPr>
          <w:rFonts w:ascii="Arial" w:eastAsia="DengXian" w:hAnsi="Arial" w:cs="Arial"/>
          <w:lang w:eastAsia="zh-CN"/>
        </w:rPr>
      </w:pPr>
      <w:r w:rsidRPr="00723C6F">
        <w:rPr>
          <w:rFonts w:ascii="Calibri" w:eastAsia="DengXian" w:hAnsi="Calibri"/>
          <w:noProof/>
          <w:sz w:val="22"/>
          <w:szCs w:val="22"/>
          <w:lang w:val="en-US" w:eastAsia="zh-CN"/>
        </w:rPr>
        <w:drawing>
          <wp:inline distT="0" distB="0" distL="0" distR="0" wp14:anchorId="05D52619" wp14:editId="5D234893">
            <wp:extent cx="5943600" cy="2140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0585"/>
                    </a:xfrm>
                    <a:prstGeom prst="rect">
                      <a:avLst/>
                    </a:prstGeom>
                  </pic:spPr>
                </pic:pic>
              </a:graphicData>
            </a:graphic>
          </wp:inline>
        </w:drawing>
      </w:r>
    </w:p>
    <w:p w14:paraId="0095615F" w14:textId="77777777" w:rsidR="00723C6F" w:rsidRPr="00723C6F" w:rsidRDefault="00723C6F" w:rsidP="00723C6F">
      <w:pPr>
        <w:spacing w:after="16" w:line="276" w:lineRule="auto"/>
        <w:rPr>
          <w:rFonts w:ascii="Arial" w:eastAsia="DengXian" w:hAnsi="Arial" w:cs="Arial"/>
          <w:lang w:eastAsia="zh-CN"/>
        </w:rPr>
      </w:pPr>
    </w:p>
    <w:p w14:paraId="7DC52FD5" w14:textId="7D558D82"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(The code </w:t>
      </w:r>
      <w:r w:rsidR="00464804">
        <w:rPr>
          <w:rFonts w:ascii="Arial" w:eastAsia="DengXian" w:hAnsi="Arial" w:cs="Arial"/>
          <w:lang w:eastAsia="zh-CN"/>
        </w:rPr>
        <w:t xml:space="preserve">for producing the above two </w:t>
      </w:r>
      <w:r w:rsidR="002F7E8B">
        <w:rPr>
          <w:rFonts w:ascii="Arial" w:eastAsia="DengXian" w:hAnsi="Arial" w:cs="Arial"/>
          <w:lang w:eastAsia="zh-CN"/>
        </w:rPr>
        <w:t xml:space="preserve">pictures </w:t>
      </w:r>
      <w:r w:rsidRPr="00723C6F">
        <w:rPr>
          <w:rFonts w:ascii="Arial" w:eastAsia="DengXian" w:hAnsi="Arial" w:cs="Arial"/>
          <w:lang w:eastAsia="zh-CN"/>
        </w:rPr>
        <w:t xml:space="preserve">can be downloaded from: </w:t>
      </w:r>
      <w:hyperlink r:id="rId17" w:history="1">
        <w:r w:rsidRPr="00723C6F">
          <w:rPr>
            <w:rFonts w:ascii="Arial" w:eastAsia="DengXian" w:hAnsi="Arial" w:cs="Arial"/>
            <w:color w:val="0563C1"/>
            <w:u w:val="single"/>
            <w:lang w:eastAsia="zh-CN"/>
          </w:rPr>
          <w:t>https://github.com/ericchchiu/u1720146_DS7004_additionWorkChar4GramDNN</w:t>
        </w:r>
      </w:hyperlink>
      <w:r w:rsidRPr="00723C6F">
        <w:rPr>
          <w:rFonts w:ascii="Arial" w:eastAsia="DengXian" w:hAnsi="Arial" w:cs="Arial"/>
          <w:lang w:eastAsia="zh-CN"/>
        </w:rPr>
        <w:t xml:space="preserve"> )</w:t>
      </w:r>
    </w:p>
    <w:p w14:paraId="10C8F2AC" w14:textId="77777777" w:rsidR="00723C6F" w:rsidRPr="00723C6F" w:rsidRDefault="00723C6F" w:rsidP="00723C6F">
      <w:pPr>
        <w:spacing w:after="16" w:line="276" w:lineRule="auto"/>
        <w:rPr>
          <w:rFonts w:ascii="Arial" w:eastAsia="DengXian" w:hAnsi="Arial" w:cs="Arial"/>
          <w:lang w:eastAsia="zh-CN"/>
        </w:rPr>
      </w:pPr>
    </w:p>
    <w:p w14:paraId="08126BE8" w14:textId="36F1677A"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A careful study of the above 11 features </w:t>
      </w:r>
      <w:r w:rsidR="0038288B">
        <w:rPr>
          <w:rFonts w:ascii="Arial" w:eastAsia="DengXian" w:hAnsi="Arial" w:cs="Arial"/>
          <w:lang w:eastAsia="zh-CN"/>
        </w:rPr>
        <w:t xml:space="preserve">extracted by the </w:t>
      </w:r>
      <w:r w:rsidR="0038288B" w:rsidRPr="0038288B">
        <w:rPr>
          <w:rFonts w:ascii="Arial" w:eastAsia="DengXian" w:hAnsi="Arial" w:cs="Arial"/>
          <w:lang w:eastAsia="zh-CN"/>
        </w:rPr>
        <w:t xml:space="preserve">weerasinghe20 team </w:t>
      </w:r>
      <w:r w:rsidRPr="00723C6F">
        <w:rPr>
          <w:rFonts w:ascii="Arial" w:eastAsia="DengXian" w:hAnsi="Arial" w:cs="Arial"/>
          <w:lang w:eastAsia="zh-CN"/>
        </w:rPr>
        <w:t>reveals that they are unrelated or only remotely related to the topics the texts concern. This is a common practice in the field of AA</w:t>
      </w:r>
      <w:r w:rsidR="00270F03">
        <w:rPr>
          <w:rFonts w:ascii="Arial" w:eastAsia="DengXian" w:hAnsi="Arial" w:cs="Arial"/>
          <w:lang w:eastAsia="zh-CN"/>
        </w:rPr>
        <w:t xml:space="preserve"> (Goldberg, 2017, p. 78)</w:t>
      </w:r>
      <w:r w:rsidRPr="00723C6F">
        <w:rPr>
          <w:rFonts w:ascii="Arial" w:eastAsia="DengXian" w:hAnsi="Arial" w:cs="Arial"/>
          <w:lang w:eastAsia="zh-CN"/>
        </w:rPr>
        <w:t>; paying substantial attention to features or words (i.e., the so-called content words) which are related to the topics that the texts concern, may end results in</w:t>
      </w:r>
      <w:r w:rsidR="006D57E4">
        <w:rPr>
          <w:rFonts w:ascii="Arial" w:eastAsia="DengXian" w:hAnsi="Arial" w:cs="Arial"/>
          <w:lang w:eastAsia="zh-CN"/>
        </w:rPr>
        <w:t>, for example,</w:t>
      </w:r>
      <w:r w:rsidRPr="00723C6F">
        <w:rPr>
          <w:rFonts w:ascii="Arial" w:eastAsia="DengXian" w:hAnsi="Arial" w:cs="Arial"/>
          <w:lang w:eastAsia="zh-CN"/>
        </w:rPr>
        <w:t xml:space="preserve"> always thinking that two job application letters are </w:t>
      </w:r>
      <w:r w:rsidRPr="00723C6F">
        <w:rPr>
          <w:rFonts w:ascii="Arial" w:eastAsia="DengXian" w:hAnsi="Arial" w:cs="Arial"/>
          <w:lang w:eastAsia="zh-CN"/>
        </w:rPr>
        <w:lastRenderedPageBreak/>
        <w:t>written by the same author, and a job application letter and a tweet are written by two different authors. I advocate this line of thought and consider that, in most circumstances, content words are ‘noise’ in AA. But the second cohort of practitioners which I will deliberate in Section 2.2 think otherwise.</w:t>
      </w:r>
    </w:p>
    <w:p w14:paraId="45C25855" w14:textId="77777777" w:rsidR="00723C6F" w:rsidRPr="00723C6F" w:rsidRDefault="00723C6F" w:rsidP="00723C6F">
      <w:pPr>
        <w:spacing w:after="16" w:line="276" w:lineRule="auto"/>
        <w:rPr>
          <w:rFonts w:ascii="Arial" w:eastAsia="DengXian" w:hAnsi="Arial" w:cs="Arial"/>
          <w:lang w:eastAsia="zh-CN"/>
        </w:rPr>
      </w:pPr>
    </w:p>
    <w:p w14:paraId="4BC37F6F"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b/>
          <w:bCs/>
          <w:lang w:eastAsia="zh-CN"/>
        </w:rPr>
        <w:t xml:space="preserve">2.2 Those who use ANN to extract linguistic information from data and then use the information </w:t>
      </w:r>
      <w:bookmarkStart w:id="5" w:name="_Hlk59901135"/>
      <w:r w:rsidRPr="00723C6F">
        <w:rPr>
          <w:rFonts w:ascii="Arial" w:eastAsia="DengXian" w:hAnsi="Arial" w:cs="Arial"/>
          <w:b/>
          <w:bCs/>
          <w:lang w:eastAsia="zh-CN"/>
        </w:rPr>
        <w:t>to improve the model that was originally developed by using the whole of the training data, including content words</w:t>
      </w:r>
      <w:bookmarkEnd w:id="5"/>
    </w:p>
    <w:p w14:paraId="25FC94E6" w14:textId="77777777" w:rsidR="00723C6F" w:rsidRPr="00723C6F" w:rsidRDefault="00723C6F" w:rsidP="00723C6F">
      <w:pPr>
        <w:spacing w:after="16" w:line="276" w:lineRule="auto"/>
        <w:rPr>
          <w:rFonts w:ascii="Arial" w:eastAsia="DengXian" w:hAnsi="Arial" w:cs="Arial"/>
          <w:lang w:eastAsia="zh-CN"/>
        </w:rPr>
      </w:pPr>
    </w:p>
    <w:p w14:paraId="65E911A5"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From 2017 to October 2020, four </w:t>
      </w:r>
      <w:proofErr w:type="spellStart"/>
      <w:r w:rsidRPr="00723C6F">
        <w:rPr>
          <w:rFonts w:ascii="Arial" w:eastAsia="DengXian" w:hAnsi="Arial" w:cs="Arial"/>
          <w:lang w:eastAsia="zh-CN"/>
        </w:rPr>
        <w:t>arXiv</w:t>
      </w:r>
      <w:proofErr w:type="spellEnd"/>
      <w:r w:rsidRPr="00723C6F">
        <w:rPr>
          <w:rFonts w:ascii="Arial" w:eastAsia="DengXian" w:hAnsi="Arial" w:cs="Arial"/>
          <w:lang w:eastAsia="zh-CN"/>
        </w:rPr>
        <w:t xml:space="preserve"> papers were published concerning applying ANN to AA (Sari et al., 2017, Zhang et al., 2018, </w:t>
      </w:r>
      <w:proofErr w:type="spellStart"/>
      <w:r w:rsidRPr="00723C6F">
        <w:rPr>
          <w:rFonts w:ascii="Arial" w:eastAsia="DengXian" w:hAnsi="Arial" w:cs="Arial"/>
          <w:lang w:eastAsia="zh-CN"/>
        </w:rPr>
        <w:t>Jafariakinabad</w:t>
      </w:r>
      <w:proofErr w:type="spellEnd"/>
      <w:r w:rsidRPr="00723C6F">
        <w:rPr>
          <w:rFonts w:ascii="Arial" w:eastAsia="DengXian" w:hAnsi="Arial" w:cs="Arial"/>
          <w:lang w:eastAsia="zh-CN"/>
        </w:rPr>
        <w:t xml:space="preserve"> and Hua, 2019, and </w:t>
      </w:r>
      <w:bookmarkStart w:id="6" w:name="_Hlk59797648"/>
      <w:proofErr w:type="spellStart"/>
      <w:r w:rsidRPr="00723C6F">
        <w:rPr>
          <w:rFonts w:ascii="Arial" w:eastAsia="DengXian" w:hAnsi="Arial" w:cs="Arial"/>
          <w:lang w:eastAsia="zh-CN"/>
        </w:rPr>
        <w:t>Jafariakinabad</w:t>
      </w:r>
      <w:proofErr w:type="spellEnd"/>
      <w:r w:rsidRPr="00723C6F">
        <w:rPr>
          <w:rFonts w:ascii="Arial" w:eastAsia="DengXian" w:hAnsi="Arial" w:cs="Arial"/>
          <w:lang w:eastAsia="zh-CN"/>
        </w:rPr>
        <w:t xml:space="preserve"> and Hua, 2020</w:t>
      </w:r>
      <w:bookmarkEnd w:id="6"/>
      <w:r w:rsidRPr="00723C6F">
        <w:rPr>
          <w:rFonts w:ascii="Arial" w:eastAsia="DengXian" w:hAnsi="Arial" w:cs="Arial"/>
          <w:lang w:eastAsia="zh-CN"/>
        </w:rPr>
        <w:t>).  The first paper claimed that it produced state-of-the-art results, because the results that it obtained were better than the results obtained by other practitioners who used traditional ML. The second and the third papers each claimed that each produced state-of-the-art results, because the results were better than the previous paper. The last paper was written by the same authors who wrote the third paper, and the last paper stated that the results it produced were better than the previous paper.</w:t>
      </w:r>
    </w:p>
    <w:p w14:paraId="3956DBD5" w14:textId="77777777" w:rsidR="00723C6F" w:rsidRPr="00723C6F" w:rsidRDefault="00723C6F" w:rsidP="00723C6F">
      <w:pPr>
        <w:spacing w:after="16" w:line="276" w:lineRule="auto"/>
        <w:rPr>
          <w:rFonts w:ascii="Arial" w:eastAsia="DengXian" w:hAnsi="Arial" w:cs="Arial"/>
          <w:lang w:eastAsia="zh-CN"/>
        </w:rPr>
      </w:pPr>
    </w:p>
    <w:p w14:paraId="543C3BA4"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All four papers used ANN and treated topics and therefore content words of the data are useful for discerning who wrote the texts. The latter three papers also heavily relied on linguistic information extracted from data.</w:t>
      </w:r>
    </w:p>
    <w:p w14:paraId="25C8E470" w14:textId="77777777" w:rsidR="00723C6F" w:rsidRPr="00723C6F" w:rsidRDefault="00723C6F" w:rsidP="00723C6F">
      <w:pPr>
        <w:spacing w:after="16" w:line="276" w:lineRule="auto"/>
        <w:rPr>
          <w:rFonts w:ascii="Arial" w:eastAsia="DengXian" w:hAnsi="Arial" w:cs="Arial"/>
          <w:lang w:eastAsia="zh-CN"/>
        </w:rPr>
      </w:pPr>
    </w:p>
    <w:p w14:paraId="26F058B5" w14:textId="6B76325E"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These four papers that consider topics of texts and therefore content words are useful for AA, just because both the training data and the test data they used were obtained from the same source and they never applied the trained model to texts obtained from a new source. For example, in </w:t>
      </w:r>
      <w:proofErr w:type="spellStart"/>
      <w:r w:rsidRPr="00723C6F">
        <w:rPr>
          <w:rFonts w:ascii="Arial" w:eastAsia="DengXian" w:hAnsi="Arial" w:cs="Arial"/>
          <w:lang w:eastAsia="zh-CN"/>
        </w:rPr>
        <w:t>Jafariakinabad</w:t>
      </w:r>
      <w:proofErr w:type="spellEnd"/>
      <w:r w:rsidRPr="00723C6F">
        <w:rPr>
          <w:rFonts w:ascii="Arial" w:eastAsia="DengXian" w:hAnsi="Arial" w:cs="Arial"/>
          <w:lang w:eastAsia="zh-CN"/>
        </w:rPr>
        <w:t xml:space="preserve"> and Hua, 2020, the following Python lines </w:t>
      </w:r>
      <w:r w:rsidR="0006128D">
        <w:rPr>
          <w:rFonts w:ascii="Arial" w:eastAsia="DengXian" w:hAnsi="Arial" w:cs="Arial"/>
          <w:lang w:eastAsia="zh-CN"/>
        </w:rPr>
        <w:t>are</w:t>
      </w:r>
      <w:r w:rsidRPr="00723C6F">
        <w:rPr>
          <w:rFonts w:ascii="Arial" w:eastAsia="DengXian" w:hAnsi="Arial" w:cs="Arial"/>
          <w:lang w:eastAsia="zh-CN"/>
        </w:rPr>
        <w:t xml:space="preserve"> used to pop out randomly 500 sentences from the training data to form the test data:</w:t>
      </w:r>
    </w:p>
    <w:p w14:paraId="6D87DE2F" w14:textId="77777777" w:rsidR="00723C6F" w:rsidRPr="00723C6F" w:rsidRDefault="00723C6F" w:rsidP="00723C6F">
      <w:pPr>
        <w:spacing w:after="16" w:line="276" w:lineRule="auto"/>
        <w:rPr>
          <w:rFonts w:ascii="Arial" w:eastAsia="DengXian" w:hAnsi="Arial" w:cs="Arial"/>
          <w:lang w:eastAsia="zh-CN"/>
        </w:rPr>
      </w:pPr>
    </w:p>
    <w:p w14:paraId="1063A764" w14:textId="77777777" w:rsidR="00723C6F" w:rsidRPr="00723C6F" w:rsidRDefault="00723C6F" w:rsidP="00723C6F">
      <w:pPr>
        <w:spacing w:after="16" w:line="276" w:lineRule="auto"/>
        <w:rPr>
          <w:rFonts w:ascii="Consolas" w:eastAsia="DengXian" w:hAnsi="Consolas" w:cs="Arial"/>
          <w:lang w:eastAsia="zh-CN"/>
        </w:rPr>
      </w:pPr>
      <w:proofErr w:type="spellStart"/>
      <w:r w:rsidRPr="00723C6F">
        <w:rPr>
          <w:rFonts w:ascii="Consolas" w:eastAsia="DengXian" w:hAnsi="Consolas" w:cs="Arial"/>
          <w:lang w:eastAsia="zh-CN"/>
        </w:rPr>
        <w:t>val_indices</w:t>
      </w:r>
      <w:proofErr w:type="spellEnd"/>
      <w:r w:rsidRPr="00723C6F">
        <w:rPr>
          <w:rFonts w:ascii="Consolas" w:eastAsia="DengXian" w:hAnsi="Consolas" w:cs="Arial"/>
          <w:lang w:eastAsia="zh-CN"/>
        </w:rPr>
        <w:t xml:space="preserve"> = 500</w:t>
      </w:r>
    </w:p>
    <w:p w14:paraId="5A19539C" w14:textId="77777777" w:rsidR="00723C6F" w:rsidRPr="00723C6F" w:rsidRDefault="00723C6F" w:rsidP="00723C6F">
      <w:pPr>
        <w:spacing w:after="16" w:line="276" w:lineRule="auto"/>
        <w:rPr>
          <w:rFonts w:ascii="Consolas" w:eastAsia="DengXian" w:hAnsi="Consolas" w:cs="Arial"/>
          <w:lang w:eastAsia="zh-CN"/>
        </w:rPr>
      </w:pPr>
      <w:r w:rsidRPr="00723C6F">
        <w:rPr>
          <w:rFonts w:ascii="Consolas" w:eastAsia="DengXian" w:hAnsi="Consolas" w:cs="Arial"/>
          <w:lang w:eastAsia="zh-CN"/>
        </w:rPr>
        <w:t>…</w:t>
      </w:r>
    </w:p>
    <w:p w14:paraId="18A96EED" w14:textId="77777777" w:rsidR="00723C6F" w:rsidRPr="00723C6F" w:rsidRDefault="00723C6F" w:rsidP="00723C6F">
      <w:pPr>
        <w:spacing w:after="16" w:line="276" w:lineRule="auto"/>
        <w:rPr>
          <w:rFonts w:ascii="Consolas" w:eastAsia="DengXian" w:hAnsi="Consolas" w:cs="Arial"/>
          <w:lang w:eastAsia="zh-CN"/>
        </w:rPr>
      </w:pPr>
      <w:r w:rsidRPr="00723C6F">
        <w:rPr>
          <w:rFonts w:ascii="Consolas" w:eastAsia="DengXian" w:hAnsi="Consolas" w:cs="Arial"/>
          <w:lang w:eastAsia="zh-CN"/>
        </w:rPr>
        <w:t>…</w:t>
      </w:r>
    </w:p>
    <w:p w14:paraId="3711391D" w14:textId="77777777" w:rsidR="00723C6F" w:rsidRPr="00723C6F" w:rsidRDefault="00723C6F" w:rsidP="00723C6F">
      <w:pPr>
        <w:spacing w:after="16" w:line="276" w:lineRule="auto"/>
        <w:rPr>
          <w:rFonts w:ascii="Consolas" w:eastAsia="DengXian" w:hAnsi="Consolas" w:cs="Arial"/>
          <w:lang w:eastAsia="zh-CN"/>
        </w:rPr>
      </w:pPr>
      <w:r w:rsidRPr="00723C6F">
        <w:rPr>
          <w:rFonts w:ascii="Consolas" w:eastAsia="DengXian" w:hAnsi="Consolas" w:cs="Arial"/>
          <w:lang w:eastAsia="zh-CN"/>
        </w:rPr>
        <w:t xml:space="preserve"> </w:t>
      </w:r>
      <w:proofErr w:type="spellStart"/>
      <w:r w:rsidRPr="00723C6F">
        <w:rPr>
          <w:rFonts w:ascii="Consolas" w:eastAsia="DengXian" w:hAnsi="Consolas" w:cs="Arial"/>
          <w:lang w:eastAsia="zh-CN"/>
        </w:rPr>
        <w:t>val_indices</w:t>
      </w:r>
      <w:proofErr w:type="spellEnd"/>
      <w:r w:rsidRPr="00723C6F">
        <w:rPr>
          <w:rFonts w:ascii="Consolas" w:eastAsia="DengXian" w:hAnsi="Consolas" w:cs="Arial"/>
          <w:lang w:eastAsia="zh-CN"/>
        </w:rPr>
        <w:t xml:space="preserve"> = </w:t>
      </w:r>
      <w:proofErr w:type="spellStart"/>
      <w:r w:rsidRPr="00723C6F">
        <w:rPr>
          <w:rFonts w:ascii="Consolas" w:eastAsia="DengXian" w:hAnsi="Consolas" w:cs="Arial"/>
          <w:lang w:eastAsia="zh-CN"/>
        </w:rPr>
        <w:t>np.random.choice</w:t>
      </w:r>
      <w:proofErr w:type="spellEnd"/>
      <w:r w:rsidRPr="00723C6F">
        <w:rPr>
          <w:rFonts w:ascii="Consolas" w:eastAsia="DengXian" w:hAnsi="Consolas" w:cs="Arial"/>
          <w:lang w:eastAsia="zh-CN"/>
        </w:rPr>
        <w:t>(</w:t>
      </w:r>
      <w:proofErr w:type="spellStart"/>
      <w:r w:rsidRPr="00723C6F">
        <w:rPr>
          <w:rFonts w:ascii="Consolas" w:eastAsia="DengXian" w:hAnsi="Consolas" w:cs="Arial"/>
          <w:lang w:eastAsia="zh-CN"/>
        </w:rPr>
        <w:t>len</w:t>
      </w:r>
      <w:proofErr w:type="spellEnd"/>
      <w:r w:rsidRPr="00723C6F">
        <w:rPr>
          <w:rFonts w:ascii="Consolas" w:eastAsia="DengXian" w:hAnsi="Consolas" w:cs="Arial"/>
          <w:lang w:eastAsia="zh-CN"/>
        </w:rPr>
        <w:t>(</w:t>
      </w:r>
      <w:proofErr w:type="spellStart"/>
      <w:r w:rsidRPr="00723C6F">
        <w:rPr>
          <w:rFonts w:ascii="Consolas" w:eastAsia="DengXian" w:hAnsi="Consolas" w:cs="Arial"/>
          <w:lang w:eastAsia="zh-CN"/>
        </w:rPr>
        <w:t>train_lex</w:t>
      </w:r>
      <w:proofErr w:type="spellEnd"/>
      <w:r w:rsidRPr="00723C6F">
        <w:rPr>
          <w:rFonts w:ascii="Consolas" w:eastAsia="DengXian" w:hAnsi="Consolas" w:cs="Arial"/>
          <w:lang w:eastAsia="zh-CN"/>
        </w:rPr>
        <w:t>), size=</w:t>
      </w:r>
      <w:proofErr w:type="spellStart"/>
      <w:r w:rsidRPr="00723C6F">
        <w:rPr>
          <w:rFonts w:ascii="Consolas" w:eastAsia="DengXian" w:hAnsi="Consolas" w:cs="Arial"/>
          <w:lang w:eastAsia="zh-CN"/>
        </w:rPr>
        <w:t>self.val_size</w:t>
      </w:r>
      <w:proofErr w:type="spellEnd"/>
      <w:r w:rsidRPr="00723C6F">
        <w:rPr>
          <w:rFonts w:ascii="Consolas" w:eastAsia="DengXian" w:hAnsi="Consolas" w:cs="Arial"/>
          <w:lang w:eastAsia="zh-CN"/>
        </w:rPr>
        <w:t>, replace=False)</w:t>
      </w:r>
    </w:p>
    <w:p w14:paraId="2AC8DE29" w14:textId="77777777" w:rsidR="00723C6F" w:rsidRPr="00723C6F" w:rsidRDefault="00723C6F" w:rsidP="00723C6F">
      <w:pPr>
        <w:spacing w:after="16" w:line="276" w:lineRule="auto"/>
        <w:rPr>
          <w:rFonts w:ascii="Consolas" w:eastAsia="DengXian" w:hAnsi="Consolas" w:cs="Arial"/>
          <w:lang w:eastAsia="zh-CN"/>
        </w:rPr>
      </w:pPr>
      <w:r w:rsidRPr="00723C6F">
        <w:rPr>
          <w:rFonts w:ascii="Consolas" w:eastAsia="DengXian" w:hAnsi="Consolas" w:cs="Arial"/>
          <w:lang w:eastAsia="zh-CN"/>
        </w:rPr>
        <w:t xml:space="preserve">        for index in reversed(sorted(</w:t>
      </w:r>
      <w:proofErr w:type="spellStart"/>
      <w:r w:rsidRPr="00723C6F">
        <w:rPr>
          <w:rFonts w:ascii="Consolas" w:eastAsia="DengXian" w:hAnsi="Consolas" w:cs="Arial"/>
          <w:lang w:eastAsia="zh-CN"/>
        </w:rPr>
        <w:t>val_indices</w:t>
      </w:r>
      <w:proofErr w:type="spellEnd"/>
      <w:r w:rsidRPr="00723C6F">
        <w:rPr>
          <w:rFonts w:ascii="Consolas" w:eastAsia="DengXian" w:hAnsi="Consolas" w:cs="Arial"/>
          <w:lang w:eastAsia="zh-CN"/>
        </w:rPr>
        <w:t>)):</w:t>
      </w:r>
    </w:p>
    <w:p w14:paraId="76FF8F73" w14:textId="77777777" w:rsidR="00723C6F" w:rsidRPr="00723C6F" w:rsidRDefault="00723C6F" w:rsidP="00723C6F">
      <w:pPr>
        <w:spacing w:after="16" w:line="276" w:lineRule="auto"/>
        <w:rPr>
          <w:rFonts w:ascii="Consolas" w:eastAsia="DengXian" w:hAnsi="Consolas" w:cs="Arial"/>
          <w:lang w:eastAsia="zh-CN"/>
        </w:rPr>
      </w:pPr>
      <w:r w:rsidRPr="00723C6F">
        <w:rPr>
          <w:rFonts w:ascii="Consolas" w:eastAsia="DengXian" w:hAnsi="Consolas" w:cs="Arial"/>
          <w:lang w:eastAsia="zh-CN"/>
        </w:rPr>
        <w:t xml:space="preserve">            </w:t>
      </w:r>
      <w:proofErr w:type="spellStart"/>
      <w:r w:rsidRPr="00723C6F">
        <w:rPr>
          <w:rFonts w:ascii="Consolas" w:eastAsia="DengXian" w:hAnsi="Consolas" w:cs="Arial"/>
          <w:lang w:eastAsia="zh-CN"/>
        </w:rPr>
        <w:t>val_lex.append</w:t>
      </w:r>
      <w:proofErr w:type="spellEnd"/>
      <w:r w:rsidRPr="00723C6F">
        <w:rPr>
          <w:rFonts w:ascii="Consolas" w:eastAsia="DengXian" w:hAnsi="Consolas" w:cs="Arial"/>
          <w:lang w:eastAsia="zh-CN"/>
        </w:rPr>
        <w:t>(</w:t>
      </w:r>
      <w:proofErr w:type="spellStart"/>
      <w:r w:rsidRPr="00723C6F">
        <w:rPr>
          <w:rFonts w:ascii="Consolas" w:eastAsia="DengXian" w:hAnsi="Consolas" w:cs="Arial"/>
          <w:lang w:eastAsia="zh-CN"/>
        </w:rPr>
        <w:t>train_lex.pop</w:t>
      </w:r>
      <w:proofErr w:type="spellEnd"/>
      <w:r w:rsidRPr="00723C6F">
        <w:rPr>
          <w:rFonts w:ascii="Consolas" w:eastAsia="DengXian" w:hAnsi="Consolas" w:cs="Arial"/>
          <w:lang w:eastAsia="zh-CN"/>
        </w:rPr>
        <w:t>(index))</w:t>
      </w:r>
    </w:p>
    <w:p w14:paraId="452F36B3" w14:textId="77777777" w:rsidR="00723C6F" w:rsidRPr="00723C6F" w:rsidRDefault="00723C6F" w:rsidP="00723C6F">
      <w:pPr>
        <w:spacing w:after="16" w:line="276" w:lineRule="auto"/>
        <w:rPr>
          <w:rFonts w:ascii="Consolas" w:eastAsia="DengXian" w:hAnsi="Consolas" w:cs="Arial"/>
          <w:lang w:eastAsia="zh-CN"/>
        </w:rPr>
      </w:pPr>
      <w:r w:rsidRPr="00723C6F">
        <w:rPr>
          <w:rFonts w:ascii="Consolas" w:eastAsia="DengXian" w:hAnsi="Consolas" w:cs="Arial"/>
          <w:lang w:eastAsia="zh-CN"/>
        </w:rPr>
        <w:t xml:space="preserve">            </w:t>
      </w:r>
      <w:proofErr w:type="spellStart"/>
      <w:r w:rsidRPr="00723C6F">
        <w:rPr>
          <w:rFonts w:ascii="Consolas" w:eastAsia="DengXian" w:hAnsi="Consolas" w:cs="Arial"/>
          <w:lang w:eastAsia="zh-CN"/>
        </w:rPr>
        <w:t>val_synt.append</w:t>
      </w:r>
      <w:proofErr w:type="spellEnd"/>
      <w:r w:rsidRPr="00723C6F">
        <w:rPr>
          <w:rFonts w:ascii="Consolas" w:eastAsia="DengXian" w:hAnsi="Consolas" w:cs="Arial"/>
          <w:lang w:eastAsia="zh-CN"/>
        </w:rPr>
        <w:t>(</w:t>
      </w:r>
      <w:proofErr w:type="spellStart"/>
      <w:r w:rsidRPr="00723C6F">
        <w:rPr>
          <w:rFonts w:ascii="Consolas" w:eastAsia="DengXian" w:hAnsi="Consolas" w:cs="Arial"/>
          <w:lang w:eastAsia="zh-CN"/>
        </w:rPr>
        <w:t>train_synt.pop</w:t>
      </w:r>
      <w:proofErr w:type="spellEnd"/>
      <w:r w:rsidRPr="00723C6F">
        <w:rPr>
          <w:rFonts w:ascii="Consolas" w:eastAsia="DengXian" w:hAnsi="Consolas" w:cs="Arial"/>
          <w:lang w:eastAsia="zh-CN"/>
        </w:rPr>
        <w:t>(index))</w:t>
      </w:r>
    </w:p>
    <w:p w14:paraId="3F5237AF" w14:textId="77777777" w:rsidR="00723C6F" w:rsidRPr="00723C6F" w:rsidRDefault="00723C6F" w:rsidP="00723C6F">
      <w:pPr>
        <w:spacing w:after="16" w:line="276" w:lineRule="auto"/>
        <w:rPr>
          <w:rFonts w:ascii="Consolas" w:eastAsia="DengXian" w:hAnsi="Consolas" w:cs="Arial"/>
          <w:lang w:eastAsia="zh-CN"/>
        </w:rPr>
      </w:pPr>
    </w:p>
    <w:p w14:paraId="502F196D" w14:textId="6246B52D"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lastRenderedPageBreak/>
        <w:t xml:space="preserve">The paper does not consider what the results would be if the trained model is used to study texts that </w:t>
      </w:r>
      <w:r w:rsidR="0006128D">
        <w:rPr>
          <w:rFonts w:ascii="Arial" w:eastAsia="DengXian" w:hAnsi="Arial" w:cs="Arial"/>
          <w:lang w:eastAsia="zh-CN"/>
        </w:rPr>
        <w:t>are</w:t>
      </w:r>
      <w:r w:rsidRPr="00723C6F">
        <w:rPr>
          <w:rFonts w:ascii="Arial" w:eastAsia="DengXian" w:hAnsi="Arial" w:cs="Arial"/>
          <w:lang w:eastAsia="zh-CN"/>
        </w:rPr>
        <w:t xml:space="preserve"> not obtained from the same source from which the training data and the test data were obtained.</w:t>
      </w:r>
    </w:p>
    <w:p w14:paraId="39EF572B" w14:textId="77777777" w:rsidR="00723C6F" w:rsidRPr="00723C6F" w:rsidRDefault="00723C6F" w:rsidP="00723C6F">
      <w:pPr>
        <w:spacing w:after="16" w:line="276" w:lineRule="auto"/>
        <w:rPr>
          <w:rFonts w:ascii="Arial" w:eastAsia="DengXian" w:hAnsi="Arial" w:cs="Arial"/>
          <w:lang w:eastAsia="zh-CN"/>
        </w:rPr>
      </w:pPr>
    </w:p>
    <w:p w14:paraId="2DEFEE08" w14:textId="79C8B988"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This is not a good practice. Therefore, in doing DS7003 coursework (Chiu, 2020a), after finding that my trained models can correctly attribute </w:t>
      </w:r>
      <w:r w:rsidR="00FE6C9A">
        <w:rPr>
          <w:rFonts w:ascii="Arial" w:eastAsia="DengXian" w:hAnsi="Arial" w:cs="Arial"/>
          <w:lang w:eastAsia="zh-CN"/>
        </w:rPr>
        <w:t xml:space="preserve">59 or </w:t>
      </w:r>
      <w:r w:rsidRPr="00723C6F">
        <w:rPr>
          <w:rFonts w:ascii="Arial" w:eastAsia="DengXian" w:hAnsi="Arial" w:cs="Arial"/>
          <w:lang w:eastAsia="zh-CN"/>
        </w:rPr>
        <w:t>60 4000-word texts to seven nineteenth century British novelists, I visited another text source (</w:t>
      </w:r>
      <w:hyperlink r:id="rId18" w:history="1">
        <w:r w:rsidRPr="00723C6F">
          <w:rPr>
            <w:rFonts w:ascii="Arial" w:eastAsia="DengXian" w:hAnsi="Arial" w:cs="Arial"/>
            <w:color w:val="0563C1"/>
            <w:u w:val="single"/>
            <w:lang w:eastAsia="zh-CN"/>
          </w:rPr>
          <w:t>https://www.gutenberg.org/</w:t>
        </w:r>
      </w:hyperlink>
      <w:r w:rsidRPr="00723C6F">
        <w:rPr>
          <w:rFonts w:ascii="Arial" w:eastAsia="DengXian" w:hAnsi="Arial" w:cs="Arial"/>
          <w:lang w:eastAsia="zh-CN"/>
        </w:rPr>
        <w:t xml:space="preserve">) to obtain a novel for each of Charles Dickens, George Eliot and Thomas Hardy: </w:t>
      </w:r>
      <w:r w:rsidRPr="00723C6F">
        <w:rPr>
          <w:rFonts w:ascii="Arial" w:eastAsia="DengXian" w:hAnsi="Arial" w:cs="Arial"/>
          <w:i/>
          <w:iCs/>
          <w:lang w:eastAsia="zh-CN"/>
        </w:rPr>
        <w:t>A Tale of Two Cities</w:t>
      </w:r>
      <w:r w:rsidRPr="00723C6F">
        <w:rPr>
          <w:rFonts w:ascii="Arial" w:eastAsia="DengXian" w:hAnsi="Arial" w:cs="Arial"/>
          <w:lang w:eastAsia="zh-CN"/>
        </w:rPr>
        <w:t xml:space="preserve">, </w:t>
      </w:r>
      <w:r w:rsidRPr="00723C6F">
        <w:rPr>
          <w:rFonts w:ascii="Arial" w:eastAsia="DengXian" w:hAnsi="Arial" w:cs="Arial"/>
          <w:i/>
          <w:iCs/>
          <w:lang w:eastAsia="zh-CN"/>
        </w:rPr>
        <w:t>Middlemarch</w:t>
      </w:r>
      <w:r w:rsidRPr="00723C6F">
        <w:rPr>
          <w:rFonts w:ascii="Arial" w:eastAsia="DengXian" w:hAnsi="Arial" w:cs="Arial"/>
          <w:lang w:eastAsia="zh-CN"/>
        </w:rPr>
        <w:t xml:space="preserve"> and </w:t>
      </w:r>
      <w:r w:rsidRPr="00723C6F">
        <w:rPr>
          <w:rFonts w:ascii="Arial" w:eastAsia="DengXian" w:hAnsi="Arial" w:cs="Arial"/>
          <w:i/>
          <w:iCs/>
          <w:lang w:eastAsia="zh-CN"/>
        </w:rPr>
        <w:t>Tess of the d'Urbervilles</w:t>
      </w:r>
      <w:r w:rsidRPr="00723C6F">
        <w:rPr>
          <w:rFonts w:ascii="Arial" w:eastAsia="DengXian" w:hAnsi="Arial" w:cs="Arial"/>
          <w:lang w:eastAsia="zh-CN"/>
        </w:rPr>
        <w:t>. Texts of these three novels are not included in the training data or the test data. I then used texts extracted from these three novels to test whether the trained models still can correctly make determinations. The results are shown below:</w:t>
      </w:r>
    </w:p>
    <w:p w14:paraId="688B617A" w14:textId="77777777" w:rsidR="00723C6F" w:rsidRPr="00723C6F" w:rsidRDefault="00723C6F" w:rsidP="00723C6F">
      <w:pPr>
        <w:spacing w:after="16" w:line="276" w:lineRule="auto"/>
        <w:rPr>
          <w:rFonts w:ascii="Arial" w:eastAsia="DengXian" w:hAnsi="Arial" w:cs="Arial"/>
          <w:lang w:eastAsia="zh-CN"/>
        </w:rPr>
      </w:pPr>
    </w:p>
    <w:p w14:paraId="4627647B"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noProof/>
          <w:lang w:eastAsia="zh-CN"/>
        </w:rPr>
        <w:drawing>
          <wp:inline distT="0" distB="0" distL="0" distR="0" wp14:anchorId="2DA411C9" wp14:editId="0A4B1275">
            <wp:extent cx="4907915" cy="186563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915" cy="1865630"/>
                    </a:xfrm>
                    <a:prstGeom prst="rect">
                      <a:avLst/>
                    </a:prstGeom>
                    <a:noFill/>
                  </pic:spPr>
                </pic:pic>
              </a:graphicData>
            </a:graphic>
          </wp:inline>
        </w:drawing>
      </w:r>
    </w:p>
    <w:p w14:paraId="70469062"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Method: KNN</w:t>
      </w:r>
    </w:p>
    <w:p w14:paraId="5E1DE74D" w14:textId="77777777" w:rsidR="00723C6F" w:rsidRPr="00723C6F" w:rsidRDefault="00723C6F" w:rsidP="00723C6F">
      <w:pPr>
        <w:spacing w:after="16" w:line="276" w:lineRule="auto"/>
        <w:rPr>
          <w:rFonts w:ascii="Arial" w:eastAsia="DengXian" w:hAnsi="Arial" w:cs="Arial"/>
          <w:lang w:eastAsia="zh-CN"/>
        </w:rPr>
      </w:pPr>
    </w:p>
    <w:p w14:paraId="3C3F5DCC"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noProof/>
          <w:lang w:eastAsia="zh-CN"/>
        </w:rPr>
        <w:drawing>
          <wp:inline distT="0" distB="0" distL="0" distR="0" wp14:anchorId="7D0FBC16" wp14:editId="5FAF90ED">
            <wp:extent cx="4907915" cy="186563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915" cy="1865630"/>
                    </a:xfrm>
                    <a:prstGeom prst="rect">
                      <a:avLst/>
                    </a:prstGeom>
                    <a:noFill/>
                  </pic:spPr>
                </pic:pic>
              </a:graphicData>
            </a:graphic>
          </wp:inline>
        </w:drawing>
      </w:r>
    </w:p>
    <w:p w14:paraId="65FE395E"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Method: SVM(turned automatically)</w:t>
      </w:r>
    </w:p>
    <w:p w14:paraId="64EBB851" w14:textId="77777777" w:rsidR="00723C6F" w:rsidRPr="00723C6F" w:rsidRDefault="00723C6F" w:rsidP="00723C6F">
      <w:pPr>
        <w:spacing w:after="16" w:line="276" w:lineRule="auto"/>
        <w:rPr>
          <w:rFonts w:ascii="Arial" w:eastAsia="DengXian" w:hAnsi="Arial" w:cs="Arial"/>
          <w:lang w:eastAsia="zh-CN"/>
        </w:rPr>
      </w:pPr>
    </w:p>
    <w:p w14:paraId="420AEE37"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noProof/>
          <w:lang w:eastAsia="zh-CN"/>
        </w:rPr>
        <w:lastRenderedPageBreak/>
        <w:drawing>
          <wp:inline distT="0" distB="0" distL="0" distR="0" wp14:anchorId="6D57B487" wp14:editId="58B5967A">
            <wp:extent cx="4810125" cy="184721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1847215"/>
                    </a:xfrm>
                    <a:prstGeom prst="rect">
                      <a:avLst/>
                    </a:prstGeom>
                    <a:noFill/>
                  </pic:spPr>
                </pic:pic>
              </a:graphicData>
            </a:graphic>
          </wp:inline>
        </w:drawing>
      </w:r>
    </w:p>
    <w:p w14:paraId="3861984F" w14:textId="6345F27C" w:rsid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Method: SVM</w:t>
      </w:r>
      <w:r w:rsidR="00AA13A5">
        <w:rPr>
          <w:rFonts w:ascii="Arial" w:eastAsia="DengXian" w:hAnsi="Arial" w:cs="Arial"/>
          <w:lang w:eastAsia="zh-CN"/>
        </w:rPr>
        <w:t xml:space="preserve"> </w:t>
      </w:r>
      <w:r w:rsidRPr="00723C6F">
        <w:rPr>
          <w:rFonts w:ascii="Arial" w:eastAsia="DengXian" w:hAnsi="Arial" w:cs="Arial"/>
          <w:lang w:eastAsia="zh-CN"/>
        </w:rPr>
        <w:t>(turned manually)</w:t>
      </w:r>
    </w:p>
    <w:p w14:paraId="738B7F42" w14:textId="08271891" w:rsidR="00690DCF" w:rsidRPr="00723C6F" w:rsidRDefault="00AA13A5" w:rsidP="00723C6F">
      <w:pPr>
        <w:spacing w:after="16" w:line="276" w:lineRule="auto"/>
        <w:rPr>
          <w:rFonts w:ascii="Arial" w:eastAsia="DengXian" w:hAnsi="Arial" w:cs="Arial"/>
          <w:lang w:eastAsia="zh-CN"/>
        </w:rPr>
      </w:pPr>
      <w:r>
        <w:rPr>
          <w:rFonts w:ascii="Arial" w:eastAsia="DengXian" w:hAnsi="Arial" w:cs="Arial"/>
          <w:lang w:eastAsia="zh-CN"/>
        </w:rPr>
        <w:t xml:space="preserve">(The above three pictures were copied from </w:t>
      </w:r>
      <w:r w:rsidR="00474ED7">
        <w:rPr>
          <w:rFonts w:ascii="Arial" w:eastAsia="DengXian" w:hAnsi="Arial" w:cs="Arial"/>
          <w:lang w:eastAsia="zh-CN"/>
        </w:rPr>
        <w:t>Chiu, 2020a)</w:t>
      </w:r>
    </w:p>
    <w:p w14:paraId="131CF0DC" w14:textId="77777777" w:rsidR="00723C6F" w:rsidRPr="00723C6F" w:rsidRDefault="00723C6F" w:rsidP="00723C6F">
      <w:pPr>
        <w:spacing w:after="16" w:line="276" w:lineRule="auto"/>
        <w:rPr>
          <w:rFonts w:ascii="Arial" w:eastAsia="DengXian" w:hAnsi="Arial" w:cs="Arial"/>
          <w:lang w:eastAsia="zh-CN"/>
        </w:rPr>
      </w:pPr>
    </w:p>
    <w:p w14:paraId="5850D973"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models can still make correct determinations.</w:t>
      </w:r>
    </w:p>
    <w:p w14:paraId="30B2ED17" w14:textId="77777777" w:rsidR="00723C6F" w:rsidRPr="00723C6F" w:rsidRDefault="00723C6F" w:rsidP="00723C6F">
      <w:pPr>
        <w:spacing w:after="16" w:line="276" w:lineRule="auto"/>
        <w:rPr>
          <w:rFonts w:ascii="Arial" w:eastAsia="DengXian" w:hAnsi="Arial" w:cs="Arial"/>
          <w:lang w:eastAsia="zh-CN"/>
        </w:rPr>
      </w:pPr>
    </w:p>
    <w:p w14:paraId="5B3E5CCD" w14:textId="78BBB521"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As the results obtained from the first of the four papers are not </w:t>
      </w:r>
      <w:r w:rsidR="007946DC">
        <w:rPr>
          <w:rFonts w:ascii="Arial" w:eastAsia="DengXian" w:hAnsi="Arial" w:cs="Arial"/>
          <w:lang w:eastAsia="zh-CN"/>
        </w:rPr>
        <w:t>sufficient</w:t>
      </w:r>
      <w:r w:rsidR="00190022">
        <w:rPr>
          <w:rFonts w:ascii="Arial" w:eastAsia="DengXian" w:hAnsi="Arial" w:cs="Arial"/>
          <w:lang w:eastAsia="zh-CN"/>
        </w:rPr>
        <w:t>ly</w:t>
      </w:r>
      <w:r w:rsidRPr="00723C6F">
        <w:rPr>
          <w:rFonts w:ascii="Arial" w:eastAsia="DengXian" w:hAnsi="Arial" w:cs="Arial"/>
          <w:lang w:eastAsia="zh-CN"/>
        </w:rPr>
        <w:t xml:space="preserve"> accurate and the approaches of the remaining three papers are similar, hereinbelow I describe in relative detail </w:t>
      </w:r>
      <w:r w:rsidR="0032482F">
        <w:rPr>
          <w:rFonts w:ascii="Arial" w:eastAsia="DengXian" w:hAnsi="Arial" w:cs="Arial"/>
          <w:lang w:eastAsia="zh-CN"/>
        </w:rPr>
        <w:t xml:space="preserve">only </w:t>
      </w:r>
      <w:r w:rsidRPr="00723C6F">
        <w:rPr>
          <w:rFonts w:ascii="Arial" w:eastAsia="DengXian" w:hAnsi="Arial" w:cs="Arial"/>
          <w:lang w:eastAsia="zh-CN"/>
        </w:rPr>
        <w:t>the methods used by the last paper</w:t>
      </w:r>
      <w:r w:rsidR="0032482F">
        <w:rPr>
          <w:rFonts w:ascii="Arial" w:eastAsia="DengXian" w:hAnsi="Arial" w:cs="Arial"/>
          <w:lang w:eastAsia="zh-CN"/>
        </w:rPr>
        <w:t xml:space="preserve"> (</w:t>
      </w:r>
      <w:proofErr w:type="spellStart"/>
      <w:r w:rsidR="0032482F" w:rsidRPr="0032482F">
        <w:rPr>
          <w:rFonts w:ascii="Arial" w:eastAsia="DengXian" w:hAnsi="Arial" w:cs="Arial"/>
          <w:lang w:eastAsia="zh-CN"/>
        </w:rPr>
        <w:t>Jafariakinabad</w:t>
      </w:r>
      <w:proofErr w:type="spellEnd"/>
      <w:r w:rsidR="0032482F" w:rsidRPr="0032482F">
        <w:rPr>
          <w:rFonts w:ascii="Arial" w:eastAsia="DengXian" w:hAnsi="Arial" w:cs="Arial"/>
          <w:lang w:eastAsia="zh-CN"/>
        </w:rPr>
        <w:t xml:space="preserve"> and Hua, 2020</w:t>
      </w:r>
      <w:r w:rsidR="0032482F">
        <w:rPr>
          <w:rFonts w:ascii="Arial" w:eastAsia="DengXian" w:hAnsi="Arial" w:cs="Arial"/>
          <w:lang w:eastAsia="zh-CN"/>
        </w:rPr>
        <w:t>)</w:t>
      </w:r>
      <w:r w:rsidRPr="00723C6F">
        <w:rPr>
          <w:rFonts w:ascii="Arial" w:eastAsia="DengXian" w:hAnsi="Arial" w:cs="Arial"/>
          <w:lang w:eastAsia="zh-CN"/>
        </w:rPr>
        <w:t>, which was published in October 2020:</w:t>
      </w:r>
    </w:p>
    <w:p w14:paraId="027B0F53" w14:textId="77777777" w:rsidR="00723C6F" w:rsidRPr="00723C6F" w:rsidRDefault="00723C6F" w:rsidP="00723C6F">
      <w:pPr>
        <w:spacing w:after="16" w:line="276" w:lineRule="auto"/>
        <w:rPr>
          <w:rFonts w:ascii="Arial" w:eastAsia="DengXian" w:hAnsi="Arial" w:cs="Arial"/>
          <w:lang w:eastAsia="zh-CN"/>
        </w:rPr>
      </w:pPr>
    </w:p>
    <w:p w14:paraId="46079761" w14:textId="6512E95A"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paper first split</w:t>
      </w:r>
      <w:r w:rsidR="00887FA9">
        <w:rPr>
          <w:rFonts w:ascii="Arial" w:eastAsia="DengXian" w:hAnsi="Arial" w:cs="Arial"/>
          <w:lang w:eastAsia="zh-CN"/>
        </w:rPr>
        <w:t xml:space="preserve"> a </w:t>
      </w:r>
      <w:r w:rsidR="005172ED">
        <w:rPr>
          <w:rFonts w:ascii="Arial" w:eastAsia="DengXian" w:hAnsi="Arial" w:cs="Arial"/>
          <w:lang w:eastAsia="zh-CN"/>
        </w:rPr>
        <w:t>text</w:t>
      </w:r>
      <w:r w:rsidRPr="00723C6F">
        <w:rPr>
          <w:rFonts w:ascii="Arial" w:eastAsia="DengXian" w:hAnsi="Arial" w:cs="Arial"/>
          <w:lang w:eastAsia="zh-CN"/>
        </w:rPr>
        <w:t xml:space="preserve"> data</w:t>
      </w:r>
      <w:r w:rsidR="005172ED">
        <w:rPr>
          <w:rFonts w:ascii="Arial" w:eastAsia="DengXian" w:hAnsi="Arial" w:cs="Arial"/>
          <w:lang w:eastAsia="zh-CN"/>
        </w:rPr>
        <w:t>set</w:t>
      </w:r>
      <w:r w:rsidRPr="00723C6F">
        <w:rPr>
          <w:rFonts w:ascii="Arial" w:eastAsia="DengXian" w:hAnsi="Arial" w:cs="Arial"/>
          <w:lang w:eastAsia="zh-CN"/>
        </w:rPr>
        <w:t xml:space="preserve"> into sentences (14 million+) and then used Stanford </w:t>
      </w:r>
      <w:proofErr w:type="spellStart"/>
      <w:r w:rsidRPr="00723C6F">
        <w:rPr>
          <w:rFonts w:ascii="Arial" w:eastAsia="DengXian" w:hAnsi="Arial" w:cs="Arial"/>
          <w:lang w:eastAsia="zh-CN"/>
        </w:rPr>
        <w:t>CoreNLP</w:t>
      </w:r>
      <w:proofErr w:type="spellEnd"/>
      <w:r w:rsidRPr="00723C6F">
        <w:rPr>
          <w:rFonts w:ascii="Arial" w:eastAsia="DengXian" w:hAnsi="Arial" w:cs="Arial"/>
          <w:lang w:eastAsia="zh-CN"/>
        </w:rPr>
        <w:t xml:space="preserve"> jar API and Python’s </w:t>
      </w:r>
      <w:proofErr w:type="spellStart"/>
      <w:r w:rsidRPr="00723C6F">
        <w:rPr>
          <w:rFonts w:ascii="Arial" w:eastAsia="DengXian" w:hAnsi="Arial" w:cs="Arial"/>
          <w:lang w:eastAsia="zh-CN"/>
        </w:rPr>
        <w:t>nltk</w:t>
      </w:r>
      <w:proofErr w:type="spellEnd"/>
      <w:r w:rsidRPr="00723C6F">
        <w:rPr>
          <w:rFonts w:ascii="Arial" w:eastAsia="DengXian" w:hAnsi="Arial" w:cs="Arial"/>
          <w:lang w:eastAsia="zh-CN"/>
        </w:rPr>
        <w:t xml:space="preserve"> package to form, for each sentence, a linearised parse tree. An example of how to form a linearised parse tree is shown below:</w:t>
      </w:r>
    </w:p>
    <w:p w14:paraId="2C472EDF" w14:textId="77777777" w:rsidR="00723C6F" w:rsidRPr="00723C6F" w:rsidRDefault="00723C6F" w:rsidP="00723C6F">
      <w:pPr>
        <w:spacing w:after="16" w:line="276" w:lineRule="auto"/>
        <w:rPr>
          <w:rFonts w:ascii="Arial" w:eastAsia="DengXian" w:hAnsi="Arial" w:cs="Arial"/>
          <w:lang w:eastAsia="zh-CN"/>
        </w:rPr>
      </w:pPr>
    </w:p>
    <w:p w14:paraId="41DDE832"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sentence ‘the state regulations were very definite, much to the chagrin of the bridge contractor.’ was first converted to a parse tree, as shown below:</w:t>
      </w:r>
    </w:p>
    <w:p w14:paraId="79218F11" w14:textId="77777777" w:rsidR="00723C6F" w:rsidRPr="00723C6F" w:rsidRDefault="00723C6F" w:rsidP="00723C6F">
      <w:pPr>
        <w:spacing w:after="16" w:line="276" w:lineRule="auto"/>
        <w:rPr>
          <w:rFonts w:ascii="Arial" w:eastAsia="DengXian" w:hAnsi="Arial" w:cs="Arial"/>
          <w:lang w:eastAsia="zh-CN"/>
        </w:rPr>
      </w:pPr>
    </w:p>
    <w:p w14:paraId="177A7544"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 </w:t>
      </w:r>
      <w:r w:rsidRPr="00723C6F">
        <w:rPr>
          <w:rFonts w:ascii="Arial" w:eastAsia="DengXian" w:hAnsi="Arial" w:cs="Arial"/>
          <w:noProof/>
          <w:lang w:eastAsia="zh-CN"/>
        </w:rPr>
        <w:drawing>
          <wp:inline distT="0" distB="0" distL="0" distR="0" wp14:anchorId="495AB4D7" wp14:editId="37D872E0">
            <wp:extent cx="5730875" cy="186563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1865630"/>
                    </a:xfrm>
                    <a:prstGeom prst="rect">
                      <a:avLst/>
                    </a:prstGeom>
                    <a:noFill/>
                  </pic:spPr>
                </pic:pic>
              </a:graphicData>
            </a:graphic>
          </wp:inline>
        </w:drawing>
      </w:r>
    </w:p>
    <w:p w14:paraId="4FF16F5E"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parse tree was then flattened into a linearised parse tree, as shown below (at line 4):</w:t>
      </w:r>
    </w:p>
    <w:p w14:paraId="7C4A55CB"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noProof/>
          <w:lang w:eastAsia="zh-CN"/>
        </w:rPr>
        <w:lastRenderedPageBreak/>
        <w:drawing>
          <wp:inline distT="0" distB="0" distL="0" distR="0" wp14:anchorId="05BBBBE4" wp14:editId="0E23DC5E">
            <wp:extent cx="5730875" cy="8782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878205"/>
                    </a:xfrm>
                    <a:prstGeom prst="rect">
                      <a:avLst/>
                    </a:prstGeom>
                    <a:noFill/>
                  </pic:spPr>
                </pic:pic>
              </a:graphicData>
            </a:graphic>
          </wp:inline>
        </w:drawing>
      </w:r>
    </w:p>
    <w:p w14:paraId="4ACA351F" w14:textId="77777777" w:rsidR="00723C6F" w:rsidRPr="00723C6F" w:rsidRDefault="00723C6F" w:rsidP="00723C6F">
      <w:pPr>
        <w:spacing w:after="16" w:line="276" w:lineRule="auto"/>
        <w:rPr>
          <w:rFonts w:ascii="Arial" w:eastAsia="DengXian" w:hAnsi="Arial" w:cs="Arial"/>
          <w:lang w:eastAsia="zh-CN"/>
        </w:rPr>
      </w:pPr>
    </w:p>
    <w:p w14:paraId="4A64C126"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The sentences and the linearised parse trees are then fed into an ANN invented by the authors of the paper and named the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Since the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is similar to the Siamese network, I obtained a diagram of the Siamese network from the web for facilitating this explanation:</w:t>
      </w:r>
    </w:p>
    <w:p w14:paraId="1652B54F" w14:textId="77777777" w:rsidR="00723C6F" w:rsidRPr="00723C6F" w:rsidRDefault="00723C6F" w:rsidP="00723C6F">
      <w:pPr>
        <w:spacing w:after="16" w:line="276" w:lineRule="auto"/>
        <w:rPr>
          <w:rFonts w:ascii="Arial" w:eastAsia="DengXian" w:hAnsi="Arial" w:cs="Arial"/>
          <w:lang w:eastAsia="zh-CN"/>
        </w:rPr>
      </w:pPr>
    </w:p>
    <w:p w14:paraId="7E025DC1"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noProof/>
          <w:lang w:val="en-US" w:eastAsia="zh-CN"/>
        </w:rPr>
        <w:drawing>
          <wp:inline distT="0" distB="0" distL="0" distR="0" wp14:anchorId="10C9C104" wp14:editId="26FE7924">
            <wp:extent cx="5943600" cy="4575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75810"/>
                    </a:xfrm>
                    <a:prstGeom prst="rect">
                      <a:avLst/>
                    </a:prstGeom>
                  </pic:spPr>
                </pic:pic>
              </a:graphicData>
            </a:graphic>
          </wp:inline>
        </w:drawing>
      </w:r>
    </w:p>
    <w:p w14:paraId="3BD3AEF3"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(Copied from Cohen, 2017)</w:t>
      </w:r>
    </w:p>
    <w:p w14:paraId="42EB613E" w14:textId="77777777" w:rsidR="00723C6F" w:rsidRPr="00723C6F" w:rsidRDefault="00723C6F" w:rsidP="00723C6F">
      <w:pPr>
        <w:spacing w:after="16" w:line="276" w:lineRule="auto"/>
        <w:rPr>
          <w:rFonts w:ascii="Arial" w:eastAsia="DengXian" w:hAnsi="Arial" w:cs="Arial"/>
          <w:lang w:eastAsia="zh-CN"/>
        </w:rPr>
      </w:pPr>
    </w:p>
    <w:p w14:paraId="5AFE4D81" w14:textId="68CD2E6C"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The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has the following three salient differences from the </w:t>
      </w:r>
      <w:r w:rsidR="00776380">
        <w:rPr>
          <w:rFonts w:ascii="Arial" w:eastAsia="DengXian" w:hAnsi="Arial" w:cs="Arial"/>
          <w:lang w:eastAsia="zh-CN"/>
        </w:rPr>
        <w:t xml:space="preserve">above </w:t>
      </w:r>
      <w:r w:rsidRPr="00723C6F">
        <w:rPr>
          <w:rFonts w:ascii="Arial" w:eastAsia="DengXian" w:hAnsi="Arial" w:cs="Arial"/>
          <w:lang w:eastAsia="zh-CN"/>
        </w:rPr>
        <w:t>Siamese network:</w:t>
      </w:r>
    </w:p>
    <w:p w14:paraId="68F040BA" w14:textId="77777777" w:rsidR="00723C6F" w:rsidRPr="00723C6F" w:rsidRDefault="00723C6F" w:rsidP="00723C6F">
      <w:pPr>
        <w:spacing w:after="16" w:line="276" w:lineRule="auto"/>
        <w:rPr>
          <w:rFonts w:ascii="Arial" w:eastAsia="DengXian" w:hAnsi="Arial" w:cs="Arial"/>
          <w:lang w:eastAsia="zh-CN"/>
        </w:rPr>
      </w:pPr>
    </w:p>
    <w:p w14:paraId="63F00ADE" w14:textId="2A97C8FD" w:rsidR="00723C6F" w:rsidRP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t>i</w:t>
      </w:r>
      <w:proofErr w:type="spellEnd"/>
      <w:r w:rsidRPr="00723C6F">
        <w:rPr>
          <w:rFonts w:ascii="Arial" w:eastAsia="DengXian" w:hAnsi="Arial" w:cs="Arial"/>
          <w:lang w:eastAsia="zh-CN"/>
        </w:rPr>
        <w:t>.</w:t>
      </w:r>
      <w:r w:rsidRPr="00723C6F">
        <w:rPr>
          <w:rFonts w:ascii="Arial" w:eastAsia="DengXian" w:hAnsi="Arial" w:cs="Arial"/>
          <w:lang w:eastAsia="zh-CN"/>
        </w:rPr>
        <w:tab/>
        <w:t xml:space="preserve">In the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the input is not pairs of sentences, but pairs of a sentence and a linearised parse tree. If the linearised parse tree is generated from the sentence of the pair, the label given to the pair is 1; if the linearised parse tree is randomly selected from the 14 million+ linearised parse trees</w:t>
      </w:r>
      <w:r w:rsidR="00710502">
        <w:rPr>
          <w:rFonts w:ascii="Arial" w:eastAsia="DengXian" w:hAnsi="Arial" w:cs="Arial"/>
          <w:lang w:eastAsia="zh-CN"/>
        </w:rPr>
        <w:t xml:space="preserve"> </w:t>
      </w:r>
      <w:r w:rsidR="00025469">
        <w:rPr>
          <w:rFonts w:ascii="Arial" w:eastAsia="DengXian" w:hAnsi="Arial" w:cs="Arial"/>
          <w:lang w:eastAsia="zh-CN"/>
        </w:rPr>
        <w:t xml:space="preserve">and is not the linearised parse tree generated from the sentence </w:t>
      </w:r>
      <w:r w:rsidR="00025469">
        <w:rPr>
          <w:rFonts w:ascii="Arial" w:eastAsia="DengXian" w:hAnsi="Arial" w:cs="Arial"/>
          <w:lang w:eastAsia="zh-CN"/>
        </w:rPr>
        <w:lastRenderedPageBreak/>
        <w:t>of the same pair</w:t>
      </w:r>
      <w:r w:rsidRPr="00723C6F">
        <w:rPr>
          <w:rFonts w:ascii="Arial" w:eastAsia="DengXian" w:hAnsi="Arial" w:cs="Arial"/>
          <w:lang w:eastAsia="zh-CN"/>
        </w:rPr>
        <w:t xml:space="preserve">, the label given to the pair is 0. The </w:t>
      </w:r>
      <w:r w:rsidR="00DC0598">
        <w:rPr>
          <w:rFonts w:ascii="Arial" w:eastAsia="DengXian" w:hAnsi="Arial" w:cs="Arial"/>
          <w:lang w:eastAsia="zh-CN"/>
        </w:rPr>
        <w:t xml:space="preserve">pairs and the </w:t>
      </w:r>
      <w:r w:rsidRPr="00723C6F">
        <w:rPr>
          <w:rFonts w:ascii="Arial" w:eastAsia="DengXian" w:hAnsi="Arial" w:cs="Arial"/>
          <w:lang w:eastAsia="zh-CN"/>
        </w:rPr>
        <w:t xml:space="preserve">labels are produced </w:t>
      </w:r>
      <w:r w:rsidR="00DC0598">
        <w:rPr>
          <w:rFonts w:ascii="Arial" w:eastAsia="DengXian" w:hAnsi="Arial" w:cs="Arial"/>
          <w:lang w:eastAsia="zh-CN"/>
        </w:rPr>
        <w:t>programmatically</w:t>
      </w:r>
      <w:r w:rsidRPr="00723C6F">
        <w:rPr>
          <w:rFonts w:ascii="Arial" w:eastAsia="DengXian" w:hAnsi="Arial" w:cs="Arial"/>
          <w:lang w:eastAsia="zh-CN"/>
        </w:rPr>
        <w:t>, which is why the title of the paper is ‘A Self-supervised…’.</w:t>
      </w:r>
    </w:p>
    <w:p w14:paraId="0ADDC4B0" w14:textId="77777777" w:rsidR="00723C6F" w:rsidRPr="00723C6F" w:rsidRDefault="00723C6F" w:rsidP="00723C6F">
      <w:pPr>
        <w:spacing w:after="16" w:line="276" w:lineRule="auto"/>
        <w:rPr>
          <w:rFonts w:ascii="Arial" w:eastAsia="DengXian" w:hAnsi="Arial" w:cs="Arial"/>
          <w:lang w:eastAsia="zh-CN"/>
        </w:rPr>
      </w:pPr>
    </w:p>
    <w:p w14:paraId="78CF45D6" w14:textId="79E35E0D"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ii.</w:t>
      </w:r>
      <w:r w:rsidRPr="00723C6F">
        <w:rPr>
          <w:rFonts w:ascii="Arial" w:eastAsia="DengXian" w:hAnsi="Arial" w:cs="Arial"/>
          <w:lang w:eastAsia="zh-CN"/>
        </w:rPr>
        <w:tab/>
        <w:t xml:space="preserve">In the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the two embedding layers are not pretrained and have different dimensions. According to the paper, the dimension of the embedding layer for sentences </w:t>
      </w:r>
      <w:r w:rsidR="00C64FF7">
        <w:rPr>
          <w:rFonts w:ascii="Arial" w:eastAsia="DengXian" w:hAnsi="Arial" w:cs="Arial"/>
          <w:lang w:eastAsia="zh-CN"/>
        </w:rPr>
        <w:t xml:space="preserve">it set </w:t>
      </w:r>
      <w:r w:rsidRPr="00723C6F">
        <w:rPr>
          <w:rFonts w:ascii="Arial" w:eastAsia="DengXian" w:hAnsi="Arial" w:cs="Arial"/>
          <w:lang w:eastAsia="zh-CN"/>
        </w:rPr>
        <w:t xml:space="preserve">was 300, and the dimension of the embedding layer for linearised parse trees </w:t>
      </w:r>
      <w:r w:rsidR="00C64FF7">
        <w:rPr>
          <w:rFonts w:ascii="Arial" w:eastAsia="DengXian" w:hAnsi="Arial" w:cs="Arial"/>
          <w:lang w:eastAsia="zh-CN"/>
        </w:rPr>
        <w:t xml:space="preserve">it </w:t>
      </w:r>
      <w:r w:rsidRPr="00723C6F">
        <w:rPr>
          <w:rFonts w:ascii="Arial" w:eastAsia="DengXian" w:hAnsi="Arial" w:cs="Arial"/>
          <w:lang w:eastAsia="zh-CN"/>
        </w:rPr>
        <w:t xml:space="preserve">set </w:t>
      </w:r>
      <w:r w:rsidR="00C64FF7">
        <w:rPr>
          <w:rFonts w:ascii="Arial" w:eastAsia="DengXian" w:hAnsi="Arial" w:cs="Arial"/>
          <w:lang w:eastAsia="zh-CN"/>
        </w:rPr>
        <w:t>was</w:t>
      </w:r>
      <w:r w:rsidRPr="00723C6F">
        <w:rPr>
          <w:rFonts w:ascii="Arial" w:eastAsia="DengXian" w:hAnsi="Arial" w:cs="Arial"/>
          <w:lang w:eastAsia="zh-CN"/>
        </w:rPr>
        <w:t xml:space="preserve"> 100. Both embedding layers are trainable.</w:t>
      </w:r>
    </w:p>
    <w:p w14:paraId="42B721E5" w14:textId="77777777" w:rsidR="00723C6F" w:rsidRPr="00723C6F" w:rsidRDefault="00723C6F" w:rsidP="00723C6F">
      <w:pPr>
        <w:spacing w:after="16" w:line="276" w:lineRule="auto"/>
        <w:rPr>
          <w:rFonts w:ascii="Arial" w:eastAsia="DengXian" w:hAnsi="Arial" w:cs="Arial"/>
          <w:lang w:eastAsia="zh-CN"/>
        </w:rPr>
      </w:pPr>
    </w:p>
    <w:p w14:paraId="069C317A"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Training this model is not to find whether the linearised parse tree of a pair of input was generated from the sentence of the same pair, but to obtain the trained 300-dimension word embedding layer. This is a novel way to produce a trained embedding layer. For a brief description of how to produce an ordinary embedding layer, please see my DS7004 coursework (Chiu, 2020b).</w:t>
      </w:r>
    </w:p>
    <w:p w14:paraId="3122BC49" w14:textId="77777777" w:rsidR="00723C6F" w:rsidRPr="00723C6F" w:rsidRDefault="00723C6F" w:rsidP="00723C6F">
      <w:pPr>
        <w:spacing w:after="16" w:line="276" w:lineRule="auto"/>
        <w:rPr>
          <w:rFonts w:ascii="Arial" w:eastAsia="DengXian" w:hAnsi="Arial" w:cs="Arial"/>
          <w:lang w:eastAsia="zh-CN"/>
        </w:rPr>
      </w:pPr>
    </w:p>
    <w:p w14:paraId="1C9E0162" w14:textId="64F2B718"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In an ordinary pretrained embedding layer, such as Facebook’s </w:t>
      </w:r>
      <w:proofErr w:type="spellStart"/>
      <w:r w:rsidRPr="00723C6F">
        <w:rPr>
          <w:rFonts w:ascii="Arial" w:eastAsia="DengXian" w:hAnsi="Arial" w:cs="Arial"/>
          <w:lang w:eastAsia="zh-CN"/>
        </w:rPr>
        <w:t>fasttext</w:t>
      </w:r>
      <w:proofErr w:type="spellEnd"/>
      <w:r w:rsidR="00311567">
        <w:rPr>
          <w:rFonts w:ascii="Arial" w:eastAsia="DengXian" w:hAnsi="Arial" w:cs="Arial"/>
          <w:lang w:eastAsia="zh-CN"/>
        </w:rPr>
        <w:t xml:space="preserve">, </w:t>
      </w:r>
      <w:r w:rsidRPr="00723C6F">
        <w:rPr>
          <w:rFonts w:ascii="Arial" w:eastAsia="DengXian" w:hAnsi="Arial" w:cs="Arial"/>
          <w:lang w:eastAsia="zh-CN"/>
        </w:rPr>
        <w:t xml:space="preserve">Stanford’s </w:t>
      </w:r>
      <w:proofErr w:type="spellStart"/>
      <w:r w:rsidRPr="00723C6F">
        <w:rPr>
          <w:rFonts w:ascii="Arial" w:eastAsia="DengXian" w:hAnsi="Arial" w:cs="Arial"/>
          <w:lang w:eastAsia="zh-CN"/>
        </w:rPr>
        <w:t>gloVes</w:t>
      </w:r>
      <w:proofErr w:type="spellEnd"/>
      <w:r w:rsidR="00311567">
        <w:rPr>
          <w:rFonts w:ascii="Arial" w:eastAsia="DengXian" w:hAnsi="Arial" w:cs="Arial"/>
          <w:lang w:eastAsia="zh-CN"/>
        </w:rPr>
        <w:t xml:space="preserve"> or </w:t>
      </w:r>
      <w:proofErr w:type="spellStart"/>
      <w:r w:rsidR="00311567" w:rsidRPr="00311567">
        <w:rPr>
          <w:rFonts w:ascii="Arial" w:eastAsia="DengXian" w:hAnsi="Arial" w:cs="Arial"/>
          <w:lang w:eastAsia="zh-CN"/>
        </w:rPr>
        <w:t>Gensim’s</w:t>
      </w:r>
      <w:proofErr w:type="spellEnd"/>
      <w:r w:rsidR="00311567" w:rsidRPr="00311567">
        <w:rPr>
          <w:rFonts w:ascii="Arial" w:eastAsia="DengXian" w:hAnsi="Arial" w:cs="Arial"/>
          <w:lang w:eastAsia="zh-CN"/>
        </w:rPr>
        <w:t xml:space="preserve"> word2vec</w:t>
      </w:r>
      <w:r w:rsidRPr="00723C6F">
        <w:rPr>
          <w:rFonts w:ascii="Arial" w:eastAsia="DengXian" w:hAnsi="Arial" w:cs="Arial"/>
          <w:lang w:eastAsia="zh-CN"/>
        </w:rPr>
        <w:t>, location of a word’s vector representation is in accordance with the word’s lexicon meaning. Therefore, for example, if we obtain vectors of the words ‘king’, ‘queen’, ‘man’ and ‘woman’ from a pretrained embedding layer and perform calculation on them, we may find:</w:t>
      </w:r>
    </w:p>
    <w:p w14:paraId="74A7BD4D" w14:textId="77777777" w:rsidR="00723C6F" w:rsidRPr="00723C6F" w:rsidRDefault="00723C6F" w:rsidP="00723C6F">
      <w:pPr>
        <w:spacing w:after="16" w:line="276" w:lineRule="auto"/>
        <w:rPr>
          <w:rFonts w:ascii="Arial" w:eastAsia="DengXian" w:hAnsi="Arial" w:cs="Arial"/>
          <w:lang w:eastAsia="zh-CN"/>
        </w:rPr>
      </w:pPr>
    </w:p>
    <w:p w14:paraId="621635B9"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ab/>
        <w:t>king – man + woman =~ queen</w:t>
      </w:r>
    </w:p>
    <w:p w14:paraId="0917D2B3" w14:textId="77777777" w:rsidR="00723C6F" w:rsidRPr="00723C6F" w:rsidRDefault="00723C6F" w:rsidP="00723C6F">
      <w:pPr>
        <w:spacing w:after="16" w:line="276" w:lineRule="auto"/>
        <w:rPr>
          <w:rFonts w:ascii="Arial" w:eastAsia="DengXian" w:hAnsi="Arial" w:cs="Arial"/>
          <w:lang w:eastAsia="zh-CN"/>
        </w:rPr>
      </w:pPr>
    </w:p>
    <w:p w14:paraId="71FAE45B"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On the other hand, in the embedding layer obtained from training a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words are located according to their syntactic properties.</w:t>
      </w:r>
    </w:p>
    <w:p w14:paraId="41177444" w14:textId="77777777" w:rsidR="00723C6F" w:rsidRPr="00723C6F" w:rsidRDefault="00723C6F" w:rsidP="00723C6F">
      <w:pPr>
        <w:spacing w:after="16" w:line="276" w:lineRule="auto"/>
        <w:rPr>
          <w:rFonts w:ascii="Arial" w:eastAsia="DengXian" w:hAnsi="Arial" w:cs="Arial"/>
          <w:lang w:eastAsia="zh-CN"/>
        </w:rPr>
      </w:pPr>
    </w:p>
    <w:p w14:paraId="3BD41C43" w14:textId="4556677C"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The vectors of the embedding layer obtained from training a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(300-dimension, for example) are then concatenated to the vectors of an ordinary pretrained embedding layer (300-dimension, for example) to form, for each word, a 600-dimension vector. According to the paper’s studies, when conducting various types of NLP studies</w:t>
      </w:r>
      <w:r w:rsidR="00454935">
        <w:rPr>
          <w:rFonts w:ascii="Arial" w:eastAsia="DengXian" w:hAnsi="Arial" w:cs="Arial"/>
          <w:lang w:eastAsia="zh-CN"/>
        </w:rPr>
        <w:t xml:space="preserve"> (</w:t>
      </w:r>
      <w:r w:rsidR="005B37E9">
        <w:rPr>
          <w:rFonts w:ascii="Arial" w:eastAsia="DengXian" w:hAnsi="Arial" w:cs="Arial"/>
          <w:lang w:eastAsia="zh-CN"/>
        </w:rPr>
        <w:t>Example of s</w:t>
      </w:r>
      <w:r w:rsidR="00454935" w:rsidRPr="00454935">
        <w:rPr>
          <w:rFonts w:ascii="Arial" w:eastAsia="DengXian" w:hAnsi="Arial" w:cs="Arial"/>
          <w:lang w:eastAsia="zh-CN"/>
        </w:rPr>
        <w:t xml:space="preserve">uch </w:t>
      </w:r>
      <w:r w:rsidR="003A1361">
        <w:rPr>
          <w:rFonts w:ascii="Arial" w:eastAsia="DengXian" w:hAnsi="Arial" w:cs="Arial"/>
          <w:lang w:eastAsia="zh-CN"/>
        </w:rPr>
        <w:t>studies may</w:t>
      </w:r>
      <w:r w:rsidR="00454935" w:rsidRPr="00454935">
        <w:rPr>
          <w:rFonts w:ascii="Arial" w:eastAsia="DengXian" w:hAnsi="Arial" w:cs="Arial"/>
          <w:lang w:eastAsia="zh-CN"/>
        </w:rPr>
        <w:t xml:space="preserve"> </w:t>
      </w:r>
      <w:r w:rsidR="00CF1E69">
        <w:rPr>
          <w:rFonts w:ascii="Arial" w:eastAsia="DengXian" w:hAnsi="Arial" w:cs="Arial"/>
          <w:lang w:eastAsia="zh-CN"/>
        </w:rPr>
        <w:t xml:space="preserve">include </w:t>
      </w:r>
      <w:r w:rsidR="00454935" w:rsidRPr="00454935">
        <w:rPr>
          <w:rFonts w:ascii="Arial" w:eastAsia="DengXian" w:hAnsi="Arial" w:cs="Arial"/>
          <w:lang w:eastAsia="zh-CN"/>
        </w:rPr>
        <w:t>those following the ‘four-step formula: embed, encode, attend, predict’ (</w:t>
      </w:r>
      <w:proofErr w:type="spellStart"/>
      <w:r w:rsidR="00454935" w:rsidRPr="00454935">
        <w:rPr>
          <w:rFonts w:ascii="Arial" w:eastAsia="DengXian" w:hAnsi="Arial" w:cs="Arial"/>
          <w:lang w:eastAsia="zh-CN"/>
        </w:rPr>
        <w:t>Honnibal</w:t>
      </w:r>
      <w:proofErr w:type="spellEnd"/>
      <w:r w:rsidR="00454935" w:rsidRPr="00454935">
        <w:rPr>
          <w:rFonts w:ascii="Arial" w:eastAsia="DengXian" w:hAnsi="Arial" w:cs="Arial"/>
          <w:lang w:eastAsia="zh-CN"/>
        </w:rPr>
        <w:t xml:space="preserve">, 2016 and </w:t>
      </w:r>
      <w:proofErr w:type="spellStart"/>
      <w:r w:rsidR="003D24D8">
        <w:rPr>
          <w:rFonts w:ascii="Arial" w:eastAsia="DengXian" w:hAnsi="Arial" w:cs="Arial"/>
          <w:lang w:eastAsia="zh-CN"/>
        </w:rPr>
        <w:t>PyData</w:t>
      </w:r>
      <w:proofErr w:type="spellEnd"/>
      <w:r w:rsidR="00454935" w:rsidRPr="00454935">
        <w:rPr>
          <w:rFonts w:ascii="Arial" w:eastAsia="DengXian" w:hAnsi="Arial" w:cs="Arial"/>
          <w:lang w:eastAsia="zh-CN"/>
        </w:rPr>
        <w:t>, 2017)</w:t>
      </w:r>
      <w:r w:rsidR="00CF1E69">
        <w:rPr>
          <w:rFonts w:ascii="Arial" w:eastAsia="DengXian" w:hAnsi="Arial" w:cs="Arial"/>
          <w:lang w:eastAsia="zh-CN"/>
        </w:rPr>
        <w:t>)</w:t>
      </w:r>
      <w:r w:rsidRPr="00723C6F">
        <w:rPr>
          <w:rFonts w:ascii="Arial" w:eastAsia="DengXian" w:hAnsi="Arial" w:cs="Arial"/>
          <w:lang w:eastAsia="zh-CN"/>
        </w:rPr>
        <w:t>, including AA</w:t>
      </w:r>
      <w:r w:rsidR="00724571">
        <w:rPr>
          <w:rFonts w:ascii="Arial" w:eastAsia="DengXian" w:hAnsi="Arial" w:cs="Arial"/>
          <w:lang w:eastAsia="zh-CN"/>
        </w:rPr>
        <w:t xml:space="preserve">, </w:t>
      </w:r>
      <w:r w:rsidRPr="00723C6F">
        <w:rPr>
          <w:rFonts w:ascii="Arial" w:eastAsia="DengXian" w:hAnsi="Arial" w:cs="Arial"/>
          <w:lang w:eastAsia="zh-CN"/>
        </w:rPr>
        <w:t>using this combined embedding layer will, in most circumstances, provide better results than using just an ordinary pretrained embedding.</w:t>
      </w:r>
    </w:p>
    <w:p w14:paraId="534CFBB9" w14:textId="77777777" w:rsidR="00723C6F" w:rsidRPr="00723C6F" w:rsidRDefault="00723C6F" w:rsidP="00723C6F">
      <w:pPr>
        <w:spacing w:after="16" w:line="276" w:lineRule="auto"/>
        <w:rPr>
          <w:rFonts w:ascii="Arial" w:eastAsia="DengXian" w:hAnsi="Arial" w:cs="Arial"/>
          <w:lang w:eastAsia="zh-CN"/>
        </w:rPr>
      </w:pPr>
    </w:p>
    <w:p w14:paraId="4B61C9B0"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paper provided a comparison table of the results obtained from using different methods:</w:t>
      </w:r>
    </w:p>
    <w:p w14:paraId="01834AD8"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noProof/>
          <w:lang w:eastAsia="zh-CN"/>
        </w:rPr>
        <w:lastRenderedPageBreak/>
        <w:drawing>
          <wp:inline distT="0" distB="0" distL="0" distR="0" wp14:anchorId="0B7A26E2" wp14:editId="6832668B">
            <wp:extent cx="5017135" cy="221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7135" cy="2212975"/>
                    </a:xfrm>
                    <a:prstGeom prst="rect">
                      <a:avLst/>
                    </a:prstGeom>
                    <a:noFill/>
                  </pic:spPr>
                </pic:pic>
              </a:graphicData>
            </a:graphic>
          </wp:inline>
        </w:drawing>
      </w:r>
    </w:p>
    <w:p w14:paraId="24DAF525"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(Copied from </w:t>
      </w:r>
      <w:proofErr w:type="spellStart"/>
      <w:r w:rsidRPr="00723C6F">
        <w:rPr>
          <w:rFonts w:ascii="Arial" w:eastAsia="DengXian" w:hAnsi="Arial" w:cs="Arial"/>
          <w:lang w:eastAsia="zh-CN"/>
        </w:rPr>
        <w:t>Jafariakinabad</w:t>
      </w:r>
      <w:proofErr w:type="spellEnd"/>
      <w:r w:rsidRPr="00723C6F">
        <w:rPr>
          <w:rFonts w:ascii="Arial" w:eastAsia="DengXian" w:hAnsi="Arial" w:cs="Arial"/>
          <w:lang w:eastAsia="zh-CN"/>
        </w:rPr>
        <w:t xml:space="preserve"> and Hua, 2020)</w:t>
      </w:r>
    </w:p>
    <w:p w14:paraId="7EFB5A84" w14:textId="77777777" w:rsidR="00723C6F" w:rsidRPr="00723C6F" w:rsidRDefault="00723C6F" w:rsidP="00723C6F">
      <w:pPr>
        <w:spacing w:after="16" w:line="276" w:lineRule="auto"/>
        <w:rPr>
          <w:rFonts w:ascii="Arial" w:eastAsia="DengXian" w:hAnsi="Arial" w:cs="Arial"/>
          <w:lang w:eastAsia="zh-CN"/>
        </w:rPr>
      </w:pPr>
    </w:p>
    <w:p w14:paraId="0BCC69A3" w14:textId="220EAD3B"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The last line was obtained from using the method described above (i.e., using the combined 600-dimension embedding layer); the penultimate line was obtained by using just the 300-dimension embedding layer obtained from training a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the fourth line was obtained by using just </w:t>
      </w:r>
      <w:proofErr w:type="spellStart"/>
      <w:r w:rsidRPr="00723C6F">
        <w:rPr>
          <w:rFonts w:ascii="Arial" w:eastAsia="DengXian" w:hAnsi="Arial" w:cs="Arial"/>
          <w:lang w:eastAsia="zh-CN"/>
        </w:rPr>
        <w:t>fasttext</w:t>
      </w:r>
      <w:proofErr w:type="spellEnd"/>
      <w:r w:rsidRPr="00723C6F">
        <w:rPr>
          <w:rFonts w:ascii="Arial" w:eastAsia="DengXian" w:hAnsi="Arial" w:cs="Arial"/>
          <w:lang w:eastAsia="zh-CN"/>
        </w:rPr>
        <w:t>, the popular pertained embedding layer developed by Facebook; and the third line was obtained by using the method provided by the second paper.</w:t>
      </w:r>
    </w:p>
    <w:p w14:paraId="3BFD4ED5" w14:textId="77777777" w:rsidR="00723C6F" w:rsidRPr="00723C6F" w:rsidRDefault="00723C6F" w:rsidP="00723C6F">
      <w:pPr>
        <w:spacing w:after="16" w:line="276" w:lineRule="auto"/>
        <w:rPr>
          <w:rFonts w:ascii="Arial" w:eastAsia="DengXian" w:hAnsi="Arial" w:cs="Arial"/>
          <w:lang w:eastAsia="zh-CN"/>
        </w:rPr>
      </w:pPr>
    </w:p>
    <w:p w14:paraId="7FC61931" w14:textId="281345F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By adding the embedding layer trained by a </w:t>
      </w:r>
      <w:proofErr w:type="spellStart"/>
      <w:r w:rsidRPr="00723C6F">
        <w:rPr>
          <w:rFonts w:ascii="Arial" w:eastAsia="DengXian" w:hAnsi="Arial" w:cs="Arial"/>
          <w:lang w:eastAsia="zh-CN"/>
        </w:rPr>
        <w:t>Lexicosynt</w:t>
      </w:r>
      <w:proofErr w:type="spellEnd"/>
      <w:r w:rsidRPr="00723C6F">
        <w:rPr>
          <w:rFonts w:ascii="Arial" w:eastAsia="DengXian" w:hAnsi="Arial" w:cs="Arial"/>
          <w:lang w:eastAsia="zh-CN"/>
        </w:rPr>
        <w:t xml:space="preserve"> network to the ordinary pretrained embedding layer </w:t>
      </w:r>
      <w:proofErr w:type="spellStart"/>
      <w:r w:rsidRPr="00723C6F">
        <w:rPr>
          <w:rFonts w:ascii="Arial" w:eastAsia="DengXian" w:hAnsi="Arial" w:cs="Arial"/>
          <w:lang w:eastAsia="zh-CN"/>
        </w:rPr>
        <w:t>fasttext</w:t>
      </w:r>
      <w:proofErr w:type="spellEnd"/>
      <w:r w:rsidRPr="00723C6F">
        <w:rPr>
          <w:rFonts w:ascii="Arial" w:eastAsia="DengXian" w:hAnsi="Arial" w:cs="Arial"/>
          <w:lang w:eastAsia="zh-CN"/>
        </w:rPr>
        <w:t xml:space="preserve">, the results did not improve </w:t>
      </w:r>
      <w:r w:rsidR="009F1425">
        <w:rPr>
          <w:rFonts w:ascii="Arial" w:eastAsia="DengXian" w:hAnsi="Arial" w:cs="Arial"/>
          <w:lang w:eastAsia="zh-CN"/>
        </w:rPr>
        <w:t xml:space="preserve">very </w:t>
      </w:r>
      <w:r w:rsidRPr="00723C6F">
        <w:rPr>
          <w:rFonts w:ascii="Arial" w:eastAsia="DengXian" w:hAnsi="Arial" w:cs="Arial"/>
          <w:lang w:eastAsia="zh-CN"/>
        </w:rPr>
        <w:t>substantially (please compare the fourth line and the last line).</w:t>
      </w:r>
    </w:p>
    <w:p w14:paraId="6DC16881" w14:textId="77777777" w:rsidR="00723C6F" w:rsidRPr="00723C6F" w:rsidRDefault="00723C6F" w:rsidP="00723C6F">
      <w:pPr>
        <w:spacing w:after="16" w:line="276" w:lineRule="auto"/>
        <w:rPr>
          <w:rFonts w:ascii="Arial" w:eastAsia="DengXian" w:hAnsi="Arial" w:cs="Arial"/>
          <w:lang w:eastAsia="zh-CN"/>
        </w:rPr>
      </w:pPr>
    </w:p>
    <w:p w14:paraId="2FD318DF"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In doing coursework DS7004 (Chiu, 2020b), I also have tried to use a pretrained embedding layer (</w:t>
      </w:r>
      <w:proofErr w:type="spellStart"/>
      <w:r w:rsidRPr="00723C6F">
        <w:rPr>
          <w:rFonts w:ascii="Arial" w:eastAsia="DengXian" w:hAnsi="Arial" w:cs="Arial"/>
          <w:lang w:eastAsia="zh-CN"/>
        </w:rPr>
        <w:t>Gensim’s</w:t>
      </w:r>
      <w:proofErr w:type="spellEnd"/>
      <w:r w:rsidRPr="00723C6F">
        <w:rPr>
          <w:rFonts w:ascii="Arial" w:eastAsia="DengXian" w:hAnsi="Arial" w:cs="Arial"/>
          <w:lang w:eastAsia="zh-CN"/>
        </w:rPr>
        <w:t xml:space="preserve"> word2vec) to perform AA on texts of Charles Dickens, George Eliot and Jane Austen. I obtained an accuracy rate of about 85%. Then, for improving the results, instead of forming a special embedding layer by using a complicated ANN and a corpus which consists of 14 million+ sentences as described above, I just suppressed the influence of the content words and obtained the following results:</w:t>
      </w:r>
    </w:p>
    <w:p w14:paraId="506DEE2A" w14:textId="77777777" w:rsidR="00723C6F" w:rsidRPr="00723C6F" w:rsidRDefault="00723C6F" w:rsidP="00723C6F">
      <w:pPr>
        <w:spacing w:after="16" w:line="276" w:lineRule="auto"/>
        <w:rPr>
          <w:rFonts w:ascii="Arial" w:eastAsia="DengXian" w:hAnsi="Arial" w:cs="Arial"/>
          <w:lang w:eastAsia="zh-CN"/>
        </w:rPr>
      </w:pPr>
    </w:p>
    <w:p w14:paraId="2456A238" w14:textId="77777777" w:rsidR="00723C6F" w:rsidRPr="00723C6F" w:rsidRDefault="00723C6F" w:rsidP="00723C6F">
      <w:pPr>
        <w:spacing w:after="16" w:line="276" w:lineRule="auto"/>
        <w:rPr>
          <w:rFonts w:ascii="Consolas" w:eastAsia="DengXian" w:hAnsi="Consolas" w:cs="Arial"/>
          <w:lang w:eastAsia="zh-CN"/>
        </w:rPr>
      </w:pPr>
      <w:r w:rsidRPr="00723C6F">
        <w:rPr>
          <w:rFonts w:ascii="Consolas" w:eastAsia="DengXian" w:hAnsi="Consolas" w:cs="Arial"/>
          <w:noProof/>
          <w:lang w:eastAsia="zh-CN"/>
        </w:rPr>
        <w:lastRenderedPageBreak/>
        <w:drawing>
          <wp:inline distT="0" distB="0" distL="0" distR="0" wp14:anchorId="7094D668" wp14:editId="18F253E9">
            <wp:extent cx="5730875" cy="37369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736975"/>
                    </a:xfrm>
                    <a:prstGeom prst="rect">
                      <a:avLst/>
                    </a:prstGeom>
                    <a:noFill/>
                  </pic:spPr>
                </pic:pic>
              </a:graphicData>
            </a:graphic>
          </wp:inline>
        </w:drawing>
      </w:r>
    </w:p>
    <w:p w14:paraId="2A99F378"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(Copied from Chiu, 2020b)</w:t>
      </w:r>
    </w:p>
    <w:p w14:paraId="6F1E141D" w14:textId="77777777" w:rsidR="00723C6F" w:rsidRPr="00723C6F" w:rsidRDefault="00723C6F" w:rsidP="00723C6F">
      <w:pPr>
        <w:spacing w:after="16" w:line="276" w:lineRule="auto"/>
        <w:rPr>
          <w:rFonts w:ascii="Consolas" w:eastAsia="DengXian" w:hAnsi="Consolas" w:cs="Arial"/>
          <w:lang w:eastAsia="zh-CN"/>
        </w:rPr>
      </w:pPr>
    </w:p>
    <w:p w14:paraId="6FF68E59"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 increased the accuracy rate to 96%.</w:t>
      </w:r>
    </w:p>
    <w:p w14:paraId="60BFE93C" w14:textId="77777777" w:rsidR="00723C6F" w:rsidRPr="00723C6F" w:rsidRDefault="00723C6F" w:rsidP="00723C6F">
      <w:pPr>
        <w:spacing w:after="16" w:line="276" w:lineRule="auto"/>
        <w:rPr>
          <w:rFonts w:ascii="Arial" w:eastAsia="DengXian" w:hAnsi="Arial" w:cs="Arial"/>
          <w:lang w:eastAsia="zh-CN"/>
        </w:rPr>
      </w:pPr>
    </w:p>
    <w:p w14:paraId="3D639B35" w14:textId="77777777" w:rsidR="00723C6F" w:rsidRPr="00723C6F" w:rsidRDefault="00723C6F" w:rsidP="00723C6F">
      <w:pPr>
        <w:spacing w:after="16" w:line="276" w:lineRule="auto"/>
        <w:rPr>
          <w:rFonts w:ascii="Arial" w:eastAsia="DengXian" w:hAnsi="Arial" w:cs="Arial"/>
          <w:b/>
          <w:bCs/>
          <w:lang w:eastAsia="zh-CN"/>
        </w:rPr>
      </w:pPr>
      <w:r w:rsidRPr="00723C6F">
        <w:rPr>
          <w:rFonts w:ascii="Arial" w:eastAsia="DengXian" w:hAnsi="Arial" w:cs="Arial"/>
          <w:b/>
          <w:bCs/>
          <w:lang w:eastAsia="zh-CN"/>
        </w:rPr>
        <w:t>2.3 Those who aim to designing a complicated ANN which can perform end-to-end process, from receiving raw data to producing results</w:t>
      </w:r>
    </w:p>
    <w:p w14:paraId="3146161F" w14:textId="77777777" w:rsidR="00723C6F" w:rsidRPr="00723C6F" w:rsidRDefault="00723C6F" w:rsidP="00723C6F">
      <w:pPr>
        <w:spacing w:after="16" w:line="276" w:lineRule="auto"/>
        <w:rPr>
          <w:rFonts w:ascii="Arial" w:eastAsia="DengXian" w:hAnsi="Arial" w:cs="Arial"/>
          <w:lang w:eastAsia="zh-CN"/>
        </w:rPr>
      </w:pPr>
    </w:p>
    <w:p w14:paraId="68CB833E"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This cohort is represented by the winner of the PAN of CLEF (2020) competition (mentioned in Section 1), the boenninghoff20 team. This team designed a very complicated ANN to participate in the competition. The diagram of the ANN is shown below: </w:t>
      </w:r>
    </w:p>
    <w:p w14:paraId="6276D583" w14:textId="77777777" w:rsidR="00723C6F" w:rsidRPr="00723C6F" w:rsidRDefault="00723C6F" w:rsidP="00723C6F">
      <w:pPr>
        <w:spacing w:after="16" w:line="276" w:lineRule="auto"/>
        <w:rPr>
          <w:rFonts w:ascii="Arial" w:eastAsia="DengXian" w:hAnsi="Arial" w:cs="Arial"/>
          <w:lang w:eastAsia="zh-CN"/>
        </w:rPr>
      </w:pPr>
    </w:p>
    <w:p w14:paraId="03E9E354"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noProof/>
          <w:lang w:eastAsia="zh-CN"/>
        </w:rPr>
        <w:lastRenderedPageBreak/>
        <w:drawing>
          <wp:inline distT="0" distB="0" distL="0" distR="0" wp14:anchorId="2389DC80" wp14:editId="7ADCDF95">
            <wp:extent cx="5602605"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2605" cy="2981325"/>
                    </a:xfrm>
                    <a:prstGeom prst="rect">
                      <a:avLst/>
                    </a:prstGeom>
                    <a:noFill/>
                  </pic:spPr>
                </pic:pic>
              </a:graphicData>
            </a:graphic>
          </wp:inline>
        </w:drawing>
      </w:r>
    </w:p>
    <w:p w14:paraId="3EC2ADBC"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(Copied from </w:t>
      </w:r>
      <w:bookmarkStart w:id="7" w:name="_Hlk60055289"/>
      <w:proofErr w:type="spellStart"/>
      <w:r w:rsidRPr="00723C6F">
        <w:rPr>
          <w:rFonts w:ascii="Arial" w:eastAsia="DengXian" w:hAnsi="Arial" w:cs="Arial"/>
          <w:lang w:eastAsia="zh-CN"/>
        </w:rPr>
        <w:t>Boenninghoff</w:t>
      </w:r>
      <w:proofErr w:type="spellEnd"/>
      <w:r w:rsidRPr="00723C6F">
        <w:rPr>
          <w:rFonts w:ascii="Arial" w:eastAsia="DengXian" w:hAnsi="Arial" w:cs="Arial"/>
          <w:lang w:eastAsia="zh-CN"/>
        </w:rPr>
        <w:t>, et al., 2020)</w:t>
      </w:r>
      <w:bookmarkEnd w:id="7"/>
    </w:p>
    <w:p w14:paraId="4D8FE32E" w14:textId="77777777" w:rsidR="00723C6F" w:rsidRPr="00723C6F" w:rsidRDefault="00723C6F" w:rsidP="00723C6F">
      <w:pPr>
        <w:spacing w:after="16" w:line="276" w:lineRule="auto"/>
        <w:rPr>
          <w:rFonts w:ascii="Arial" w:eastAsia="DengXian" w:hAnsi="Arial" w:cs="Arial"/>
          <w:lang w:eastAsia="zh-CN"/>
        </w:rPr>
      </w:pPr>
    </w:p>
    <w:p w14:paraId="607EEC73" w14:textId="77FE905B"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team called this ANN the ‘</w:t>
      </w:r>
      <w:bookmarkStart w:id="8" w:name="_Hlk59870811"/>
      <w:r w:rsidRPr="00723C6F">
        <w:rPr>
          <w:rFonts w:ascii="Arial" w:eastAsia="DengXian" w:hAnsi="Arial" w:cs="Arial"/>
          <w:lang w:eastAsia="zh-CN"/>
        </w:rPr>
        <w:t>ADHOMINEM system’</w:t>
      </w:r>
      <w:bookmarkEnd w:id="8"/>
      <w:r w:rsidRPr="00723C6F">
        <w:rPr>
          <w:rFonts w:ascii="Arial" w:eastAsia="DengXian" w:hAnsi="Arial" w:cs="Arial"/>
          <w:lang w:eastAsia="zh-CN"/>
        </w:rPr>
        <w:t xml:space="preserve">. ADHOMINEM is the abbreviation for ‘Attention-based Deep Hierarchical </w:t>
      </w:r>
      <w:proofErr w:type="spellStart"/>
      <w:r w:rsidRPr="00723C6F">
        <w:rPr>
          <w:rFonts w:ascii="Arial" w:eastAsia="DengXian" w:hAnsi="Arial" w:cs="Arial"/>
          <w:lang w:eastAsia="zh-CN"/>
        </w:rPr>
        <w:t>cOnvolutional</w:t>
      </w:r>
      <w:proofErr w:type="spellEnd"/>
      <w:r w:rsidRPr="00723C6F">
        <w:rPr>
          <w:rFonts w:ascii="Arial" w:eastAsia="DengXian" w:hAnsi="Arial" w:cs="Arial"/>
          <w:lang w:eastAsia="zh-CN"/>
        </w:rPr>
        <w:t xml:space="preserve"> </w:t>
      </w:r>
      <w:proofErr w:type="spellStart"/>
      <w:r w:rsidRPr="00723C6F">
        <w:rPr>
          <w:rFonts w:ascii="Arial" w:eastAsia="DengXian" w:hAnsi="Arial" w:cs="Arial"/>
          <w:lang w:eastAsia="zh-CN"/>
        </w:rPr>
        <w:t>siaMese</w:t>
      </w:r>
      <w:proofErr w:type="spellEnd"/>
      <w:r w:rsidRPr="00723C6F">
        <w:rPr>
          <w:rFonts w:ascii="Arial" w:eastAsia="DengXian" w:hAnsi="Arial" w:cs="Arial"/>
          <w:lang w:eastAsia="zh-CN"/>
        </w:rPr>
        <w:t xml:space="preserve"> </w:t>
      </w:r>
      <w:proofErr w:type="spellStart"/>
      <w:r w:rsidRPr="00723C6F">
        <w:rPr>
          <w:rFonts w:ascii="Arial" w:eastAsia="DengXian" w:hAnsi="Arial" w:cs="Arial"/>
          <w:lang w:eastAsia="zh-CN"/>
        </w:rPr>
        <w:t>bIdirectional</w:t>
      </w:r>
      <w:proofErr w:type="spellEnd"/>
      <w:r w:rsidRPr="00723C6F">
        <w:rPr>
          <w:rFonts w:ascii="Arial" w:eastAsia="DengXian" w:hAnsi="Arial" w:cs="Arial"/>
          <w:lang w:eastAsia="zh-CN"/>
        </w:rPr>
        <w:t xml:space="preserve"> </w:t>
      </w:r>
      <w:r w:rsidR="00714588">
        <w:rPr>
          <w:rFonts w:ascii="Arial" w:eastAsia="DengXian" w:hAnsi="Arial" w:cs="Arial"/>
          <w:lang w:eastAsia="zh-CN"/>
        </w:rPr>
        <w:t xml:space="preserve">recurrent </w:t>
      </w:r>
      <w:proofErr w:type="spellStart"/>
      <w:r w:rsidRPr="00723C6F">
        <w:rPr>
          <w:rFonts w:ascii="Arial" w:eastAsia="DengXian" w:hAnsi="Arial" w:cs="Arial"/>
          <w:lang w:eastAsia="zh-CN"/>
        </w:rPr>
        <w:t>nEural</w:t>
      </w:r>
      <w:proofErr w:type="spellEnd"/>
      <w:r w:rsidRPr="00723C6F">
        <w:rPr>
          <w:rFonts w:ascii="Arial" w:eastAsia="DengXian" w:hAnsi="Arial" w:cs="Arial"/>
          <w:lang w:eastAsia="zh-CN"/>
        </w:rPr>
        <w:t>-network Model.’ The name of the model contains names of several cutting edge or trendy techniques in the field of ANN. They include attention mechanism, hierarchical neural network, convolutional neural network (CNN), Siamese network and bidirectional recurrent neural network (RNN).</w:t>
      </w:r>
    </w:p>
    <w:p w14:paraId="0041DA3D" w14:textId="77777777" w:rsidR="00723C6F" w:rsidRPr="00723C6F" w:rsidRDefault="00723C6F" w:rsidP="00723C6F">
      <w:pPr>
        <w:spacing w:after="16" w:line="276" w:lineRule="auto"/>
        <w:rPr>
          <w:rFonts w:ascii="Arial" w:eastAsia="DengXian" w:hAnsi="Arial" w:cs="Arial"/>
          <w:lang w:eastAsia="zh-CN"/>
        </w:rPr>
      </w:pPr>
    </w:p>
    <w:p w14:paraId="795DFD32"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In the team’s article summarising their methods (</w:t>
      </w:r>
      <w:bookmarkStart w:id="9" w:name="_Hlk60056092"/>
      <w:proofErr w:type="spellStart"/>
      <w:r w:rsidRPr="00723C6F">
        <w:rPr>
          <w:rFonts w:ascii="Arial" w:eastAsia="DengXian" w:hAnsi="Arial" w:cs="Arial"/>
          <w:lang w:eastAsia="zh-CN"/>
        </w:rPr>
        <w:t>Boenninghoff</w:t>
      </w:r>
      <w:proofErr w:type="spellEnd"/>
      <w:r w:rsidRPr="00723C6F">
        <w:rPr>
          <w:rFonts w:ascii="Arial" w:eastAsia="DengXian" w:hAnsi="Arial" w:cs="Arial"/>
          <w:lang w:eastAsia="zh-CN"/>
        </w:rPr>
        <w:t xml:space="preserve"> et al., 2020</w:t>
      </w:r>
      <w:bookmarkEnd w:id="9"/>
      <w:r w:rsidRPr="00723C6F">
        <w:rPr>
          <w:rFonts w:ascii="Arial" w:eastAsia="DengXian" w:hAnsi="Arial" w:cs="Arial"/>
          <w:lang w:eastAsia="zh-CN"/>
        </w:rPr>
        <w:t xml:space="preserve">), they expressly stated (bold added by authors of the article): </w:t>
      </w:r>
    </w:p>
    <w:p w14:paraId="25C7595C" w14:textId="77777777" w:rsidR="00723C6F" w:rsidRPr="00723C6F" w:rsidRDefault="00723C6F" w:rsidP="00723C6F">
      <w:pPr>
        <w:spacing w:after="16" w:line="276" w:lineRule="auto"/>
        <w:rPr>
          <w:rFonts w:ascii="Arial" w:eastAsia="DengXian" w:hAnsi="Arial" w:cs="Arial"/>
          <w:lang w:eastAsia="zh-CN"/>
        </w:rPr>
      </w:pPr>
    </w:p>
    <w:p w14:paraId="6BBBD963" w14:textId="77777777" w:rsidR="00723C6F" w:rsidRPr="00723C6F" w:rsidRDefault="00723C6F" w:rsidP="00AC7C39">
      <w:pPr>
        <w:spacing w:after="16" w:line="276" w:lineRule="auto"/>
        <w:ind w:left="720"/>
        <w:rPr>
          <w:rFonts w:ascii="Arial" w:eastAsia="DengXian" w:hAnsi="Arial" w:cs="Arial"/>
          <w:lang w:eastAsia="zh-CN"/>
        </w:rPr>
      </w:pPr>
      <w:r w:rsidRPr="00723C6F">
        <w:rPr>
          <w:rFonts w:ascii="Arial" w:eastAsia="DengXian" w:hAnsi="Arial" w:cs="Arial"/>
          <w:lang w:eastAsia="zh-CN"/>
        </w:rPr>
        <w:t xml:space="preserve">Automated (machine-learning-based) systems have traditionally relied on so-called </w:t>
      </w:r>
      <w:r w:rsidRPr="00723C6F">
        <w:rPr>
          <w:rFonts w:ascii="Arial" w:eastAsia="DengXian" w:hAnsi="Arial" w:cs="Arial"/>
          <w:b/>
          <w:bCs/>
          <w:lang w:eastAsia="zh-CN"/>
        </w:rPr>
        <w:t>stylometric features</w:t>
      </w:r>
      <w:r w:rsidRPr="00723C6F">
        <w:rPr>
          <w:rFonts w:ascii="Arial" w:eastAsia="DengXian" w:hAnsi="Arial" w:cs="Arial"/>
          <w:lang w:eastAsia="zh-CN"/>
        </w:rPr>
        <w:t>. Stylometric features tend to rely largely on linguistically motivated/inspired metrics. The disadvantage of stylometric features is that their reliability is typically diminished when applied to texts with large topical variations.</w:t>
      </w:r>
    </w:p>
    <w:p w14:paraId="208FA94C" w14:textId="77777777" w:rsidR="00723C6F" w:rsidRPr="00723C6F" w:rsidRDefault="00723C6F" w:rsidP="00723C6F">
      <w:pPr>
        <w:spacing w:after="16" w:line="276" w:lineRule="auto"/>
        <w:rPr>
          <w:rFonts w:ascii="Arial" w:eastAsia="DengXian" w:hAnsi="Arial" w:cs="Arial"/>
          <w:lang w:eastAsia="zh-CN"/>
        </w:rPr>
      </w:pPr>
    </w:p>
    <w:p w14:paraId="425E85AD" w14:textId="77777777" w:rsidR="00723C6F" w:rsidRPr="00723C6F" w:rsidRDefault="00723C6F" w:rsidP="00AC7C39">
      <w:pPr>
        <w:spacing w:after="16" w:line="276" w:lineRule="auto"/>
        <w:ind w:left="720"/>
        <w:rPr>
          <w:rFonts w:ascii="Arial" w:eastAsia="DengXian" w:hAnsi="Arial" w:cs="Arial"/>
          <w:lang w:eastAsia="zh-CN"/>
        </w:rPr>
      </w:pPr>
      <w:r w:rsidRPr="00723C6F">
        <w:rPr>
          <w:rFonts w:ascii="Arial" w:eastAsia="DengXian" w:hAnsi="Arial" w:cs="Arial"/>
          <w:lang w:eastAsia="zh-CN"/>
        </w:rPr>
        <w:t xml:space="preserve">Deep learning systems, on the other hand, can be developed to automatically learn </w:t>
      </w:r>
      <w:r w:rsidRPr="00723C6F">
        <w:rPr>
          <w:rFonts w:ascii="Arial" w:eastAsia="DengXian" w:hAnsi="Arial" w:cs="Arial"/>
          <w:b/>
          <w:bCs/>
          <w:lang w:eastAsia="zh-CN"/>
        </w:rPr>
        <w:t>neural features</w:t>
      </w:r>
      <w:r w:rsidRPr="00723C6F">
        <w:rPr>
          <w:rFonts w:ascii="Arial" w:eastAsia="DengXian" w:hAnsi="Arial" w:cs="Arial"/>
          <w:lang w:eastAsia="zh-CN"/>
        </w:rPr>
        <w:t xml:space="preserve"> in an end-to-end manner. While these features can be learned in such a way that they are largely insensitive to the topic, on the negative side, they are generally not linguistically interpretable.</w:t>
      </w:r>
    </w:p>
    <w:p w14:paraId="3F3B191C" w14:textId="77777777" w:rsidR="00723C6F" w:rsidRPr="00723C6F" w:rsidRDefault="00723C6F" w:rsidP="00723C6F">
      <w:pPr>
        <w:spacing w:after="16" w:line="276" w:lineRule="auto"/>
        <w:rPr>
          <w:rFonts w:ascii="Arial" w:eastAsia="DengXian" w:hAnsi="Arial" w:cs="Arial"/>
          <w:lang w:eastAsia="zh-CN"/>
        </w:rPr>
      </w:pPr>
    </w:p>
    <w:p w14:paraId="593F2A27"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above quotation indicates that:</w:t>
      </w:r>
    </w:p>
    <w:p w14:paraId="6740F1FB" w14:textId="77777777" w:rsidR="00723C6F" w:rsidRPr="00723C6F" w:rsidRDefault="00723C6F" w:rsidP="00723C6F">
      <w:pPr>
        <w:spacing w:after="16" w:line="276" w:lineRule="auto"/>
        <w:rPr>
          <w:rFonts w:ascii="Arial" w:eastAsia="DengXian" w:hAnsi="Arial" w:cs="Arial"/>
          <w:lang w:eastAsia="zh-CN"/>
        </w:rPr>
      </w:pPr>
    </w:p>
    <w:p w14:paraId="419025E4" w14:textId="77777777" w:rsidR="00723C6F" w:rsidRP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lastRenderedPageBreak/>
        <w:t>i</w:t>
      </w:r>
      <w:proofErr w:type="spellEnd"/>
      <w:r w:rsidRPr="00723C6F">
        <w:rPr>
          <w:rFonts w:ascii="Arial" w:eastAsia="DengXian" w:hAnsi="Arial" w:cs="Arial"/>
          <w:lang w:eastAsia="zh-CN"/>
        </w:rPr>
        <w:t>.</w:t>
      </w:r>
      <w:r w:rsidRPr="00723C6F">
        <w:rPr>
          <w:rFonts w:ascii="Arial" w:eastAsia="DengXian" w:hAnsi="Arial" w:cs="Arial"/>
          <w:lang w:eastAsia="zh-CN"/>
        </w:rPr>
        <w:tab/>
        <w:t xml:space="preserve">The team did not extract linguistic information, such as POS tags, character n-grams (used by the weerasinghe20 team, please see Section 2.1) and parse trees (used by </w:t>
      </w:r>
      <w:proofErr w:type="spellStart"/>
      <w:r w:rsidRPr="00723C6F">
        <w:rPr>
          <w:rFonts w:ascii="Arial" w:eastAsia="DengXian" w:hAnsi="Arial" w:cs="Arial"/>
          <w:lang w:eastAsia="zh-CN"/>
        </w:rPr>
        <w:t>Jafariakinabad</w:t>
      </w:r>
      <w:proofErr w:type="spellEnd"/>
      <w:r w:rsidRPr="00723C6F">
        <w:rPr>
          <w:rFonts w:ascii="Arial" w:eastAsia="DengXian" w:hAnsi="Arial" w:cs="Arial"/>
          <w:lang w:eastAsia="zh-CN"/>
        </w:rPr>
        <w:t xml:space="preserve"> and Hua, 2020, please see Section 2.2).</w:t>
      </w:r>
    </w:p>
    <w:p w14:paraId="520A7165" w14:textId="77777777" w:rsidR="00723C6F" w:rsidRPr="00723C6F" w:rsidRDefault="00723C6F" w:rsidP="00723C6F">
      <w:pPr>
        <w:spacing w:after="16" w:line="276" w:lineRule="auto"/>
        <w:rPr>
          <w:rFonts w:ascii="Arial" w:eastAsia="DengXian" w:hAnsi="Arial" w:cs="Arial"/>
          <w:lang w:eastAsia="zh-CN"/>
        </w:rPr>
      </w:pPr>
    </w:p>
    <w:p w14:paraId="75AD1A29"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ii.</w:t>
      </w:r>
      <w:r w:rsidRPr="00723C6F">
        <w:rPr>
          <w:rFonts w:ascii="Arial" w:eastAsia="DengXian" w:hAnsi="Arial" w:cs="Arial"/>
          <w:lang w:eastAsia="zh-CN"/>
        </w:rPr>
        <w:tab/>
        <w:t>The team focused on developing a complicated ANN that can learn ‘neural features’ from the raw data fed into it. My understanding is that ‘neural features’ mean features understood by and useful to the network, not humans.</w:t>
      </w:r>
    </w:p>
    <w:p w14:paraId="0CD19B5F" w14:textId="77777777" w:rsidR="00723C6F" w:rsidRPr="00723C6F" w:rsidRDefault="00723C6F" w:rsidP="00723C6F">
      <w:pPr>
        <w:spacing w:after="16" w:line="276" w:lineRule="auto"/>
        <w:rPr>
          <w:rFonts w:ascii="Arial" w:eastAsia="DengXian" w:hAnsi="Arial" w:cs="Arial"/>
          <w:lang w:eastAsia="zh-CN"/>
        </w:rPr>
      </w:pPr>
    </w:p>
    <w:p w14:paraId="60424461"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iii.</w:t>
      </w:r>
      <w:r w:rsidRPr="00723C6F">
        <w:rPr>
          <w:rFonts w:ascii="Arial" w:eastAsia="DengXian" w:hAnsi="Arial" w:cs="Arial"/>
          <w:lang w:eastAsia="zh-CN"/>
        </w:rPr>
        <w:tab/>
        <w:t>The team viewed words related to topics of texts (content words) to be a ‘noise’ for conducting AA.</w:t>
      </w:r>
    </w:p>
    <w:p w14:paraId="69463845" w14:textId="77777777" w:rsidR="00723C6F" w:rsidRPr="00723C6F" w:rsidRDefault="00723C6F" w:rsidP="00723C6F">
      <w:pPr>
        <w:spacing w:after="16" w:line="276" w:lineRule="auto"/>
        <w:rPr>
          <w:rFonts w:ascii="Arial" w:eastAsia="DengXian" w:hAnsi="Arial" w:cs="Arial"/>
          <w:lang w:eastAsia="zh-CN"/>
        </w:rPr>
      </w:pPr>
    </w:p>
    <w:p w14:paraId="45E992A5"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team still has not published the code used. But, the team said, ‘The source code will be publicly available to interested readers after the peer review notification, including the set of hyper-parameters.’ (</w:t>
      </w:r>
      <w:proofErr w:type="spellStart"/>
      <w:r w:rsidRPr="00723C6F">
        <w:rPr>
          <w:rFonts w:ascii="Arial" w:eastAsia="DengXian" w:hAnsi="Arial" w:cs="Arial"/>
          <w:lang w:eastAsia="zh-CN"/>
        </w:rPr>
        <w:t>Boenninghoff</w:t>
      </w:r>
      <w:proofErr w:type="spellEnd"/>
      <w:r w:rsidRPr="00723C6F">
        <w:rPr>
          <w:rFonts w:ascii="Arial" w:eastAsia="DengXian" w:hAnsi="Arial" w:cs="Arial"/>
          <w:lang w:eastAsia="zh-CN"/>
        </w:rPr>
        <w:t xml:space="preserve"> et al., 2020) I am waiting for the code before diving into investigating the team’s ADHOMINEM system.</w:t>
      </w:r>
    </w:p>
    <w:p w14:paraId="2CABAD24" w14:textId="77777777" w:rsidR="00723C6F" w:rsidRPr="00723C6F" w:rsidRDefault="00723C6F" w:rsidP="00723C6F">
      <w:pPr>
        <w:spacing w:after="16" w:line="276" w:lineRule="auto"/>
        <w:rPr>
          <w:rFonts w:ascii="Arial" w:eastAsia="DengXian" w:hAnsi="Arial" w:cs="Arial"/>
          <w:lang w:eastAsia="zh-CN"/>
        </w:rPr>
      </w:pPr>
    </w:p>
    <w:p w14:paraId="511E18D1" w14:textId="4566AFA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ADHOMINEM system consumes a large amount of computing</w:t>
      </w:r>
      <w:r w:rsidR="00626930">
        <w:rPr>
          <w:rFonts w:ascii="Arial" w:eastAsia="DengXian" w:hAnsi="Arial" w:cs="Arial"/>
          <w:lang w:eastAsia="zh-CN"/>
        </w:rPr>
        <w:t xml:space="preserve"> power</w:t>
      </w:r>
      <w:r w:rsidRPr="00723C6F">
        <w:rPr>
          <w:rFonts w:ascii="Arial" w:eastAsia="DengXian" w:hAnsi="Arial" w:cs="Arial"/>
          <w:lang w:eastAsia="zh-CN"/>
        </w:rPr>
        <w:t>. It took six hours for the organiser of the competition to run the model submitted on unseen data. I found at the end of the article summarising the team’s methods (</w:t>
      </w:r>
      <w:proofErr w:type="spellStart"/>
      <w:r w:rsidRPr="00723C6F">
        <w:rPr>
          <w:rFonts w:ascii="Arial" w:eastAsia="DengXian" w:hAnsi="Arial" w:cs="Arial"/>
          <w:lang w:eastAsia="zh-CN"/>
        </w:rPr>
        <w:t>Boenninghoff</w:t>
      </w:r>
      <w:proofErr w:type="spellEnd"/>
      <w:r w:rsidRPr="00723C6F">
        <w:rPr>
          <w:rFonts w:ascii="Arial" w:eastAsia="DengXian" w:hAnsi="Arial" w:cs="Arial"/>
          <w:lang w:eastAsia="zh-CN"/>
        </w:rPr>
        <w:t xml:space="preserve">, et al., 2020) the following acknowledgement: ‘This work was in significant parts performed on a HPC cluster at Bucknell University through the support of the National Science Foundation’ (HPC is the acronym for ‘high computing performance’). In contrast, the ANN model submitted by the runner-up of the competition, the weerasinghe20 team, required the organiser to spend only 2 hours and 19 minutes to run (Weerasinghe and </w:t>
      </w:r>
      <w:proofErr w:type="spellStart"/>
      <w:r w:rsidRPr="00723C6F">
        <w:rPr>
          <w:rFonts w:ascii="Arial" w:eastAsia="DengXian" w:hAnsi="Arial" w:cs="Arial"/>
          <w:lang w:eastAsia="zh-CN"/>
        </w:rPr>
        <w:t>Greenstadt</w:t>
      </w:r>
      <w:proofErr w:type="spellEnd"/>
      <w:r w:rsidRPr="00723C6F">
        <w:rPr>
          <w:rFonts w:ascii="Arial" w:eastAsia="DengXian" w:hAnsi="Arial" w:cs="Arial"/>
          <w:lang w:eastAsia="zh-CN"/>
        </w:rPr>
        <w:t>, 2020).</w:t>
      </w:r>
    </w:p>
    <w:p w14:paraId="0AAAE27F" w14:textId="77777777" w:rsidR="00723C6F" w:rsidRPr="00723C6F" w:rsidRDefault="00723C6F" w:rsidP="00723C6F">
      <w:pPr>
        <w:spacing w:after="16" w:line="276" w:lineRule="auto"/>
        <w:rPr>
          <w:rFonts w:ascii="Arial" w:eastAsia="DengXian" w:hAnsi="Arial" w:cs="Arial"/>
          <w:lang w:eastAsia="zh-CN"/>
        </w:rPr>
      </w:pPr>
    </w:p>
    <w:p w14:paraId="58BFCA13"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result table of the PAN of CELF competition (2020) is shown below:</w:t>
      </w:r>
    </w:p>
    <w:p w14:paraId="50B80D9F" w14:textId="77777777" w:rsidR="00723C6F" w:rsidRPr="00723C6F" w:rsidRDefault="00723C6F" w:rsidP="00723C6F">
      <w:pPr>
        <w:spacing w:after="16" w:line="276" w:lineRule="auto"/>
        <w:rPr>
          <w:rFonts w:ascii="Arial" w:eastAsia="DengXian" w:hAnsi="Arial" w:cs="Arial"/>
          <w:lang w:eastAsia="zh-CN"/>
        </w:rPr>
      </w:pPr>
    </w:p>
    <w:p w14:paraId="3FEF7AFB"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 </w:t>
      </w:r>
    </w:p>
    <w:p w14:paraId="614DD070"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noProof/>
          <w:lang w:eastAsia="zh-CN"/>
        </w:rPr>
        <w:lastRenderedPageBreak/>
        <w:drawing>
          <wp:inline distT="0" distB="0" distL="0" distR="0" wp14:anchorId="067A431B" wp14:editId="1B6D0C8C">
            <wp:extent cx="5304155" cy="378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3780155"/>
                    </a:xfrm>
                    <a:prstGeom prst="rect">
                      <a:avLst/>
                    </a:prstGeom>
                    <a:noFill/>
                  </pic:spPr>
                </pic:pic>
              </a:graphicData>
            </a:graphic>
          </wp:inline>
        </w:drawing>
      </w:r>
    </w:p>
    <w:p w14:paraId="0142500D"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 (Copied from </w:t>
      </w:r>
      <w:proofErr w:type="spellStart"/>
      <w:r w:rsidRPr="00723C6F">
        <w:rPr>
          <w:rFonts w:ascii="Arial" w:eastAsia="DengXian" w:hAnsi="Arial" w:cs="Arial"/>
          <w:lang w:eastAsia="zh-CN"/>
        </w:rPr>
        <w:t>Bevendroff</w:t>
      </w:r>
      <w:proofErr w:type="spellEnd"/>
      <w:r w:rsidRPr="00723C6F">
        <w:rPr>
          <w:rFonts w:ascii="Arial" w:eastAsia="DengXian" w:hAnsi="Arial" w:cs="Arial"/>
          <w:lang w:eastAsia="zh-CN"/>
        </w:rPr>
        <w:t xml:space="preserve"> et al., 2020)</w:t>
      </w:r>
    </w:p>
    <w:p w14:paraId="6805C3C2" w14:textId="77777777" w:rsidR="00723C6F" w:rsidRPr="00723C6F" w:rsidRDefault="00723C6F" w:rsidP="00723C6F">
      <w:pPr>
        <w:spacing w:after="16" w:line="276" w:lineRule="auto"/>
        <w:rPr>
          <w:rFonts w:ascii="Arial" w:eastAsia="DengXian" w:hAnsi="Arial" w:cs="Arial"/>
          <w:lang w:eastAsia="zh-CN"/>
        </w:rPr>
      </w:pPr>
    </w:p>
    <w:p w14:paraId="4033DCCB"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The table above shows that the runner-up of this competition, the weerasinghe20 team, did not lag the winner, the boenninghoff20 team, by much. The runner-up also used a much simpler ANN, which consumed much less computing power. A careful study of the features used by the runner-up (Section 2.1) will show that the runner-up can make certain easy improvements. For example, the team can drop those features that are widely agreed as not quite useful, such as the average total number of characters per document; or give more weight to those features that have proved very useful, such as character n-grams or frequency of function words.</w:t>
      </w:r>
    </w:p>
    <w:p w14:paraId="20AA2B98" w14:textId="77777777" w:rsidR="00723C6F" w:rsidRPr="00723C6F" w:rsidRDefault="00723C6F" w:rsidP="00723C6F">
      <w:pPr>
        <w:spacing w:after="16" w:line="276" w:lineRule="auto"/>
        <w:rPr>
          <w:rFonts w:ascii="Arial" w:eastAsia="DengXian" w:hAnsi="Arial" w:cs="Arial"/>
          <w:lang w:eastAsia="zh-CN"/>
        </w:rPr>
      </w:pPr>
    </w:p>
    <w:p w14:paraId="3B572383" w14:textId="77777777" w:rsidR="00723C6F" w:rsidRPr="00723C6F" w:rsidRDefault="00723C6F" w:rsidP="00723C6F">
      <w:pPr>
        <w:spacing w:after="16" w:line="276" w:lineRule="auto"/>
        <w:rPr>
          <w:rFonts w:ascii="Arial" w:eastAsia="DengXian" w:hAnsi="Arial" w:cs="Arial"/>
          <w:b/>
          <w:bCs/>
          <w:lang w:eastAsia="zh-CN"/>
        </w:rPr>
      </w:pPr>
      <w:r w:rsidRPr="00723C6F">
        <w:rPr>
          <w:rFonts w:ascii="Arial" w:eastAsia="DengXian" w:hAnsi="Arial" w:cs="Arial"/>
          <w:b/>
          <w:bCs/>
          <w:lang w:eastAsia="zh-CN"/>
        </w:rPr>
        <w:t>3. The methodologies I will use to conduct my research</w:t>
      </w:r>
    </w:p>
    <w:p w14:paraId="18FA2266" w14:textId="77777777" w:rsidR="00723C6F" w:rsidRPr="00723C6F" w:rsidRDefault="00723C6F" w:rsidP="00723C6F">
      <w:pPr>
        <w:spacing w:after="16" w:line="276" w:lineRule="auto"/>
        <w:rPr>
          <w:rFonts w:ascii="Arial" w:eastAsia="DengXian" w:hAnsi="Arial" w:cs="Arial"/>
          <w:lang w:eastAsia="zh-CN"/>
        </w:rPr>
      </w:pPr>
    </w:p>
    <w:p w14:paraId="4F06534F" w14:textId="77777777" w:rsidR="00723C6F" w:rsidRPr="00723C6F" w:rsidRDefault="00723C6F" w:rsidP="00723C6F">
      <w:pPr>
        <w:spacing w:after="16" w:line="276" w:lineRule="auto"/>
        <w:rPr>
          <w:rFonts w:ascii="Arial" w:eastAsia="DengXian" w:hAnsi="Arial" w:cs="Arial"/>
          <w:b/>
          <w:bCs/>
          <w:lang w:eastAsia="zh-CN"/>
        </w:rPr>
      </w:pPr>
      <w:r w:rsidRPr="00723C6F">
        <w:rPr>
          <w:rFonts w:ascii="Arial" w:eastAsia="DengXian" w:hAnsi="Arial" w:cs="Arial"/>
          <w:b/>
          <w:bCs/>
          <w:lang w:eastAsia="zh-CN"/>
        </w:rPr>
        <w:t>3.1 A summary of the existing situation of applying ANN to AA</w:t>
      </w:r>
    </w:p>
    <w:p w14:paraId="40B6D6A4" w14:textId="77777777" w:rsidR="00723C6F" w:rsidRPr="00723C6F" w:rsidRDefault="00723C6F" w:rsidP="00723C6F">
      <w:pPr>
        <w:spacing w:after="16" w:line="276" w:lineRule="auto"/>
        <w:rPr>
          <w:rFonts w:ascii="Arial" w:eastAsia="DengXian" w:hAnsi="Arial" w:cs="Arial"/>
          <w:lang w:eastAsia="zh-CN"/>
        </w:rPr>
      </w:pPr>
    </w:p>
    <w:p w14:paraId="41551C5B" w14:textId="26A73158"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Of the three approaches described in Section 2 above, I will not consider the first approach further, because it treats an ANN just like another ordinary ML classifier. The second approach heavily pre-processes data to extract linguistic information from them, and then use</w:t>
      </w:r>
      <w:r w:rsidR="000951D2">
        <w:rPr>
          <w:rFonts w:ascii="Arial" w:eastAsia="DengXian" w:hAnsi="Arial" w:cs="Arial"/>
          <w:lang w:eastAsia="zh-CN"/>
        </w:rPr>
        <w:t>s</w:t>
      </w:r>
      <w:r w:rsidRPr="00723C6F">
        <w:rPr>
          <w:rFonts w:ascii="Arial" w:eastAsia="DengXian" w:hAnsi="Arial" w:cs="Arial"/>
          <w:lang w:eastAsia="zh-CN"/>
        </w:rPr>
        <w:t xml:space="preserve"> the information to improve the model which is developed by using the data as a whole, including the topic related content words. All models developed by the second approach have not been tested by using data obtained from a source different from the source of the training data or the test data. The third approach focuses on just </w:t>
      </w:r>
      <w:r w:rsidRPr="00723C6F">
        <w:rPr>
          <w:rFonts w:ascii="Arial" w:eastAsia="DengXian" w:hAnsi="Arial" w:cs="Arial"/>
          <w:lang w:eastAsia="zh-CN"/>
        </w:rPr>
        <w:lastRenderedPageBreak/>
        <w:t>designing a very sophisticated ANN and then letting it perform an end-to-end process. Both the second approach and the third approach require development of a complicated ANN and consume a lot of computing power. Those two approaches are not effective.</w:t>
      </w:r>
    </w:p>
    <w:p w14:paraId="792DB389" w14:textId="77777777" w:rsidR="00723C6F" w:rsidRPr="00723C6F" w:rsidRDefault="00723C6F" w:rsidP="00723C6F">
      <w:pPr>
        <w:spacing w:after="16" w:line="276" w:lineRule="auto"/>
        <w:rPr>
          <w:rFonts w:ascii="Arial" w:eastAsia="DengXian" w:hAnsi="Arial" w:cs="Arial"/>
          <w:lang w:eastAsia="zh-CN"/>
        </w:rPr>
      </w:pPr>
    </w:p>
    <w:p w14:paraId="694D7EDC" w14:textId="77777777" w:rsidR="00723C6F" w:rsidRPr="00723C6F" w:rsidRDefault="00723C6F" w:rsidP="00723C6F">
      <w:pPr>
        <w:spacing w:after="16" w:line="276" w:lineRule="auto"/>
        <w:rPr>
          <w:rFonts w:ascii="Arial" w:eastAsia="DengXian" w:hAnsi="Arial" w:cs="Arial"/>
          <w:b/>
          <w:bCs/>
          <w:lang w:eastAsia="zh-CN"/>
        </w:rPr>
      </w:pPr>
      <w:r w:rsidRPr="00723C6F">
        <w:rPr>
          <w:rFonts w:ascii="Arial" w:eastAsia="DengXian" w:hAnsi="Arial" w:cs="Arial"/>
          <w:b/>
          <w:bCs/>
          <w:lang w:eastAsia="zh-CN"/>
        </w:rPr>
        <w:t>3.2 My intended approach</w:t>
      </w:r>
    </w:p>
    <w:p w14:paraId="5D08B3EF" w14:textId="77777777" w:rsidR="00723C6F" w:rsidRPr="00723C6F" w:rsidRDefault="00723C6F" w:rsidP="00723C6F">
      <w:pPr>
        <w:spacing w:after="16" w:line="276" w:lineRule="auto"/>
        <w:rPr>
          <w:rFonts w:ascii="Arial" w:eastAsia="DengXian" w:hAnsi="Arial" w:cs="Arial"/>
          <w:lang w:eastAsia="zh-CN"/>
        </w:rPr>
      </w:pPr>
    </w:p>
    <w:p w14:paraId="31EBB4E3" w14:textId="0FB5BE21"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It is my experience that, to study human complied data, such as structured data (i.e., tables), using a simple ANN, such as a basic dense (fully connected) neural network (DNN) is sufficient (</w:t>
      </w:r>
      <w:r w:rsidR="00023C1E">
        <w:rPr>
          <w:rFonts w:ascii="Arial" w:eastAsia="DengXian" w:hAnsi="Arial" w:cs="Arial"/>
          <w:lang w:eastAsia="zh-CN"/>
        </w:rPr>
        <w:t>There are two</w:t>
      </w:r>
      <w:r w:rsidRPr="00723C6F">
        <w:rPr>
          <w:rFonts w:ascii="Arial" w:eastAsia="DengXian" w:hAnsi="Arial" w:cs="Arial"/>
          <w:lang w:eastAsia="zh-CN"/>
        </w:rPr>
        <w:t xml:space="preserve"> example</w:t>
      </w:r>
      <w:r w:rsidR="00023C1E">
        <w:rPr>
          <w:rFonts w:ascii="Arial" w:eastAsia="DengXian" w:hAnsi="Arial" w:cs="Arial"/>
          <w:lang w:eastAsia="zh-CN"/>
        </w:rPr>
        <w:t xml:space="preserve">s </w:t>
      </w:r>
      <w:r w:rsidR="00057DB7">
        <w:rPr>
          <w:rFonts w:ascii="Arial" w:eastAsia="DengXian" w:hAnsi="Arial" w:cs="Arial"/>
          <w:lang w:eastAsia="zh-CN"/>
        </w:rPr>
        <w:t>described in Section 2.1. One</w:t>
      </w:r>
      <w:r w:rsidR="00FA59D0">
        <w:rPr>
          <w:rFonts w:ascii="Arial" w:eastAsia="DengXian" w:hAnsi="Arial" w:cs="Arial"/>
          <w:lang w:eastAsia="zh-CN"/>
        </w:rPr>
        <w:t xml:space="preserve"> is </w:t>
      </w:r>
      <w:r w:rsidR="002757C9">
        <w:rPr>
          <w:rFonts w:ascii="Arial" w:eastAsia="DengXian" w:hAnsi="Arial" w:cs="Arial"/>
          <w:lang w:eastAsia="zh-CN"/>
        </w:rPr>
        <w:t xml:space="preserve">the model </w:t>
      </w:r>
      <w:r w:rsidR="00307C4A">
        <w:rPr>
          <w:rFonts w:ascii="Arial" w:eastAsia="DengXian" w:hAnsi="Arial" w:cs="Arial"/>
          <w:lang w:eastAsia="zh-CN"/>
        </w:rPr>
        <w:t xml:space="preserve">produced by the </w:t>
      </w:r>
      <w:r w:rsidR="002757C9" w:rsidRPr="002757C9">
        <w:rPr>
          <w:rFonts w:ascii="Arial" w:eastAsia="DengXian" w:hAnsi="Arial" w:cs="Arial"/>
          <w:lang w:eastAsia="zh-CN"/>
        </w:rPr>
        <w:t>weerasinghe20 team</w:t>
      </w:r>
      <w:r w:rsidR="00307C4A">
        <w:rPr>
          <w:rFonts w:ascii="Arial" w:eastAsia="DengXian" w:hAnsi="Arial" w:cs="Arial"/>
          <w:lang w:eastAsia="zh-CN"/>
        </w:rPr>
        <w:t xml:space="preserve"> and </w:t>
      </w:r>
      <w:r w:rsidR="00057DB7">
        <w:rPr>
          <w:rFonts w:ascii="Arial" w:eastAsia="DengXian" w:hAnsi="Arial" w:cs="Arial"/>
          <w:lang w:eastAsia="zh-CN"/>
        </w:rPr>
        <w:t xml:space="preserve">the </w:t>
      </w:r>
      <w:r w:rsidR="008B6CD0">
        <w:rPr>
          <w:rFonts w:ascii="Arial" w:eastAsia="DengXian" w:hAnsi="Arial" w:cs="Arial"/>
          <w:lang w:eastAsia="zh-CN"/>
        </w:rPr>
        <w:t>other</w:t>
      </w:r>
      <w:r w:rsidR="004814F2">
        <w:rPr>
          <w:rFonts w:ascii="Arial" w:eastAsia="DengXian" w:hAnsi="Arial" w:cs="Arial"/>
          <w:lang w:eastAsia="zh-CN"/>
        </w:rPr>
        <w:t xml:space="preserve"> one was produced by me</w:t>
      </w:r>
      <w:r w:rsidRPr="00723C6F">
        <w:rPr>
          <w:rFonts w:ascii="Arial" w:eastAsia="DengXian" w:hAnsi="Arial" w:cs="Arial"/>
          <w:lang w:eastAsia="zh-CN"/>
        </w:rPr>
        <w:t>). On the other hand, to study data that are direct records of the nature, such as pictures and human speeches, one should opt for using a sophisticated network and should not pre-process the data heavily. A researcher on using ANN to study human speeches once told me, anecdotally, that the approach of first reducing human speeches to words or phonetic symbols and then feeding them to an ANN for analysis is always futile.</w:t>
      </w:r>
    </w:p>
    <w:p w14:paraId="3A8732DF" w14:textId="77777777" w:rsidR="00723C6F" w:rsidRPr="00723C6F" w:rsidRDefault="00723C6F" w:rsidP="00723C6F">
      <w:pPr>
        <w:spacing w:after="16" w:line="276" w:lineRule="auto"/>
        <w:rPr>
          <w:rFonts w:ascii="Arial" w:eastAsia="DengXian" w:hAnsi="Arial" w:cs="Arial"/>
          <w:lang w:eastAsia="zh-CN"/>
        </w:rPr>
      </w:pPr>
    </w:p>
    <w:p w14:paraId="6FB756A5"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 found that written text is a kind of hybrid data. Written texts are records of naturally occurred matters (speeches) by using human invented symbols. Therefore, either too heavily pre-process text data (approach 2), or virtually not pre-processing text data and just feeding them to a very sophisticated ANN for it to learn from the data itself, will not be effective. Therefore, the aim of my research is to invent novel and effective ANNs and the corresponding data pre-procession methods, which are balanced between the two above-described approaches.</w:t>
      </w:r>
    </w:p>
    <w:p w14:paraId="6783FCA3" w14:textId="77777777" w:rsidR="00723C6F" w:rsidRPr="00723C6F" w:rsidRDefault="00723C6F" w:rsidP="00723C6F">
      <w:pPr>
        <w:spacing w:after="16" w:line="276" w:lineRule="auto"/>
        <w:rPr>
          <w:rFonts w:ascii="Arial" w:eastAsia="DengXian" w:hAnsi="Arial" w:cs="Arial"/>
          <w:lang w:eastAsia="zh-CN"/>
        </w:rPr>
      </w:pPr>
    </w:p>
    <w:p w14:paraId="4D7FED6E" w14:textId="7F05DB89" w:rsid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When doing the research, I will read most or all recent published papers about applying ANN to AA, learn cutting-edge ANN technologies and the mathematics behind them, learn and implement other partitioners’ code, and develop my computer programmes, to produce effective ANNs and their corresponding data pre-processing methods. Effective ANNs here means that the ANNs should not be too complicated and the data used should be pre-processed according to certain linguistic rules, but should not require too heavy pre-procession. An example of heavy pre-procession is forming a linearised parse tree for every sentence as described in Section 2.2.</w:t>
      </w:r>
    </w:p>
    <w:p w14:paraId="6E950426" w14:textId="77777777" w:rsidR="00184487" w:rsidRPr="00184487" w:rsidRDefault="00184487" w:rsidP="00184487">
      <w:pPr>
        <w:spacing w:after="16" w:line="276" w:lineRule="auto"/>
        <w:rPr>
          <w:rFonts w:ascii="Arial" w:eastAsia="DengXian" w:hAnsi="Arial" w:cs="Arial"/>
          <w:lang w:eastAsia="zh-CN"/>
        </w:rPr>
      </w:pPr>
    </w:p>
    <w:p w14:paraId="65CD1CB7" w14:textId="77777777" w:rsidR="00184487" w:rsidRPr="00184487" w:rsidRDefault="00184487" w:rsidP="00184487">
      <w:pPr>
        <w:spacing w:after="16" w:line="276" w:lineRule="auto"/>
        <w:rPr>
          <w:rFonts w:ascii="Arial" w:eastAsia="DengXian" w:hAnsi="Arial" w:cs="Arial"/>
          <w:b/>
          <w:bCs/>
          <w:lang w:eastAsia="zh-CN"/>
        </w:rPr>
      </w:pPr>
      <w:r w:rsidRPr="00184487">
        <w:rPr>
          <w:rFonts w:ascii="Arial" w:eastAsia="DengXian" w:hAnsi="Arial" w:cs="Arial"/>
          <w:b/>
          <w:bCs/>
          <w:lang w:eastAsia="zh-CN"/>
        </w:rPr>
        <w:t>3.3 An example of using a simple ANN and a simple linguistic feature to perform AA</w:t>
      </w:r>
    </w:p>
    <w:p w14:paraId="08D37C83" w14:textId="77777777" w:rsidR="00184487" w:rsidRPr="00184487" w:rsidRDefault="00184487" w:rsidP="00184487">
      <w:pPr>
        <w:spacing w:after="16" w:line="276" w:lineRule="auto"/>
        <w:rPr>
          <w:rFonts w:ascii="Arial" w:eastAsia="DengXian" w:hAnsi="Arial" w:cs="Arial"/>
          <w:lang w:eastAsia="zh-CN"/>
        </w:rPr>
      </w:pPr>
    </w:p>
    <w:p w14:paraId="345C73E0" w14:textId="441EA048" w:rsidR="00184487" w:rsidRDefault="00184487" w:rsidP="00184487">
      <w:pPr>
        <w:spacing w:after="16" w:line="276" w:lineRule="auto"/>
        <w:rPr>
          <w:rFonts w:ascii="Arial" w:eastAsia="DengXian" w:hAnsi="Arial" w:cs="Arial"/>
          <w:lang w:eastAsia="zh-CN"/>
        </w:rPr>
      </w:pPr>
      <w:r w:rsidRPr="00184487">
        <w:rPr>
          <w:rFonts w:ascii="Arial" w:eastAsia="DengXian" w:hAnsi="Arial" w:cs="Arial"/>
          <w:lang w:eastAsia="zh-CN"/>
        </w:rPr>
        <w:t xml:space="preserve">IN November last year (2020), I developed a simple ANN model that uses the 75 undisputed Federalist Papers as the training data to study who, Madison or </w:t>
      </w:r>
      <w:r w:rsidRPr="00184487">
        <w:rPr>
          <w:rFonts w:ascii="Arial" w:eastAsia="DengXian" w:hAnsi="Arial" w:cs="Arial"/>
          <w:lang w:eastAsia="zh-CN"/>
        </w:rPr>
        <w:lastRenderedPageBreak/>
        <w:t>Hamilton, wrote the 12 disputed papers (Please see Section 1). I extracted a simple linguistic feature from the data and used it to obtain the following result:</w:t>
      </w:r>
    </w:p>
    <w:p w14:paraId="18776830" w14:textId="2A7EDE3E" w:rsidR="00573BBD" w:rsidRPr="00184487" w:rsidRDefault="00573BBD" w:rsidP="00184487">
      <w:pPr>
        <w:spacing w:after="16" w:line="276" w:lineRule="auto"/>
        <w:rPr>
          <w:rFonts w:ascii="Arial" w:eastAsia="DengXian" w:hAnsi="Arial" w:cs="Arial"/>
          <w:lang w:eastAsia="zh-CN"/>
        </w:rPr>
      </w:pPr>
      <w:r>
        <w:rPr>
          <w:rFonts w:ascii="Arial" w:eastAsia="DengXian" w:hAnsi="Arial" w:cs="Arial"/>
          <w:noProof/>
          <w:lang w:eastAsia="zh-CN"/>
        </w:rPr>
        <w:drawing>
          <wp:inline distT="0" distB="0" distL="0" distR="0" wp14:anchorId="6B1B0A42" wp14:editId="00535240">
            <wp:extent cx="5944235"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2542540"/>
                    </a:xfrm>
                    <a:prstGeom prst="rect">
                      <a:avLst/>
                    </a:prstGeom>
                    <a:noFill/>
                  </pic:spPr>
                </pic:pic>
              </a:graphicData>
            </a:graphic>
          </wp:inline>
        </w:drawing>
      </w:r>
    </w:p>
    <w:p w14:paraId="4D208E32" w14:textId="77777777" w:rsidR="00184487" w:rsidRPr="00184487" w:rsidRDefault="00184487" w:rsidP="00184487">
      <w:pPr>
        <w:spacing w:after="16" w:line="276" w:lineRule="auto"/>
        <w:rPr>
          <w:rFonts w:ascii="Arial" w:eastAsia="DengXian" w:hAnsi="Arial" w:cs="Arial"/>
          <w:lang w:eastAsia="zh-CN"/>
        </w:rPr>
      </w:pPr>
      <w:r w:rsidRPr="00184487">
        <w:rPr>
          <w:rFonts w:ascii="Arial" w:eastAsia="DengXian" w:hAnsi="Arial" w:cs="Arial"/>
          <w:lang w:eastAsia="zh-CN"/>
        </w:rPr>
        <w:t xml:space="preserve">I was very excited because my finding is the same as that of </w:t>
      </w:r>
      <w:proofErr w:type="spellStart"/>
      <w:r w:rsidRPr="00184487">
        <w:rPr>
          <w:rFonts w:ascii="Arial" w:eastAsia="DengXian" w:hAnsi="Arial" w:cs="Arial"/>
          <w:lang w:eastAsia="zh-CN"/>
        </w:rPr>
        <w:t>Mosteller</w:t>
      </w:r>
      <w:proofErr w:type="spellEnd"/>
      <w:r w:rsidRPr="00184487">
        <w:rPr>
          <w:rFonts w:ascii="Arial" w:eastAsia="DengXian" w:hAnsi="Arial" w:cs="Arial"/>
          <w:lang w:eastAsia="zh-CN"/>
        </w:rPr>
        <w:t xml:space="preserve"> and Wallace:</w:t>
      </w:r>
    </w:p>
    <w:p w14:paraId="74FBE742" w14:textId="77777777" w:rsidR="00184487" w:rsidRPr="00184487" w:rsidRDefault="00184487" w:rsidP="00184487">
      <w:pPr>
        <w:spacing w:after="16" w:line="276" w:lineRule="auto"/>
        <w:rPr>
          <w:rFonts w:ascii="Arial" w:eastAsia="DengXian" w:hAnsi="Arial" w:cs="Arial"/>
          <w:lang w:eastAsia="zh-CN"/>
        </w:rPr>
      </w:pPr>
    </w:p>
    <w:p w14:paraId="7EE3B9AC" w14:textId="77777777" w:rsidR="00184487" w:rsidRPr="00184487" w:rsidRDefault="00184487" w:rsidP="00573BBD">
      <w:pPr>
        <w:spacing w:after="16" w:line="276" w:lineRule="auto"/>
        <w:ind w:left="720"/>
        <w:rPr>
          <w:rFonts w:ascii="Arial" w:eastAsia="DengXian" w:hAnsi="Arial" w:cs="Arial"/>
          <w:lang w:eastAsia="zh-CN"/>
        </w:rPr>
      </w:pPr>
      <w:r w:rsidRPr="00184487">
        <w:rPr>
          <w:rFonts w:ascii="Arial" w:eastAsia="DengXian" w:hAnsi="Arial" w:cs="Arial"/>
          <w:lang w:eastAsia="zh-CN"/>
        </w:rPr>
        <w:t>On the basis of our data alone, Madison is extremely likely, in the sense of degree of belief, to have written all the disputed Federalists: Nos. 49 through 58 and 62 and 63, with the possible exception of No. 55. (</w:t>
      </w:r>
      <w:proofErr w:type="spellStart"/>
      <w:r w:rsidRPr="00184487">
        <w:rPr>
          <w:rFonts w:ascii="Arial" w:eastAsia="DengXian" w:hAnsi="Arial" w:cs="Arial"/>
          <w:lang w:eastAsia="zh-CN"/>
        </w:rPr>
        <w:t>Mosteller</w:t>
      </w:r>
      <w:proofErr w:type="spellEnd"/>
      <w:r w:rsidRPr="00184487">
        <w:rPr>
          <w:rFonts w:ascii="Arial" w:eastAsia="DengXian" w:hAnsi="Arial" w:cs="Arial"/>
          <w:lang w:eastAsia="zh-CN"/>
        </w:rPr>
        <w:t xml:space="preserve"> and Wallace, 1964, p. 263)</w:t>
      </w:r>
    </w:p>
    <w:p w14:paraId="0156EE81" w14:textId="77777777" w:rsidR="00184487" w:rsidRPr="00184487" w:rsidRDefault="00184487" w:rsidP="00184487">
      <w:pPr>
        <w:spacing w:after="16" w:line="276" w:lineRule="auto"/>
        <w:rPr>
          <w:rFonts w:ascii="Arial" w:eastAsia="DengXian" w:hAnsi="Arial" w:cs="Arial"/>
          <w:lang w:eastAsia="zh-CN"/>
        </w:rPr>
      </w:pPr>
      <w:r w:rsidRPr="00184487">
        <w:rPr>
          <w:rFonts w:ascii="Arial" w:eastAsia="DengXian" w:hAnsi="Arial" w:cs="Arial"/>
          <w:lang w:eastAsia="zh-CN"/>
        </w:rPr>
        <w:t xml:space="preserve">  </w:t>
      </w:r>
    </w:p>
    <w:p w14:paraId="7F087771" w14:textId="2F7E09C4" w:rsidR="00184487" w:rsidRDefault="00184487" w:rsidP="00184487">
      <w:pPr>
        <w:spacing w:after="16" w:line="276" w:lineRule="auto"/>
        <w:rPr>
          <w:rFonts w:ascii="Arial" w:eastAsia="DengXian" w:hAnsi="Arial" w:cs="Arial"/>
          <w:lang w:eastAsia="zh-CN"/>
        </w:rPr>
      </w:pPr>
      <w:r w:rsidRPr="00184487">
        <w:rPr>
          <w:rFonts w:ascii="Arial" w:eastAsia="DengXian" w:hAnsi="Arial" w:cs="Arial"/>
          <w:lang w:eastAsia="zh-CN"/>
        </w:rPr>
        <w:t>However, when I used another linguistic feature to perform the sample experiment, I got an unsatisfactory result. Therefore, I checked the code and the data. I then found that I had made a mistake when pre-processing the data. I had forgotten to delete the line feeders '\n' and the tab feeders '\t' from the data. I corrected the mistake and then applied the model to the two features again. The second feature still gave an unsatisfactory result. Very disappointed, I found the result produced by the first feature also deteriorated to the following:</w:t>
      </w:r>
    </w:p>
    <w:p w14:paraId="1E9B5BBA" w14:textId="77777777" w:rsidR="003179E9" w:rsidRDefault="003179E9" w:rsidP="00184487">
      <w:pPr>
        <w:spacing w:after="16" w:line="276" w:lineRule="auto"/>
        <w:rPr>
          <w:rFonts w:ascii="Arial" w:eastAsia="DengXian" w:hAnsi="Arial" w:cs="Arial"/>
          <w:lang w:eastAsia="zh-CN"/>
        </w:rPr>
      </w:pPr>
      <w:r>
        <w:rPr>
          <w:rFonts w:ascii="Arial" w:eastAsia="DengXian" w:hAnsi="Arial" w:cs="Arial"/>
          <w:noProof/>
          <w:lang w:eastAsia="zh-CN"/>
        </w:rPr>
        <w:lastRenderedPageBreak/>
        <w:drawing>
          <wp:inline distT="0" distB="0" distL="0" distR="0" wp14:anchorId="470D23C3" wp14:editId="52AD946B">
            <wp:extent cx="5944235" cy="318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3188335"/>
                    </a:xfrm>
                    <a:prstGeom prst="rect">
                      <a:avLst/>
                    </a:prstGeom>
                    <a:noFill/>
                  </pic:spPr>
                </pic:pic>
              </a:graphicData>
            </a:graphic>
          </wp:inline>
        </w:drawing>
      </w:r>
    </w:p>
    <w:p w14:paraId="01083933" w14:textId="69835BA9" w:rsidR="00184487" w:rsidRPr="00723C6F" w:rsidRDefault="00184487" w:rsidP="00184487">
      <w:pPr>
        <w:spacing w:after="16" w:line="276" w:lineRule="auto"/>
        <w:rPr>
          <w:rFonts w:ascii="Arial" w:eastAsia="DengXian" w:hAnsi="Arial" w:cs="Arial"/>
          <w:lang w:eastAsia="zh-CN"/>
        </w:rPr>
      </w:pPr>
      <w:r w:rsidRPr="00184487">
        <w:rPr>
          <w:rFonts w:ascii="Arial" w:eastAsia="DengXian" w:hAnsi="Arial" w:cs="Arial"/>
          <w:lang w:eastAsia="zh-CN"/>
        </w:rPr>
        <w:t xml:space="preserve">The model was in fact not able to single out paper </w:t>
      </w:r>
      <w:r w:rsidR="00E963FB">
        <w:rPr>
          <w:rFonts w:ascii="Arial" w:eastAsia="DengXian" w:hAnsi="Arial" w:cs="Arial"/>
          <w:lang w:eastAsia="zh-CN"/>
        </w:rPr>
        <w:t>N</w:t>
      </w:r>
      <w:r w:rsidRPr="00184487">
        <w:rPr>
          <w:rFonts w:ascii="Arial" w:eastAsia="DengXian" w:hAnsi="Arial" w:cs="Arial"/>
          <w:lang w:eastAsia="zh-CN"/>
        </w:rPr>
        <w:t xml:space="preserve">o. 55 as the most undecisive paper and not able to determine who wrote paper </w:t>
      </w:r>
      <w:r w:rsidR="00E963FB">
        <w:rPr>
          <w:rFonts w:ascii="Arial" w:eastAsia="DengXian" w:hAnsi="Arial" w:cs="Arial"/>
          <w:lang w:eastAsia="zh-CN"/>
        </w:rPr>
        <w:t>N</w:t>
      </w:r>
      <w:r w:rsidRPr="00184487">
        <w:rPr>
          <w:rFonts w:ascii="Arial" w:eastAsia="DengXian" w:hAnsi="Arial" w:cs="Arial"/>
          <w:lang w:eastAsia="zh-CN"/>
        </w:rPr>
        <w:t>o. 50, although it could still correctly attribute 11 out of the 12 disputed papers to Madison. I hope that I can improve the model by making it a bit more sophisticated in the near future.</w:t>
      </w:r>
    </w:p>
    <w:p w14:paraId="3FC4643C" w14:textId="77777777" w:rsidR="00723C6F" w:rsidRPr="00723C6F" w:rsidRDefault="00723C6F" w:rsidP="00723C6F">
      <w:pPr>
        <w:spacing w:after="16" w:line="276" w:lineRule="auto"/>
        <w:rPr>
          <w:rFonts w:ascii="Arial" w:eastAsia="DengXian" w:hAnsi="Arial" w:cs="Arial"/>
          <w:lang w:eastAsia="zh-CN"/>
        </w:rPr>
      </w:pPr>
    </w:p>
    <w:p w14:paraId="6C463261" w14:textId="1FEF5F34" w:rsidR="00723C6F" w:rsidRPr="00723C6F" w:rsidRDefault="00723C6F" w:rsidP="00723C6F">
      <w:pPr>
        <w:spacing w:after="16" w:line="276" w:lineRule="auto"/>
        <w:rPr>
          <w:rFonts w:ascii="Arial" w:eastAsia="DengXian" w:hAnsi="Arial" w:cs="Arial"/>
          <w:b/>
          <w:bCs/>
          <w:lang w:eastAsia="zh-CN"/>
        </w:rPr>
      </w:pPr>
      <w:r w:rsidRPr="00723C6F">
        <w:rPr>
          <w:rFonts w:ascii="Arial" w:eastAsia="DengXian" w:hAnsi="Arial" w:cs="Arial"/>
          <w:b/>
          <w:bCs/>
          <w:lang w:eastAsia="zh-CN"/>
        </w:rPr>
        <w:t>3.</w:t>
      </w:r>
      <w:r w:rsidR="003179E9">
        <w:rPr>
          <w:rFonts w:ascii="Arial" w:eastAsia="DengXian" w:hAnsi="Arial" w:cs="Arial"/>
          <w:b/>
          <w:bCs/>
          <w:lang w:eastAsia="zh-CN"/>
        </w:rPr>
        <w:t>4</w:t>
      </w:r>
      <w:r w:rsidRPr="00723C6F">
        <w:rPr>
          <w:rFonts w:ascii="Arial" w:eastAsia="DengXian" w:hAnsi="Arial" w:cs="Arial"/>
          <w:b/>
          <w:bCs/>
          <w:lang w:eastAsia="zh-CN"/>
        </w:rPr>
        <w:t xml:space="preserve"> Computing required resources</w:t>
      </w:r>
    </w:p>
    <w:p w14:paraId="5C07923F" w14:textId="77777777" w:rsidR="00723C6F" w:rsidRPr="00723C6F" w:rsidRDefault="00723C6F" w:rsidP="00723C6F">
      <w:pPr>
        <w:spacing w:after="16" w:line="276" w:lineRule="auto"/>
        <w:rPr>
          <w:rFonts w:ascii="Arial" w:eastAsia="DengXian" w:hAnsi="Arial" w:cs="Arial"/>
          <w:lang w:eastAsia="zh-CN"/>
        </w:rPr>
      </w:pPr>
    </w:p>
    <w:p w14:paraId="29826104" w14:textId="3F9AEDD1"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I found that a laptop can handle most</w:t>
      </w:r>
      <w:r w:rsidR="00DF294D">
        <w:rPr>
          <w:rFonts w:ascii="Arial" w:eastAsia="DengXian" w:hAnsi="Arial" w:cs="Arial"/>
          <w:lang w:eastAsia="zh-CN"/>
        </w:rPr>
        <w:t xml:space="preserve"> common</w:t>
      </w:r>
      <w:r w:rsidRPr="00723C6F">
        <w:rPr>
          <w:rFonts w:ascii="Arial" w:eastAsia="DengXian" w:hAnsi="Arial" w:cs="Arial"/>
          <w:lang w:eastAsia="zh-CN"/>
        </w:rPr>
        <w:t xml:space="preserve"> traditional ML projects. But a laptop cannot cope with </w:t>
      </w:r>
      <w:r w:rsidR="00B52F45">
        <w:rPr>
          <w:rFonts w:ascii="Arial" w:eastAsia="DengXian" w:hAnsi="Arial" w:cs="Arial"/>
          <w:lang w:eastAsia="zh-CN"/>
        </w:rPr>
        <w:t xml:space="preserve">common </w:t>
      </w:r>
      <w:r w:rsidRPr="00723C6F">
        <w:rPr>
          <w:rFonts w:ascii="Arial" w:eastAsia="DengXian" w:hAnsi="Arial" w:cs="Arial"/>
          <w:lang w:eastAsia="zh-CN"/>
        </w:rPr>
        <w:t>ANN projects. I need more computing power, especially relatively advanced GPUs and more RAM capacity.</w:t>
      </w:r>
    </w:p>
    <w:p w14:paraId="09D0A009" w14:textId="77777777" w:rsidR="00723C6F" w:rsidRPr="00723C6F" w:rsidRDefault="00723C6F" w:rsidP="00723C6F">
      <w:pPr>
        <w:spacing w:after="16" w:line="276" w:lineRule="auto"/>
        <w:rPr>
          <w:rFonts w:ascii="Arial" w:eastAsia="DengXian" w:hAnsi="Arial" w:cs="Arial"/>
          <w:lang w:eastAsia="zh-CN"/>
        </w:rPr>
      </w:pPr>
    </w:p>
    <w:p w14:paraId="23983AFC"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b/>
          <w:bCs/>
          <w:lang w:eastAsia="zh-CN"/>
        </w:rPr>
        <w:t>4. The Gantt chart</w:t>
      </w:r>
    </w:p>
    <w:p w14:paraId="221B947D" w14:textId="77777777" w:rsidR="00723C6F" w:rsidRPr="00723C6F" w:rsidRDefault="00723C6F" w:rsidP="00723C6F">
      <w:pPr>
        <w:spacing w:after="16" w:line="276" w:lineRule="auto"/>
        <w:rPr>
          <w:rFonts w:ascii="Arial" w:eastAsia="DengXian" w:hAnsi="Arial" w:cs="Arial"/>
          <w:lang w:eastAsia="zh-CN"/>
        </w:rPr>
      </w:pPr>
    </w:p>
    <w:p w14:paraId="171C4911" w14:textId="3556A913"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The Gantt chart </w:t>
      </w:r>
      <w:r w:rsidR="00D1603A">
        <w:rPr>
          <w:rFonts w:ascii="Arial" w:eastAsia="DengXian" w:hAnsi="Arial" w:cs="Arial"/>
          <w:lang w:eastAsia="zh-CN"/>
        </w:rPr>
        <w:t>wa</w:t>
      </w:r>
      <w:r w:rsidRPr="00723C6F">
        <w:rPr>
          <w:rFonts w:ascii="Arial" w:eastAsia="DengXian" w:hAnsi="Arial" w:cs="Arial"/>
          <w:lang w:eastAsia="zh-CN"/>
        </w:rPr>
        <w:t>s produced based on the assumption that the research stage will start in the summer term 2021 and last for two years.</w:t>
      </w:r>
    </w:p>
    <w:p w14:paraId="332BD9DB" w14:textId="77777777" w:rsidR="00723C6F" w:rsidRPr="00723C6F" w:rsidRDefault="00723C6F" w:rsidP="00723C6F">
      <w:pPr>
        <w:spacing w:after="16" w:line="276" w:lineRule="auto"/>
        <w:rPr>
          <w:rFonts w:ascii="Arial" w:eastAsia="DengXian" w:hAnsi="Arial" w:cs="Arial"/>
          <w:lang w:eastAsia="zh-CN"/>
        </w:rPr>
      </w:pPr>
      <w:r w:rsidRPr="00723C6F">
        <w:rPr>
          <w:rFonts w:ascii="Calibri" w:eastAsia="DengXian" w:hAnsi="Calibri"/>
          <w:noProof/>
          <w:sz w:val="22"/>
          <w:szCs w:val="22"/>
          <w:lang w:val="en-US" w:eastAsia="zh-CN"/>
        </w:rPr>
        <w:drawing>
          <wp:inline distT="0" distB="0" distL="0" distR="0" wp14:anchorId="41871101" wp14:editId="75A42B67">
            <wp:extent cx="5943600" cy="22244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24405"/>
                    </a:xfrm>
                    <a:prstGeom prst="rect">
                      <a:avLst/>
                    </a:prstGeom>
                  </pic:spPr>
                </pic:pic>
              </a:graphicData>
            </a:graphic>
          </wp:inline>
        </w:drawing>
      </w:r>
    </w:p>
    <w:p w14:paraId="345187BE" w14:textId="77777777" w:rsidR="00723C6F" w:rsidRPr="00723C6F" w:rsidRDefault="00723C6F" w:rsidP="00723C6F">
      <w:pPr>
        <w:spacing w:after="16" w:line="276" w:lineRule="auto"/>
        <w:rPr>
          <w:rFonts w:ascii="Arial" w:eastAsia="DengXian" w:hAnsi="Arial" w:cs="Arial"/>
          <w:lang w:eastAsia="zh-CN"/>
        </w:rPr>
      </w:pPr>
    </w:p>
    <w:p w14:paraId="36D14E0E" w14:textId="77777777" w:rsidR="00723C6F" w:rsidRPr="00723C6F" w:rsidRDefault="00723C6F" w:rsidP="00723C6F">
      <w:pPr>
        <w:spacing w:after="16" w:line="276" w:lineRule="auto"/>
        <w:rPr>
          <w:rFonts w:ascii="Arial" w:eastAsia="DengXian" w:hAnsi="Arial" w:cs="Arial"/>
          <w:b/>
          <w:bCs/>
          <w:lang w:eastAsia="zh-CN"/>
        </w:rPr>
      </w:pPr>
      <w:r w:rsidRPr="00723C6F">
        <w:rPr>
          <w:rFonts w:ascii="Arial" w:eastAsia="DengXian" w:hAnsi="Arial" w:cs="Arial"/>
          <w:b/>
          <w:bCs/>
          <w:lang w:eastAsia="zh-CN"/>
        </w:rPr>
        <w:t>References</w:t>
      </w:r>
    </w:p>
    <w:p w14:paraId="16AC343F" w14:textId="77777777" w:rsidR="00723C6F" w:rsidRPr="00723C6F" w:rsidRDefault="00723C6F" w:rsidP="00723C6F">
      <w:pPr>
        <w:spacing w:after="16" w:line="276" w:lineRule="auto"/>
        <w:rPr>
          <w:rFonts w:ascii="Arial" w:eastAsia="DengXian" w:hAnsi="Arial" w:cs="Arial"/>
          <w:b/>
          <w:bCs/>
          <w:lang w:eastAsia="zh-CN"/>
        </w:rPr>
      </w:pPr>
    </w:p>
    <w:p w14:paraId="675D2176" w14:textId="77777777" w:rsidR="00723C6F" w:rsidRP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t>Bevendroff</w:t>
      </w:r>
      <w:proofErr w:type="spellEnd"/>
      <w:r w:rsidRPr="00723C6F">
        <w:rPr>
          <w:rFonts w:ascii="Arial" w:eastAsia="DengXian" w:hAnsi="Arial" w:cs="Arial"/>
          <w:lang w:eastAsia="zh-CN"/>
        </w:rPr>
        <w:t xml:space="preserve">, J. et al. (2020) ‘Shared tasks on authorship analysis at PAN 2020’, in Jose J. et al. (ed.) </w:t>
      </w:r>
      <w:r w:rsidRPr="00995B26">
        <w:rPr>
          <w:rFonts w:ascii="Arial" w:eastAsia="DengXian" w:hAnsi="Arial" w:cs="Arial"/>
          <w:i/>
          <w:iCs/>
          <w:lang w:eastAsia="zh-CN"/>
        </w:rPr>
        <w:t>Advances in Information Retrieval, European Conference on Information Retrieval 2020</w:t>
      </w:r>
      <w:r w:rsidRPr="00723C6F">
        <w:rPr>
          <w:rFonts w:ascii="Arial" w:eastAsia="DengXian" w:hAnsi="Arial" w:cs="Arial"/>
          <w:lang w:eastAsia="zh-CN"/>
        </w:rPr>
        <w:t>. Lecture Notes in Computer Science: vol. 12036, pp. 508-516.</w:t>
      </w:r>
    </w:p>
    <w:p w14:paraId="7AD99E21" w14:textId="77777777" w:rsidR="00723C6F" w:rsidRPr="00723C6F" w:rsidRDefault="00723C6F" w:rsidP="00723C6F">
      <w:pPr>
        <w:spacing w:after="16" w:line="276" w:lineRule="auto"/>
        <w:rPr>
          <w:rFonts w:ascii="Arial" w:eastAsia="DengXian" w:hAnsi="Arial" w:cs="Arial"/>
          <w:lang w:eastAsia="zh-CN"/>
        </w:rPr>
      </w:pPr>
    </w:p>
    <w:p w14:paraId="09945845" w14:textId="067C881C" w:rsidR="00723C6F" w:rsidRP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t>Boenninghoff</w:t>
      </w:r>
      <w:proofErr w:type="spellEnd"/>
      <w:r w:rsidRPr="00723C6F">
        <w:rPr>
          <w:rFonts w:ascii="Arial" w:eastAsia="DengXian" w:hAnsi="Arial" w:cs="Arial"/>
          <w:lang w:eastAsia="zh-CN"/>
        </w:rPr>
        <w:t xml:space="preserve">, B. et al. (2020) 'Deep Bayes factor scoring for authorship verification: notebook for PAN 2020 at CLEF 2020', </w:t>
      </w:r>
      <w:r w:rsidR="00BD72F6" w:rsidRPr="00BD72F6">
        <w:rPr>
          <w:rFonts w:ascii="Arial" w:eastAsia="DengXian" w:hAnsi="Arial" w:cs="Arial"/>
          <w:i/>
          <w:iCs/>
          <w:lang w:eastAsia="zh-CN"/>
        </w:rPr>
        <w:t xml:space="preserve">PAN at </w:t>
      </w:r>
      <w:r w:rsidRPr="00BD72F6">
        <w:rPr>
          <w:rFonts w:ascii="Arial" w:eastAsia="DengXian" w:hAnsi="Arial" w:cs="Arial"/>
          <w:i/>
          <w:iCs/>
          <w:lang w:eastAsia="zh-CN"/>
        </w:rPr>
        <w:t>CLEF 2020</w:t>
      </w:r>
      <w:r w:rsidRPr="00723C6F">
        <w:rPr>
          <w:rFonts w:ascii="Arial" w:eastAsia="DengXian" w:hAnsi="Arial" w:cs="Arial"/>
          <w:lang w:eastAsia="zh-CN"/>
        </w:rPr>
        <w:t>. Thessaloniki, Greece, 22-25 September. Available at: https://arxiv.org/abs/2008.10105 (Accessed: 12 December 2020).</w:t>
      </w:r>
    </w:p>
    <w:p w14:paraId="1B0B0159" w14:textId="77777777" w:rsidR="00723C6F" w:rsidRPr="00723C6F" w:rsidRDefault="00723C6F" w:rsidP="00723C6F">
      <w:pPr>
        <w:spacing w:after="16" w:line="276" w:lineRule="auto"/>
        <w:rPr>
          <w:rFonts w:ascii="Arial" w:eastAsia="DengXian" w:hAnsi="Arial" w:cs="Arial"/>
          <w:lang w:eastAsia="zh-CN"/>
        </w:rPr>
      </w:pPr>
    </w:p>
    <w:p w14:paraId="103F623E" w14:textId="47E70599"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Chiu, C. H. (2019) ‘Selecting, </w:t>
      </w:r>
      <w:r w:rsidR="00BD72F6">
        <w:rPr>
          <w:rFonts w:ascii="Arial" w:eastAsia="DengXian" w:hAnsi="Arial" w:cs="Arial"/>
          <w:lang w:eastAsia="zh-CN"/>
        </w:rPr>
        <w:t>d</w:t>
      </w:r>
      <w:r w:rsidRPr="00723C6F">
        <w:rPr>
          <w:rFonts w:ascii="Arial" w:eastAsia="DengXian" w:hAnsi="Arial" w:cs="Arial"/>
          <w:lang w:eastAsia="zh-CN"/>
        </w:rPr>
        <w:t xml:space="preserve">eriving and </w:t>
      </w:r>
      <w:r w:rsidR="00BD72F6">
        <w:rPr>
          <w:rFonts w:ascii="Arial" w:eastAsia="DengXian" w:hAnsi="Arial" w:cs="Arial"/>
          <w:lang w:eastAsia="zh-CN"/>
        </w:rPr>
        <w:t>a</w:t>
      </w:r>
      <w:r w:rsidRPr="00723C6F">
        <w:rPr>
          <w:rFonts w:ascii="Arial" w:eastAsia="DengXian" w:hAnsi="Arial" w:cs="Arial"/>
          <w:lang w:eastAsia="zh-CN"/>
        </w:rPr>
        <w:t xml:space="preserve">pplying </w:t>
      </w:r>
      <w:r w:rsidR="00BD72F6">
        <w:rPr>
          <w:rFonts w:ascii="Arial" w:eastAsia="DengXian" w:hAnsi="Arial" w:cs="Arial"/>
          <w:lang w:eastAsia="zh-CN"/>
        </w:rPr>
        <w:t>c</w:t>
      </w:r>
      <w:r w:rsidRPr="00723C6F">
        <w:rPr>
          <w:rFonts w:ascii="Arial" w:eastAsia="DengXian" w:hAnsi="Arial" w:cs="Arial"/>
          <w:lang w:eastAsia="zh-CN"/>
        </w:rPr>
        <w:t xml:space="preserve">omputational </w:t>
      </w:r>
      <w:r w:rsidR="00BD72F6">
        <w:rPr>
          <w:rFonts w:ascii="Arial" w:eastAsia="DengXian" w:hAnsi="Arial" w:cs="Arial"/>
          <w:lang w:eastAsia="zh-CN"/>
        </w:rPr>
        <w:t>a</w:t>
      </w:r>
      <w:r w:rsidRPr="00723C6F">
        <w:rPr>
          <w:rFonts w:ascii="Arial" w:eastAsia="DengXian" w:hAnsi="Arial" w:cs="Arial"/>
          <w:lang w:eastAsia="zh-CN"/>
        </w:rPr>
        <w:t xml:space="preserve">uthorship </w:t>
      </w:r>
      <w:r w:rsidR="00BD72F6">
        <w:rPr>
          <w:rFonts w:ascii="Arial" w:eastAsia="DengXian" w:hAnsi="Arial" w:cs="Arial"/>
          <w:lang w:eastAsia="zh-CN"/>
        </w:rPr>
        <w:t>a</w:t>
      </w:r>
      <w:r w:rsidRPr="00723C6F">
        <w:rPr>
          <w:rFonts w:ascii="Arial" w:eastAsia="DengXian" w:hAnsi="Arial" w:cs="Arial"/>
          <w:lang w:eastAsia="zh-CN"/>
        </w:rPr>
        <w:t xml:space="preserve">ttribution </w:t>
      </w:r>
      <w:r w:rsidR="00BD72F6">
        <w:rPr>
          <w:rFonts w:ascii="Arial" w:eastAsia="DengXian" w:hAnsi="Arial" w:cs="Arial"/>
          <w:lang w:eastAsia="zh-CN"/>
        </w:rPr>
        <w:t>m</w:t>
      </w:r>
      <w:r w:rsidRPr="00723C6F">
        <w:rPr>
          <w:rFonts w:ascii="Arial" w:eastAsia="DengXian" w:hAnsi="Arial" w:cs="Arial"/>
          <w:lang w:eastAsia="zh-CN"/>
        </w:rPr>
        <w:t xml:space="preserve">ethods that are </w:t>
      </w:r>
      <w:r w:rsidR="00BD72F6">
        <w:rPr>
          <w:rFonts w:ascii="Arial" w:eastAsia="DengXian" w:hAnsi="Arial" w:cs="Arial"/>
          <w:lang w:eastAsia="zh-CN"/>
        </w:rPr>
        <w:t>s</w:t>
      </w:r>
      <w:r w:rsidRPr="00723C6F">
        <w:rPr>
          <w:rFonts w:ascii="Arial" w:eastAsia="DengXian" w:hAnsi="Arial" w:cs="Arial"/>
          <w:lang w:eastAsia="zh-CN"/>
        </w:rPr>
        <w:t xml:space="preserve">uitable for </w:t>
      </w:r>
      <w:r w:rsidR="00BD72F6">
        <w:rPr>
          <w:rFonts w:ascii="Arial" w:eastAsia="DengXian" w:hAnsi="Arial" w:cs="Arial"/>
          <w:lang w:eastAsia="zh-CN"/>
        </w:rPr>
        <w:t>s</w:t>
      </w:r>
      <w:r w:rsidRPr="00723C6F">
        <w:rPr>
          <w:rFonts w:ascii="Arial" w:eastAsia="DengXian" w:hAnsi="Arial" w:cs="Arial"/>
          <w:lang w:eastAsia="zh-CN"/>
        </w:rPr>
        <w:t xml:space="preserve">tudying </w:t>
      </w:r>
      <w:r w:rsidR="00BD72F6">
        <w:rPr>
          <w:rFonts w:ascii="Arial" w:eastAsia="DengXian" w:hAnsi="Arial" w:cs="Arial"/>
          <w:lang w:eastAsia="zh-CN"/>
        </w:rPr>
        <w:t>e</w:t>
      </w:r>
      <w:r w:rsidRPr="00723C6F">
        <w:rPr>
          <w:rFonts w:ascii="Arial" w:eastAsia="DengXian" w:hAnsi="Arial" w:cs="Arial"/>
          <w:lang w:eastAsia="zh-CN"/>
        </w:rPr>
        <w:t xml:space="preserve">arly </w:t>
      </w:r>
      <w:r w:rsidR="00BD72F6">
        <w:rPr>
          <w:rFonts w:ascii="Arial" w:eastAsia="DengXian" w:hAnsi="Arial" w:cs="Arial"/>
          <w:lang w:eastAsia="zh-CN"/>
        </w:rPr>
        <w:t>m</w:t>
      </w:r>
      <w:r w:rsidRPr="00723C6F">
        <w:rPr>
          <w:rFonts w:ascii="Arial" w:eastAsia="DengXian" w:hAnsi="Arial" w:cs="Arial"/>
          <w:lang w:eastAsia="zh-CN"/>
        </w:rPr>
        <w:t xml:space="preserve">odern </w:t>
      </w:r>
      <w:r w:rsidR="00BD72F6">
        <w:rPr>
          <w:rFonts w:ascii="Arial" w:eastAsia="DengXian" w:hAnsi="Arial" w:cs="Arial"/>
          <w:lang w:eastAsia="zh-CN"/>
        </w:rPr>
        <w:t>d</w:t>
      </w:r>
      <w:r w:rsidRPr="00723C6F">
        <w:rPr>
          <w:rFonts w:ascii="Arial" w:eastAsia="DengXian" w:hAnsi="Arial" w:cs="Arial"/>
          <w:lang w:eastAsia="zh-CN"/>
        </w:rPr>
        <w:t xml:space="preserve">ramas: </w:t>
      </w:r>
    </w:p>
    <w:p w14:paraId="6AA88CC2" w14:textId="38FD9EB2"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A </w:t>
      </w:r>
      <w:r w:rsidR="00BD72F6">
        <w:rPr>
          <w:rFonts w:ascii="Arial" w:eastAsia="DengXian" w:hAnsi="Arial" w:cs="Arial"/>
          <w:lang w:eastAsia="zh-CN"/>
        </w:rPr>
        <w:t>p</w:t>
      </w:r>
      <w:r w:rsidRPr="00723C6F">
        <w:rPr>
          <w:rFonts w:ascii="Arial" w:eastAsia="DengXian" w:hAnsi="Arial" w:cs="Arial"/>
          <w:lang w:eastAsia="zh-CN"/>
        </w:rPr>
        <w:t xml:space="preserve">reliminary </w:t>
      </w:r>
      <w:r w:rsidR="00BD72F6">
        <w:rPr>
          <w:rFonts w:ascii="Arial" w:eastAsia="DengXian" w:hAnsi="Arial" w:cs="Arial"/>
          <w:lang w:eastAsia="zh-CN"/>
        </w:rPr>
        <w:t>e</w:t>
      </w:r>
      <w:r w:rsidRPr="00723C6F">
        <w:rPr>
          <w:rFonts w:ascii="Arial" w:eastAsia="DengXian" w:hAnsi="Arial" w:cs="Arial"/>
          <w:lang w:eastAsia="zh-CN"/>
        </w:rPr>
        <w:t xml:space="preserve">xploratory </w:t>
      </w:r>
      <w:r w:rsidR="00BD72F6">
        <w:rPr>
          <w:rFonts w:ascii="Arial" w:eastAsia="DengXian" w:hAnsi="Arial" w:cs="Arial"/>
          <w:lang w:eastAsia="zh-CN"/>
        </w:rPr>
        <w:t>s</w:t>
      </w:r>
      <w:r w:rsidRPr="00723C6F">
        <w:rPr>
          <w:rFonts w:ascii="Arial" w:eastAsia="DengXian" w:hAnsi="Arial" w:cs="Arial"/>
          <w:lang w:eastAsia="zh-CN"/>
        </w:rPr>
        <w:t xml:space="preserve">ystematic </w:t>
      </w:r>
      <w:r w:rsidR="00BD72F6">
        <w:rPr>
          <w:rFonts w:ascii="Arial" w:eastAsia="DengXian" w:hAnsi="Arial" w:cs="Arial"/>
          <w:lang w:eastAsia="zh-CN"/>
        </w:rPr>
        <w:t>r</w:t>
      </w:r>
      <w:r w:rsidRPr="00723C6F">
        <w:rPr>
          <w:rFonts w:ascii="Arial" w:eastAsia="DengXian" w:hAnsi="Arial" w:cs="Arial"/>
          <w:lang w:eastAsia="zh-CN"/>
        </w:rPr>
        <w:t xml:space="preserve">eview’. </w:t>
      </w:r>
      <w:r w:rsidRPr="00BD72F6">
        <w:rPr>
          <w:rFonts w:ascii="Arial" w:eastAsia="DengXian" w:hAnsi="Arial" w:cs="Arial"/>
          <w:i/>
          <w:iCs/>
          <w:lang w:eastAsia="zh-CN"/>
        </w:rPr>
        <w:t xml:space="preserve">CS8002, </w:t>
      </w:r>
      <w:proofErr w:type="spellStart"/>
      <w:r w:rsidR="00BD72F6" w:rsidRPr="00BD72F6">
        <w:rPr>
          <w:rFonts w:ascii="Arial" w:eastAsia="DengXian" w:hAnsi="Arial" w:cs="Arial"/>
          <w:i/>
          <w:iCs/>
          <w:lang w:eastAsia="zh-CN"/>
        </w:rPr>
        <w:t>ProfDoc</w:t>
      </w:r>
      <w:proofErr w:type="spellEnd"/>
      <w:r w:rsidR="00BD72F6" w:rsidRPr="00BD72F6">
        <w:rPr>
          <w:rFonts w:ascii="Arial" w:eastAsia="DengXian" w:hAnsi="Arial" w:cs="Arial"/>
          <w:i/>
          <w:iCs/>
          <w:lang w:eastAsia="zh-CN"/>
        </w:rPr>
        <w:t xml:space="preserve"> Data Science</w:t>
      </w:r>
      <w:r w:rsidR="00BD72F6">
        <w:rPr>
          <w:rFonts w:ascii="Arial" w:eastAsia="DengXian" w:hAnsi="Arial" w:cs="Arial"/>
          <w:lang w:eastAsia="zh-CN"/>
        </w:rPr>
        <w:t xml:space="preserve">, </w:t>
      </w:r>
      <w:r w:rsidRPr="00723C6F">
        <w:rPr>
          <w:rFonts w:ascii="Arial" w:eastAsia="DengXian" w:hAnsi="Arial" w:cs="Arial"/>
          <w:lang w:eastAsia="zh-CN"/>
        </w:rPr>
        <w:t>University of East London. Unpublished. Available at: https://github.com/ericchchiu/CN8002_and_DS7001 (Accessed: 28 December 2020).</w:t>
      </w:r>
    </w:p>
    <w:p w14:paraId="5F2CDD12" w14:textId="77777777" w:rsidR="00723C6F" w:rsidRPr="00723C6F" w:rsidRDefault="00723C6F" w:rsidP="00723C6F">
      <w:pPr>
        <w:spacing w:after="16" w:line="276" w:lineRule="auto"/>
        <w:rPr>
          <w:rFonts w:ascii="Arial" w:eastAsia="DengXian" w:hAnsi="Arial" w:cs="Arial"/>
          <w:lang w:eastAsia="zh-CN"/>
        </w:rPr>
      </w:pPr>
    </w:p>
    <w:p w14:paraId="5729D946" w14:textId="4C3980F8"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Chiu, C. H. (2020a) ‘A study about using machine learning classifiers KNN and SVM to perform authorship attribution analysis’. </w:t>
      </w:r>
      <w:r w:rsidRPr="00BD72F6">
        <w:rPr>
          <w:rFonts w:ascii="Arial" w:eastAsia="DengXian" w:hAnsi="Arial" w:cs="Arial"/>
          <w:i/>
          <w:iCs/>
          <w:lang w:eastAsia="zh-CN"/>
        </w:rPr>
        <w:t>DS7003,</w:t>
      </w:r>
      <w:r w:rsidR="00BD72F6" w:rsidRPr="00BD72F6">
        <w:rPr>
          <w:rFonts w:ascii="Arial" w:eastAsia="DengXian" w:hAnsi="Arial" w:cs="Arial"/>
          <w:i/>
          <w:iCs/>
          <w:lang w:eastAsia="zh-CN"/>
        </w:rPr>
        <w:t xml:space="preserve"> </w:t>
      </w:r>
      <w:proofErr w:type="spellStart"/>
      <w:r w:rsidR="00BD72F6" w:rsidRPr="00BD72F6">
        <w:rPr>
          <w:rFonts w:ascii="Arial" w:eastAsia="DengXian" w:hAnsi="Arial" w:cs="Arial"/>
          <w:i/>
          <w:iCs/>
          <w:lang w:eastAsia="zh-CN"/>
        </w:rPr>
        <w:t>ProfDoc</w:t>
      </w:r>
      <w:proofErr w:type="spellEnd"/>
      <w:r w:rsidR="00BD72F6" w:rsidRPr="00BD72F6">
        <w:rPr>
          <w:rFonts w:ascii="Arial" w:eastAsia="DengXian" w:hAnsi="Arial" w:cs="Arial"/>
          <w:i/>
          <w:iCs/>
          <w:lang w:eastAsia="zh-CN"/>
        </w:rPr>
        <w:t xml:space="preserve"> Data Science</w:t>
      </w:r>
      <w:r w:rsidR="00BD72F6">
        <w:rPr>
          <w:rFonts w:ascii="Arial" w:eastAsia="DengXian" w:hAnsi="Arial" w:cs="Arial"/>
          <w:lang w:eastAsia="zh-CN"/>
        </w:rPr>
        <w:t>,</w:t>
      </w:r>
      <w:r w:rsidRPr="00723C6F">
        <w:rPr>
          <w:rFonts w:ascii="Arial" w:eastAsia="DengXian" w:hAnsi="Arial" w:cs="Arial"/>
          <w:lang w:eastAsia="zh-CN"/>
        </w:rPr>
        <w:t xml:space="preserve"> University of East London. Unpublished. Available at: https://github.com/ericchchiu/u1720146_DS7003_courseworkCodeAndData (Accessed: 28 December 2020).</w:t>
      </w:r>
    </w:p>
    <w:p w14:paraId="7B81352F" w14:textId="77777777" w:rsidR="00723C6F" w:rsidRPr="00723C6F" w:rsidRDefault="00723C6F" w:rsidP="00723C6F">
      <w:pPr>
        <w:spacing w:after="16" w:line="276" w:lineRule="auto"/>
        <w:rPr>
          <w:rFonts w:ascii="Arial" w:eastAsia="DengXian" w:hAnsi="Arial" w:cs="Arial"/>
          <w:lang w:eastAsia="zh-CN"/>
        </w:rPr>
      </w:pPr>
    </w:p>
    <w:p w14:paraId="26E2355A" w14:textId="15ABDC23"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Chiu, C. H. (2020b) ‘An assessment of two theses about authorship attribution’. Coursework for </w:t>
      </w:r>
      <w:r w:rsidRPr="00BD72F6">
        <w:rPr>
          <w:rFonts w:ascii="Arial" w:eastAsia="DengXian" w:hAnsi="Arial" w:cs="Arial"/>
          <w:i/>
          <w:iCs/>
          <w:lang w:eastAsia="zh-CN"/>
        </w:rPr>
        <w:t xml:space="preserve">DS7004, </w:t>
      </w:r>
      <w:proofErr w:type="spellStart"/>
      <w:r w:rsidR="00BD72F6" w:rsidRPr="00BD72F6">
        <w:rPr>
          <w:rFonts w:ascii="Arial" w:eastAsia="DengXian" w:hAnsi="Arial" w:cs="Arial"/>
          <w:i/>
          <w:iCs/>
          <w:lang w:eastAsia="zh-CN"/>
        </w:rPr>
        <w:t>ProfDoc</w:t>
      </w:r>
      <w:proofErr w:type="spellEnd"/>
      <w:r w:rsidR="00BD72F6" w:rsidRPr="00BD72F6">
        <w:rPr>
          <w:rFonts w:ascii="Arial" w:eastAsia="DengXian" w:hAnsi="Arial" w:cs="Arial"/>
          <w:i/>
          <w:iCs/>
          <w:lang w:eastAsia="zh-CN"/>
        </w:rPr>
        <w:t>, Data Science</w:t>
      </w:r>
      <w:r w:rsidR="00BD72F6">
        <w:rPr>
          <w:rFonts w:ascii="Arial" w:eastAsia="DengXian" w:hAnsi="Arial" w:cs="Arial"/>
          <w:lang w:eastAsia="zh-CN"/>
        </w:rPr>
        <w:t xml:space="preserve">, </w:t>
      </w:r>
      <w:r w:rsidRPr="00723C6F">
        <w:rPr>
          <w:rFonts w:ascii="Arial" w:eastAsia="DengXian" w:hAnsi="Arial" w:cs="Arial"/>
          <w:lang w:eastAsia="zh-CN"/>
        </w:rPr>
        <w:t>University of East London. Unpublished. Available at: https://github.com/ericchchiu/u1720146_DS7004_courseworkCodeAndData (Accessed: 28 December 2020).</w:t>
      </w:r>
    </w:p>
    <w:p w14:paraId="4F25791D" w14:textId="77777777" w:rsidR="00723C6F" w:rsidRPr="00723C6F" w:rsidRDefault="00723C6F" w:rsidP="00723C6F">
      <w:pPr>
        <w:spacing w:after="16" w:line="276" w:lineRule="auto"/>
        <w:rPr>
          <w:rFonts w:ascii="Arial" w:eastAsia="DengXian" w:hAnsi="Arial" w:cs="Arial"/>
          <w:lang w:eastAsia="zh-CN"/>
        </w:rPr>
      </w:pPr>
    </w:p>
    <w:p w14:paraId="6BA428F2" w14:textId="6C51C388" w:rsid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Cohen, E. (2017) ‘How to predict Quora question pairs using Siamese Manhattan LSTM’. </w:t>
      </w:r>
      <w:r w:rsidRPr="00BD72F6">
        <w:rPr>
          <w:rFonts w:ascii="Arial" w:eastAsia="DengXian" w:hAnsi="Arial" w:cs="Arial"/>
          <w:i/>
          <w:iCs/>
          <w:lang w:eastAsia="zh-CN"/>
        </w:rPr>
        <w:t>Medium</w:t>
      </w:r>
      <w:r w:rsidRPr="00723C6F">
        <w:rPr>
          <w:rFonts w:ascii="Arial" w:eastAsia="DengXian" w:hAnsi="Arial" w:cs="Arial"/>
          <w:lang w:eastAsia="zh-CN"/>
        </w:rPr>
        <w:t>, 7 June</w:t>
      </w:r>
      <w:r w:rsidR="00396D1D">
        <w:rPr>
          <w:rFonts w:ascii="Arial" w:eastAsia="DengXian" w:hAnsi="Arial" w:cs="Arial"/>
          <w:lang w:eastAsia="zh-CN"/>
        </w:rPr>
        <w:t xml:space="preserve">. Available at: </w:t>
      </w:r>
      <w:hyperlink r:id="rId32" w:history="1">
        <w:r w:rsidR="004755EA" w:rsidRPr="004C3928">
          <w:rPr>
            <w:rStyle w:val="Hyperlink"/>
            <w:rFonts w:ascii="Arial" w:eastAsia="DengXian" w:hAnsi="Arial" w:cs="Arial"/>
            <w:lang w:eastAsia="zh-CN"/>
          </w:rPr>
          <w:t>https://medium.com/mlreview/implementing-malstm-on-kaggles-quora-question-pairs-competition-8b31b0b16a07</w:t>
        </w:r>
      </w:hyperlink>
      <w:r w:rsidR="004755EA">
        <w:rPr>
          <w:rFonts w:ascii="Arial" w:eastAsia="DengXian" w:hAnsi="Arial" w:cs="Arial"/>
          <w:lang w:eastAsia="zh-CN"/>
        </w:rPr>
        <w:t xml:space="preserve"> </w:t>
      </w:r>
      <w:r w:rsidRPr="00723C6F">
        <w:rPr>
          <w:rFonts w:ascii="Arial" w:eastAsia="DengXian" w:hAnsi="Arial" w:cs="Arial"/>
          <w:lang w:eastAsia="zh-CN"/>
        </w:rPr>
        <w:t>(Accessed: 28 December 2020)</w:t>
      </w:r>
      <w:r w:rsidR="00A93A02">
        <w:rPr>
          <w:rFonts w:ascii="Arial" w:eastAsia="DengXian" w:hAnsi="Arial" w:cs="Arial"/>
          <w:lang w:eastAsia="zh-CN"/>
        </w:rPr>
        <w:t>.</w:t>
      </w:r>
    </w:p>
    <w:p w14:paraId="13C3BCD6" w14:textId="0F909AD2" w:rsidR="00723C6F" w:rsidRDefault="00723C6F" w:rsidP="00723C6F">
      <w:pPr>
        <w:spacing w:after="16" w:line="276" w:lineRule="auto"/>
        <w:rPr>
          <w:rFonts w:ascii="Arial" w:eastAsia="DengXian" w:hAnsi="Arial" w:cs="Arial"/>
          <w:lang w:eastAsia="zh-CN"/>
        </w:rPr>
      </w:pPr>
    </w:p>
    <w:p w14:paraId="399031C5" w14:textId="6079B0A5" w:rsidR="00270F03" w:rsidRDefault="00270F03" w:rsidP="00723C6F">
      <w:pPr>
        <w:spacing w:after="16" w:line="276" w:lineRule="auto"/>
        <w:rPr>
          <w:rFonts w:ascii="Arial" w:eastAsia="DengXian" w:hAnsi="Arial" w:cs="Arial"/>
          <w:lang w:eastAsia="zh-CN"/>
        </w:rPr>
      </w:pPr>
      <w:r w:rsidRPr="00270F03">
        <w:rPr>
          <w:rFonts w:ascii="Arial" w:eastAsia="DengXian" w:hAnsi="Arial" w:cs="Arial"/>
          <w:lang w:eastAsia="zh-CN"/>
        </w:rPr>
        <w:t>Goldberg, Yoav</w:t>
      </w:r>
      <w:r>
        <w:rPr>
          <w:rFonts w:ascii="Arial" w:eastAsia="DengXian" w:hAnsi="Arial" w:cs="Arial"/>
          <w:lang w:eastAsia="zh-CN"/>
        </w:rPr>
        <w:t xml:space="preserve"> (2017) </w:t>
      </w:r>
      <w:r w:rsidRPr="00270F03">
        <w:rPr>
          <w:rFonts w:ascii="Arial" w:eastAsia="DengXian" w:hAnsi="Arial" w:cs="Arial"/>
          <w:i/>
          <w:iCs/>
          <w:lang w:eastAsia="zh-CN"/>
        </w:rPr>
        <w:t>Neural network methods for natural language processing</w:t>
      </w:r>
      <w:r>
        <w:rPr>
          <w:rFonts w:ascii="Arial" w:eastAsia="DengXian" w:hAnsi="Arial" w:cs="Arial"/>
          <w:lang w:eastAsia="zh-CN"/>
        </w:rPr>
        <w:t xml:space="preserve">, </w:t>
      </w:r>
      <w:r w:rsidRPr="00270F03">
        <w:rPr>
          <w:rFonts w:ascii="Arial" w:eastAsia="DengXian" w:hAnsi="Arial" w:cs="Arial"/>
          <w:lang w:eastAsia="zh-CN"/>
        </w:rPr>
        <w:t>Williston, VT</w:t>
      </w:r>
      <w:r>
        <w:rPr>
          <w:rFonts w:ascii="Arial" w:eastAsia="DengXian" w:hAnsi="Arial" w:cs="Arial"/>
          <w:lang w:eastAsia="zh-CN"/>
        </w:rPr>
        <w:t xml:space="preserve">, USA: </w:t>
      </w:r>
      <w:r w:rsidRPr="00270F03">
        <w:rPr>
          <w:rFonts w:ascii="Arial" w:eastAsia="DengXian" w:hAnsi="Arial" w:cs="Arial"/>
          <w:lang w:eastAsia="zh-CN"/>
        </w:rPr>
        <w:t>Morgan &amp; Claypool</w:t>
      </w:r>
      <w:r>
        <w:rPr>
          <w:rFonts w:ascii="Arial" w:eastAsia="DengXian" w:hAnsi="Arial" w:cs="Arial"/>
          <w:lang w:eastAsia="zh-CN"/>
        </w:rPr>
        <w:t>.</w:t>
      </w:r>
    </w:p>
    <w:p w14:paraId="377A8355" w14:textId="720D221A" w:rsidR="00D57BEB" w:rsidRDefault="00D57BEB" w:rsidP="00723C6F">
      <w:pPr>
        <w:spacing w:after="16" w:line="276" w:lineRule="auto"/>
        <w:rPr>
          <w:rFonts w:ascii="Arial" w:eastAsia="DengXian" w:hAnsi="Arial" w:cs="Arial"/>
          <w:lang w:eastAsia="zh-CN"/>
        </w:rPr>
      </w:pPr>
    </w:p>
    <w:p w14:paraId="7CE2318F" w14:textId="393E21BE" w:rsidR="00D57BEB" w:rsidRDefault="00D57BEB" w:rsidP="00723C6F">
      <w:pPr>
        <w:spacing w:after="16" w:line="276" w:lineRule="auto"/>
        <w:rPr>
          <w:rFonts w:ascii="Arial" w:eastAsia="DengXian" w:hAnsi="Arial" w:cs="Arial"/>
          <w:lang w:eastAsia="zh-CN"/>
        </w:rPr>
      </w:pPr>
      <w:proofErr w:type="spellStart"/>
      <w:r w:rsidRPr="00D57BEB">
        <w:rPr>
          <w:rFonts w:ascii="Arial" w:eastAsia="DengXian" w:hAnsi="Arial" w:cs="Arial"/>
          <w:lang w:eastAsia="zh-CN"/>
        </w:rPr>
        <w:t>Honnibal</w:t>
      </w:r>
      <w:proofErr w:type="spellEnd"/>
      <w:r w:rsidRPr="00D57BEB">
        <w:rPr>
          <w:rFonts w:ascii="Arial" w:eastAsia="DengXian" w:hAnsi="Arial" w:cs="Arial"/>
          <w:lang w:eastAsia="zh-CN"/>
        </w:rPr>
        <w:t xml:space="preserve">, M. (2016) ‘Embed, encode, attend, predict: The new deep learning formula for state-of-the-art NLP models’. Explosion, 10 November. Available </w:t>
      </w:r>
      <w:r w:rsidRPr="00D57BEB">
        <w:rPr>
          <w:rFonts w:ascii="Arial" w:eastAsia="DengXian" w:hAnsi="Arial" w:cs="Arial"/>
          <w:lang w:eastAsia="zh-CN"/>
        </w:rPr>
        <w:lastRenderedPageBreak/>
        <w:t xml:space="preserve">at: </w:t>
      </w:r>
      <w:hyperlink r:id="rId33" w:history="1">
        <w:r w:rsidR="004755EA" w:rsidRPr="004C3928">
          <w:rPr>
            <w:rStyle w:val="Hyperlink"/>
            <w:rFonts w:ascii="Arial" w:eastAsia="DengXian" w:hAnsi="Arial" w:cs="Arial"/>
            <w:lang w:eastAsia="zh-CN"/>
          </w:rPr>
          <w:t>https://explosion.ai/blog/deep-learning-formula-nlp</w:t>
        </w:r>
      </w:hyperlink>
      <w:r w:rsidR="004755EA">
        <w:rPr>
          <w:rFonts w:ascii="Arial" w:eastAsia="DengXian" w:hAnsi="Arial" w:cs="Arial"/>
          <w:lang w:eastAsia="zh-CN"/>
        </w:rPr>
        <w:t xml:space="preserve"> </w:t>
      </w:r>
      <w:r w:rsidRPr="00D57BEB">
        <w:rPr>
          <w:rFonts w:ascii="Arial" w:eastAsia="DengXian" w:hAnsi="Arial" w:cs="Arial"/>
          <w:lang w:eastAsia="zh-CN"/>
        </w:rPr>
        <w:t>(Accessed: 28 December 2020).</w:t>
      </w:r>
    </w:p>
    <w:p w14:paraId="4DA70567" w14:textId="77777777" w:rsidR="00270F03" w:rsidRPr="00723C6F" w:rsidRDefault="00270F03" w:rsidP="00723C6F">
      <w:pPr>
        <w:spacing w:after="16" w:line="276" w:lineRule="auto"/>
        <w:rPr>
          <w:rFonts w:ascii="Arial" w:eastAsia="DengXian" w:hAnsi="Arial" w:cs="Arial"/>
          <w:lang w:eastAsia="zh-CN"/>
        </w:rPr>
      </w:pPr>
    </w:p>
    <w:p w14:paraId="57300707" w14:textId="77777777" w:rsidR="00723C6F" w:rsidRP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t>Jafariakinabad</w:t>
      </w:r>
      <w:proofErr w:type="spellEnd"/>
      <w:r w:rsidRPr="00723C6F">
        <w:rPr>
          <w:rFonts w:ascii="Arial" w:eastAsia="DengXian" w:hAnsi="Arial" w:cs="Arial"/>
          <w:lang w:eastAsia="zh-CN"/>
        </w:rPr>
        <w:t xml:space="preserve">, F. and Hua, K. A. (2019) ‘Style-aware neural model with application in authorship attribution’, </w:t>
      </w:r>
      <w:r w:rsidRPr="00BD72F6">
        <w:rPr>
          <w:rFonts w:ascii="Arial" w:eastAsia="DengXian" w:hAnsi="Arial" w:cs="Arial"/>
          <w:i/>
          <w:iCs/>
          <w:lang w:eastAsia="zh-CN"/>
        </w:rPr>
        <w:t>8th IEEE International Conference on Machine Learning and Applications</w:t>
      </w:r>
      <w:r w:rsidRPr="00723C6F">
        <w:rPr>
          <w:rFonts w:ascii="Arial" w:eastAsia="DengXian" w:hAnsi="Arial" w:cs="Arial"/>
          <w:lang w:eastAsia="zh-CN"/>
        </w:rPr>
        <w:t>. Boca Raton, Florida, 16-19 December 2019. Piscataway, New Jersey: IEEE: pp. 325-328.</w:t>
      </w:r>
    </w:p>
    <w:p w14:paraId="688A749A" w14:textId="77777777" w:rsidR="00723C6F" w:rsidRPr="00723C6F" w:rsidRDefault="00723C6F" w:rsidP="00723C6F">
      <w:pPr>
        <w:spacing w:after="16" w:line="276" w:lineRule="auto"/>
        <w:rPr>
          <w:rFonts w:ascii="Arial" w:eastAsia="DengXian" w:hAnsi="Arial" w:cs="Arial"/>
          <w:lang w:eastAsia="zh-CN"/>
        </w:rPr>
      </w:pPr>
    </w:p>
    <w:p w14:paraId="22A828B7" w14:textId="3424BBC1" w:rsidR="00723C6F" w:rsidRP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t>Jafariakinabad</w:t>
      </w:r>
      <w:proofErr w:type="spellEnd"/>
      <w:r w:rsidRPr="00723C6F">
        <w:rPr>
          <w:rFonts w:ascii="Arial" w:eastAsia="DengXian" w:hAnsi="Arial" w:cs="Arial"/>
          <w:lang w:eastAsia="zh-CN"/>
        </w:rPr>
        <w:t xml:space="preserve">, F. and Hua, K. A., (2020) ‘A self-supervised representation learning of sentence structure for authorship attribution’, </w:t>
      </w:r>
      <w:r w:rsidR="00BD72F6" w:rsidRPr="00BD72F6">
        <w:rPr>
          <w:rFonts w:ascii="Arial" w:eastAsia="DengXian" w:hAnsi="Arial" w:cs="Arial"/>
          <w:lang w:eastAsia="zh-CN"/>
        </w:rPr>
        <w:t>Manuscript submitted</w:t>
      </w:r>
      <w:r w:rsidR="00BD72F6">
        <w:rPr>
          <w:rFonts w:ascii="Arial" w:eastAsia="DengXian" w:hAnsi="Arial" w:cs="Arial"/>
          <w:lang w:eastAsia="zh-CN"/>
        </w:rPr>
        <w:t xml:space="preserve"> to </w:t>
      </w:r>
      <w:r w:rsidR="00BD72F6" w:rsidRPr="00BD72F6">
        <w:rPr>
          <w:rFonts w:ascii="Arial" w:eastAsia="DengXian" w:hAnsi="Arial" w:cs="Arial"/>
          <w:i/>
          <w:iCs/>
          <w:lang w:eastAsia="zh-CN"/>
        </w:rPr>
        <w:t>Association for Computing Machinery</w:t>
      </w:r>
      <w:r w:rsidRPr="00723C6F">
        <w:rPr>
          <w:rFonts w:ascii="Arial" w:eastAsia="DengXian" w:hAnsi="Arial" w:cs="Arial"/>
          <w:lang w:eastAsia="zh-CN"/>
        </w:rPr>
        <w:t>, Available at: https://arxiv.org/abs/2010.06786 (Accessed: 12 December 2020).</w:t>
      </w:r>
    </w:p>
    <w:p w14:paraId="282EB61F" w14:textId="77777777" w:rsidR="00723C6F" w:rsidRPr="00723C6F" w:rsidRDefault="00723C6F" w:rsidP="00723C6F">
      <w:pPr>
        <w:spacing w:after="16" w:line="276" w:lineRule="auto"/>
        <w:rPr>
          <w:rFonts w:ascii="Arial" w:eastAsia="DengXian" w:hAnsi="Arial" w:cs="Arial"/>
          <w:lang w:eastAsia="zh-CN"/>
        </w:rPr>
      </w:pPr>
    </w:p>
    <w:p w14:paraId="230D7B3C" w14:textId="77777777" w:rsidR="00723C6F" w:rsidRP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t>Juola</w:t>
      </w:r>
      <w:proofErr w:type="spellEnd"/>
      <w:r w:rsidRPr="00723C6F">
        <w:rPr>
          <w:rFonts w:ascii="Arial" w:eastAsia="DengXian" w:hAnsi="Arial" w:cs="Arial"/>
          <w:lang w:eastAsia="zh-CN"/>
        </w:rPr>
        <w:t xml:space="preserve">, P. (2013a) ‘How a computer program helped show J K Rowling write a Cuckoo’s Calling: Author of the Harry Potter books has a distinct linguistic signature’. </w:t>
      </w:r>
      <w:r w:rsidRPr="00D22DDC">
        <w:rPr>
          <w:rFonts w:ascii="Arial" w:eastAsia="DengXian" w:hAnsi="Arial" w:cs="Arial"/>
          <w:i/>
          <w:iCs/>
          <w:lang w:eastAsia="zh-CN"/>
        </w:rPr>
        <w:t>Scientific American</w:t>
      </w:r>
      <w:r w:rsidRPr="00723C6F">
        <w:rPr>
          <w:rFonts w:ascii="Arial" w:eastAsia="DengXian" w:hAnsi="Arial" w:cs="Arial"/>
          <w:lang w:eastAsia="zh-CN"/>
        </w:rPr>
        <w:t>, 23 August.  Available at: https://www.scientificamerican.com/article/how-a-computer-program-helped-show-jk-rowling-write-a-cuckoos-calling/#:~:text=By%20looking%20at%20Galbraith's%20language,author%20and%20discredit%20the%20tip (Accessed: 28 December 2020)</w:t>
      </w:r>
    </w:p>
    <w:p w14:paraId="573D7A92" w14:textId="77777777" w:rsidR="00723C6F" w:rsidRPr="00723C6F" w:rsidRDefault="00723C6F" w:rsidP="00723C6F">
      <w:pPr>
        <w:spacing w:after="16" w:line="276" w:lineRule="auto"/>
        <w:rPr>
          <w:rFonts w:ascii="Arial" w:eastAsia="DengXian" w:hAnsi="Arial" w:cs="Arial"/>
          <w:lang w:eastAsia="zh-CN"/>
        </w:rPr>
      </w:pPr>
    </w:p>
    <w:p w14:paraId="6C9421B5" w14:textId="6267DE59" w:rsidR="00723C6F" w:rsidRP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t>Juola</w:t>
      </w:r>
      <w:proofErr w:type="spellEnd"/>
      <w:r w:rsidRPr="00723C6F">
        <w:rPr>
          <w:rFonts w:ascii="Arial" w:eastAsia="DengXian" w:hAnsi="Arial" w:cs="Arial"/>
          <w:lang w:eastAsia="zh-CN"/>
        </w:rPr>
        <w:t xml:space="preserve">, P. (2013b) ‘Rowling and "Galbraith": an authorial analysis’, </w:t>
      </w:r>
      <w:r w:rsidRPr="00D22DDC">
        <w:rPr>
          <w:rFonts w:ascii="Arial" w:eastAsia="DengXian" w:hAnsi="Arial" w:cs="Arial"/>
          <w:i/>
          <w:iCs/>
          <w:lang w:eastAsia="zh-CN"/>
        </w:rPr>
        <w:t>Language Log</w:t>
      </w:r>
      <w:r w:rsidRPr="00723C6F">
        <w:rPr>
          <w:rFonts w:ascii="Arial" w:eastAsia="DengXian" w:hAnsi="Arial" w:cs="Arial"/>
          <w:lang w:eastAsia="zh-CN"/>
        </w:rPr>
        <w:t>, 16 July</w:t>
      </w:r>
      <w:r w:rsidR="00EA7A9A">
        <w:rPr>
          <w:rFonts w:ascii="Arial" w:eastAsia="DengXian" w:hAnsi="Arial" w:cs="Arial"/>
          <w:lang w:eastAsia="zh-CN"/>
        </w:rPr>
        <w:t>.</w:t>
      </w:r>
      <w:r w:rsidRPr="00723C6F">
        <w:rPr>
          <w:rFonts w:ascii="Arial" w:eastAsia="DengXian" w:hAnsi="Arial" w:cs="Arial"/>
          <w:lang w:eastAsia="zh-CN"/>
        </w:rPr>
        <w:t xml:space="preserve"> </w:t>
      </w:r>
      <w:r w:rsidR="00EA7A9A">
        <w:rPr>
          <w:rFonts w:ascii="Arial" w:eastAsia="DengXian" w:hAnsi="Arial" w:cs="Arial"/>
          <w:lang w:eastAsia="zh-CN"/>
        </w:rPr>
        <w:t xml:space="preserve">Available at: </w:t>
      </w:r>
      <w:r w:rsidRPr="00723C6F">
        <w:rPr>
          <w:rFonts w:ascii="Arial" w:eastAsia="DengXian" w:hAnsi="Arial" w:cs="Arial"/>
          <w:lang w:eastAsia="zh-CN"/>
        </w:rPr>
        <w:t>https://languagelog.ldc.upenn.edu/nll/?p=5315 (Accessed: 28 December 2020)</w:t>
      </w:r>
    </w:p>
    <w:p w14:paraId="09DE0176" w14:textId="77777777" w:rsidR="00723C6F" w:rsidRPr="00723C6F" w:rsidRDefault="00723C6F" w:rsidP="00723C6F">
      <w:pPr>
        <w:spacing w:after="16" w:line="276" w:lineRule="auto"/>
        <w:rPr>
          <w:rFonts w:ascii="Arial" w:eastAsia="DengXian" w:hAnsi="Arial" w:cs="Arial"/>
          <w:lang w:eastAsia="zh-CN"/>
        </w:rPr>
      </w:pPr>
    </w:p>
    <w:p w14:paraId="24EAC424" w14:textId="340C03E3" w:rsidR="00723C6F" w:rsidRDefault="00723C6F" w:rsidP="00723C6F">
      <w:pPr>
        <w:spacing w:after="16" w:line="276" w:lineRule="auto"/>
        <w:rPr>
          <w:rFonts w:ascii="Arial" w:eastAsia="DengXian" w:hAnsi="Arial" w:cs="Arial"/>
          <w:lang w:eastAsia="zh-CN"/>
        </w:rPr>
      </w:pPr>
      <w:proofErr w:type="spellStart"/>
      <w:r w:rsidRPr="00723C6F">
        <w:rPr>
          <w:rFonts w:ascii="Arial" w:eastAsia="DengXian" w:hAnsi="Arial" w:cs="Arial"/>
          <w:lang w:eastAsia="zh-CN"/>
        </w:rPr>
        <w:t>Mosteller</w:t>
      </w:r>
      <w:proofErr w:type="spellEnd"/>
      <w:r w:rsidRPr="00723C6F">
        <w:rPr>
          <w:rFonts w:ascii="Arial" w:eastAsia="DengXian" w:hAnsi="Arial" w:cs="Arial"/>
          <w:lang w:eastAsia="zh-CN"/>
        </w:rPr>
        <w:t xml:space="preserve">, F. and Wallace, D. L. (1964) </w:t>
      </w:r>
      <w:r w:rsidRPr="00D22DDC">
        <w:rPr>
          <w:rFonts w:ascii="Arial" w:eastAsia="DengXian" w:hAnsi="Arial" w:cs="Arial"/>
          <w:i/>
          <w:iCs/>
          <w:lang w:eastAsia="zh-CN"/>
        </w:rPr>
        <w:t>Inference and disputed authorship: The Federalist</w:t>
      </w:r>
      <w:r w:rsidRPr="00723C6F">
        <w:rPr>
          <w:rFonts w:ascii="Arial" w:eastAsia="DengXian" w:hAnsi="Arial" w:cs="Arial"/>
          <w:lang w:eastAsia="zh-CN"/>
        </w:rPr>
        <w:t>. Reading, MA, USA: Addison-</w:t>
      </w:r>
      <w:proofErr w:type="spellStart"/>
      <w:r w:rsidRPr="00723C6F">
        <w:rPr>
          <w:rFonts w:ascii="Arial" w:eastAsia="DengXian" w:hAnsi="Arial" w:cs="Arial"/>
          <w:lang w:eastAsia="zh-CN"/>
        </w:rPr>
        <w:t>Welsey</w:t>
      </w:r>
      <w:proofErr w:type="spellEnd"/>
      <w:r w:rsidRPr="00723C6F">
        <w:rPr>
          <w:rFonts w:ascii="Arial" w:eastAsia="DengXian" w:hAnsi="Arial" w:cs="Arial"/>
          <w:lang w:eastAsia="zh-CN"/>
        </w:rPr>
        <w:t>.</w:t>
      </w:r>
    </w:p>
    <w:p w14:paraId="4BFDEFFC" w14:textId="67EC6C30" w:rsidR="00E64444" w:rsidRDefault="00E64444" w:rsidP="00723C6F">
      <w:pPr>
        <w:spacing w:after="16" w:line="276" w:lineRule="auto"/>
        <w:rPr>
          <w:rFonts w:ascii="Arial" w:eastAsia="DengXian" w:hAnsi="Arial" w:cs="Arial"/>
          <w:lang w:eastAsia="zh-CN"/>
        </w:rPr>
      </w:pPr>
    </w:p>
    <w:p w14:paraId="73FF5EE0" w14:textId="784158FE" w:rsidR="00E64444" w:rsidRPr="00723C6F" w:rsidRDefault="00E64444" w:rsidP="00723C6F">
      <w:pPr>
        <w:spacing w:after="16" w:line="276" w:lineRule="auto"/>
        <w:rPr>
          <w:rFonts w:ascii="Arial" w:eastAsia="DengXian" w:hAnsi="Arial" w:cs="Arial"/>
          <w:lang w:eastAsia="zh-CN"/>
        </w:rPr>
      </w:pPr>
      <w:proofErr w:type="spellStart"/>
      <w:r>
        <w:rPr>
          <w:rFonts w:ascii="Arial" w:eastAsia="DengXian" w:hAnsi="Arial" w:cs="Arial"/>
          <w:lang w:eastAsia="zh-CN"/>
        </w:rPr>
        <w:t>P</w:t>
      </w:r>
      <w:r w:rsidR="00D35647">
        <w:rPr>
          <w:rFonts w:ascii="Arial" w:eastAsia="DengXian" w:hAnsi="Arial" w:cs="Arial"/>
          <w:lang w:eastAsia="zh-CN"/>
        </w:rPr>
        <w:t>yData</w:t>
      </w:r>
      <w:proofErr w:type="spellEnd"/>
      <w:r w:rsidRPr="00E64444">
        <w:rPr>
          <w:rFonts w:ascii="Arial" w:eastAsia="DengXian" w:hAnsi="Arial" w:cs="Arial"/>
          <w:lang w:eastAsia="zh-CN"/>
        </w:rPr>
        <w:t xml:space="preserve"> (2017) </w:t>
      </w:r>
      <w:r w:rsidR="00D6421F" w:rsidRPr="00D67538">
        <w:rPr>
          <w:rFonts w:ascii="Arial" w:eastAsia="DengXian" w:hAnsi="Arial" w:cs="Arial"/>
          <w:i/>
          <w:iCs/>
          <w:lang w:eastAsia="zh-CN"/>
        </w:rPr>
        <w:t xml:space="preserve">Applying the four step </w:t>
      </w:r>
      <w:r w:rsidR="00D67538" w:rsidRPr="00D67538">
        <w:rPr>
          <w:rFonts w:ascii="Arial" w:eastAsia="DengXian" w:hAnsi="Arial" w:cs="Arial"/>
          <w:i/>
          <w:iCs/>
          <w:lang w:eastAsia="zh-CN"/>
        </w:rPr>
        <w:t>‘</w:t>
      </w:r>
      <w:r w:rsidR="00D6421F" w:rsidRPr="00D67538">
        <w:rPr>
          <w:rFonts w:ascii="Arial" w:eastAsia="DengXian" w:hAnsi="Arial" w:cs="Arial"/>
          <w:i/>
          <w:iCs/>
          <w:lang w:eastAsia="zh-CN"/>
        </w:rPr>
        <w:t>Embed, Encode, Attend, Predict</w:t>
      </w:r>
      <w:r w:rsidR="00D67538" w:rsidRPr="00D67538">
        <w:rPr>
          <w:rFonts w:ascii="Arial" w:eastAsia="DengXian" w:hAnsi="Arial" w:cs="Arial"/>
          <w:i/>
          <w:iCs/>
          <w:lang w:eastAsia="zh-CN"/>
        </w:rPr>
        <w:t>’</w:t>
      </w:r>
      <w:r w:rsidR="00D6421F" w:rsidRPr="00D67538">
        <w:rPr>
          <w:rFonts w:ascii="Arial" w:eastAsia="DengXian" w:hAnsi="Arial" w:cs="Arial"/>
          <w:i/>
          <w:iCs/>
          <w:lang w:eastAsia="zh-CN"/>
        </w:rPr>
        <w:t xml:space="preserve"> framework to predict document similarity</w:t>
      </w:r>
      <w:r w:rsidRPr="00E64444">
        <w:rPr>
          <w:rFonts w:ascii="Arial" w:eastAsia="DengXian" w:hAnsi="Arial" w:cs="Arial"/>
          <w:lang w:eastAsia="zh-CN"/>
        </w:rPr>
        <w:t xml:space="preserve">. </w:t>
      </w:r>
      <w:r w:rsidR="00D67538">
        <w:rPr>
          <w:rFonts w:ascii="Arial" w:eastAsia="DengXian" w:hAnsi="Arial" w:cs="Arial"/>
          <w:lang w:eastAsia="zh-CN"/>
        </w:rPr>
        <w:t>24 July</w:t>
      </w:r>
      <w:r w:rsidRPr="00E64444">
        <w:rPr>
          <w:rFonts w:ascii="Arial" w:eastAsia="DengXian" w:hAnsi="Arial" w:cs="Arial"/>
          <w:lang w:eastAsia="zh-CN"/>
        </w:rPr>
        <w:t xml:space="preserve">. Available at: </w:t>
      </w:r>
      <w:r w:rsidR="00D360DC" w:rsidRPr="00D360DC">
        <w:rPr>
          <w:rFonts w:ascii="Arial" w:eastAsia="DengXian" w:hAnsi="Arial" w:cs="Arial"/>
          <w:lang w:eastAsia="zh-CN"/>
        </w:rPr>
        <w:t>https://youtu.be/HfnjQIhQzME</w:t>
      </w:r>
      <w:r w:rsidRPr="00E64444">
        <w:rPr>
          <w:rFonts w:ascii="Arial" w:eastAsia="DengXian" w:hAnsi="Arial" w:cs="Arial"/>
          <w:lang w:eastAsia="zh-CN"/>
        </w:rPr>
        <w:t xml:space="preserve"> (Accessed: </w:t>
      </w:r>
      <w:r w:rsidR="000B1BC0">
        <w:rPr>
          <w:rFonts w:ascii="Arial" w:eastAsia="DengXian" w:hAnsi="Arial" w:cs="Arial"/>
          <w:lang w:eastAsia="zh-CN"/>
        </w:rPr>
        <w:t>28 December 2020</w:t>
      </w:r>
      <w:r w:rsidRPr="00E64444">
        <w:rPr>
          <w:rFonts w:ascii="Arial" w:eastAsia="DengXian" w:hAnsi="Arial" w:cs="Arial"/>
          <w:lang w:eastAsia="zh-CN"/>
        </w:rPr>
        <w:t>).</w:t>
      </w:r>
    </w:p>
    <w:p w14:paraId="5D735C5D" w14:textId="77777777" w:rsidR="00723C6F" w:rsidRPr="00723C6F" w:rsidRDefault="00723C6F" w:rsidP="00723C6F">
      <w:pPr>
        <w:spacing w:after="16" w:line="276" w:lineRule="auto"/>
        <w:rPr>
          <w:rFonts w:ascii="Arial" w:eastAsia="DengXian" w:hAnsi="Arial" w:cs="Arial"/>
          <w:lang w:eastAsia="zh-CN"/>
        </w:rPr>
      </w:pPr>
    </w:p>
    <w:p w14:paraId="2DAB39F9" w14:textId="1AB189A2"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PAN: Authorship verification 2020 (2020)</w:t>
      </w:r>
      <w:r w:rsidR="00EA7A9A">
        <w:rPr>
          <w:rFonts w:ascii="Arial" w:eastAsia="DengXian" w:hAnsi="Arial" w:cs="Arial"/>
          <w:lang w:eastAsia="zh-CN"/>
        </w:rPr>
        <w:t>.</w:t>
      </w:r>
      <w:r w:rsidRPr="00723C6F">
        <w:rPr>
          <w:rFonts w:ascii="Arial" w:eastAsia="DengXian" w:hAnsi="Arial" w:cs="Arial"/>
          <w:lang w:eastAsia="zh-CN"/>
        </w:rPr>
        <w:t xml:space="preserve"> Available at: https://pan.webis.de/clef20/pan20-web/author-identification.html#data </w:t>
      </w:r>
      <w:r w:rsidR="00DB1AFF">
        <w:rPr>
          <w:rFonts w:ascii="Arial" w:eastAsia="DengXian" w:hAnsi="Arial" w:cs="Arial"/>
          <w:lang w:eastAsia="zh-CN"/>
        </w:rPr>
        <w:t xml:space="preserve"> </w:t>
      </w:r>
      <w:r w:rsidRPr="00723C6F">
        <w:rPr>
          <w:rFonts w:ascii="Arial" w:eastAsia="DengXian" w:hAnsi="Arial" w:cs="Arial"/>
          <w:lang w:eastAsia="zh-CN"/>
        </w:rPr>
        <w:t>(Accessed: 28 December 2020).</w:t>
      </w:r>
    </w:p>
    <w:p w14:paraId="1CDBC54C" w14:textId="77777777" w:rsidR="00723C6F" w:rsidRPr="00723C6F" w:rsidRDefault="00723C6F" w:rsidP="00723C6F">
      <w:pPr>
        <w:spacing w:after="16" w:line="276" w:lineRule="auto"/>
        <w:rPr>
          <w:rFonts w:ascii="Arial" w:eastAsia="DengXian" w:hAnsi="Arial" w:cs="Arial"/>
          <w:lang w:eastAsia="zh-CN"/>
        </w:rPr>
      </w:pPr>
    </w:p>
    <w:p w14:paraId="362CC529"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Rudman, J. (1998) ‘The state of authorship attribution studies: Some problems and solutions’, </w:t>
      </w:r>
      <w:r w:rsidRPr="00D22DDC">
        <w:rPr>
          <w:rFonts w:ascii="Arial" w:eastAsia="DengXian" w:hAnsi="Arial" w:cs="Arial"/>
          <w:i/>
          <w:iCs/>
          <w:lang w:eastAsia="zh-CN"/>
        </w:rPr>
        <w:t>Computers and the Humanities</w:t>
      </w:r>
      <w:r w:rsidRPr="00723C6F">
        <w:rPr>
          <w:rFonts w:ascii="Arial" w:eastAsia="DengXian" w:hAnsi="Arial" w:cs="Arial"/>
          <w:lang w:eastAsia="zh-CN"/>
        </w:rPr>
        <w:t>, 31(4), pp. 351–365.</w:t>
      </w:r>
    </w:p>
    <w:p w14:paraId="6E94737C" w14:textId="77777777" w:rsidR="00723C6F" w:rsidRPr="00723C6F" w:rsidRDefault="00723C6F" w:rsidP="00723C6F">
      <w:pPr>
        <w:spacing w:after="16" w:line="276" w:lineRule="auto"/>
        <w:rPr>
          <w:rFonts w:ascii="Arial" w:eastAsia="DengXian" w:hAnsi="Arial" w:cs="Arial"/>
          <w:lang w:eastAsia="zh-CN"/>
        </w:rPr>
      </w:pPr>
    </w:p>
    <w:p w14:paraId="501F41B9"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Rudman, J. (2010) ‘The State of </w:t>
      </w:r>
      <w:proofErr w:type="spellStart"/>
      <w:r w:rsidRPr="00723C6F">
        <w:rPr>
          <w:rFonts w:ascii="Arial" w:eastAsia="DengXian" w:hAnsi="Arial" w:cs="Arial"/>
          <w:lang w:eastAsia="zh-CN"/>
        </w:rPr>
        <w:t>NonTraditional</w:t>
      </w:r>
      <w:proofErr w:type="spellEnd"/>
      <w:r w:rsidRPr="00723C6F">
        <w:rPr>
          <w:rFonts w:ascii="Arial" w:eastAsia="DengXian" w:hAnsi="Arial" w:cs="Arial"/>
          <w:lang w:eastAsia="zh-CN"/>
        </w:rPr>
        <w:t xml:space="preserve"> Authorship Attribution Studies – 2010: Some Problems and Solutions’, </w:t>
      </w:r>
      <w:r w:rsidRPr="00D22DDC">
        <w:rPr>
          <w:rFonts w:ascii="Arial" w:eastAsia="DengXian" w:hAnsi="Arial" w:cs="Arial"/>
          <w:i/>
          <w:iCs/>
          <w:lang w:eastAsia="zh-CN"/>
        </w:rPr>
        <w:t>English Studies</w:t>
      </w:r>
      <w:r w:rsidRPr="00723C6F">
        <w:rPr>
          <w:rFonts w:ascii="Arial" w:eastAsia="DengXian" w:hAnsi="Arial" w:cs="Arial"/>
          <w:lang w:eastAsia="zh-CN"/>
        </w:rPr>
        <w:t>, 93(3), pp. 259-274.</w:t>
      </w:r>
    </w:p>
    <w:p w14:paraId="5A2942C7" w14:textId="77777777" w:rsidR="00723C6F" w:rsidRPr="00723C6F" w:rsidRDefault="00723C6F" w:rsidP="00723C6F">
      <w:pPr>
        <w:spacing w:after="16" w:line="276" w:lineRule="auto"/>
        <w:rPr>
          <w:rFonts w:ascii="Arial" w:eastAsia="DengXian" w:hAnsi="Arial" w:cs="Arial"/>
          <w:lang w:eastAsia="zh-CN"/>
        </w:rPr>
      </w:pPr>
    </w:p>
    <w:p w14:paraId="7BF3ADB2"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lastRenderedPageBreak/>
        <w:t xml:space="preserve">Sari, Y. et al. (2017) ‘Continuous N gram Representations for Authorship Attribution’, </w:t>
      </w:r>
      <w:r w:rsidRPr="00EA7A9A">
        <w:rPr>
          <w:rFonts w:ascii="Arial" w:eastAsia="DengXian" w:hAnsi="Arial" w:cs="Arial"/>
          <w:i/>
          <w:iCs/>
          <w:lang w:eastAsia="zh-CN"/>
        </w:rPr>
        <w:t>15th Conference of the European Chapter of the Association for Computational Linguistics</w:t>
      </w:r>
      <w:r w:rsidRPr="00723C6F">
        <w:rPr>
          <w:rFonts w:ascii="Arial" w:eastAsia="DengXian" w:hAnsi="Arial" w:cs="Arial"/>
          <w:lang w:eastAsia="zh-CN"/>
        </w:rPr>
        <w:t>. Valencia, Spain, 3-7 April 2017. Stroudsburg, Pennsylvania: Association for Computational Linguistics: Volume 2, Short Papers, pp. 267–273.</w:t>
      </w:r>
    </w:p>
    <w:p w14:paraId="4E5B8AF6" w14:textId="77777777" w:rsidR="00723C6F" w:rsidRPr="00723C6F" w:rsidRDefault="00723C6F" w:rsidP="00723C6F">
      <w:pPr>
        <w:spacing w:after="16" w:line="276" w:lineRule="auto"/>
        <w:rPr>
          <w:rFonts w:ascii="Arial" w:eastAsia="DengXian" w:hAnsi="Arial" w:cs="Arial"/>
          <w:lang w:eastAsia="zh-CN"/>
        </w:rPr>
      </w:pPr>
    </w:p>
    <w:p w14:paraId="28EEDE9A" w14:textId="41690031"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Weerasinghe, J. and </w:t>
      </w:r>
      <w:proofErr w:type="spellStart"/>
      <w:r w:rsidRPr="00723C6F">
        <w:rPr>
          <w:rFonts w:ascii="Arial" w:eastAsia="DengXian" w:hAnsi="Arial" w:cs="Arial"/>
          <w:lang w:eastAsia="zh-CN"/>
        </w:rPr>
        <w:t>Greenstadt</w:t>
      </w:r>
      <w:proofErr w:type="spellEnd"/>
      <w:r w:rsidRPr="00723C6F">
        <w:rPr>
          <w:rFonts w:ascii="Arial" w:eastAsia="DengXian" w:hAnsi="Arial" w:cs="Arial"/>
          <w:lang w:eastAsia="zh-CN"/>
        </w:rPr>
        <w:t xml:space="preserve">, R. (2020) ‘Feature vector difference based neural network and logistic regression models for authorship verification: notebook for PAN at CLEF 2020’, </w:t>
      </w:r>
      <w:r w:rsidR="00EA7A9A" w:rsidRPr="00EA7A9A">
        <w:rPr>
          <w:rFonts w:ascii="Arial" w:eastAsia="DengXian" w:hAnsi="Arial" w:cs="Arial"/>
          <w:i/>
          <w:iCs/>
          <w:lang w:eastAsia="zh-CN"/>
        </w:rPr>
        <w:t xml:space="preserve">PAN at </w:t>
      </w:r>
      <w:r w:rsidRPr="00EA7A9A">
        <w:rPr>
          <w:rFonts w:ascii="Arial" w:eastAsia="DengXian" w:hAnsi="Arial" w:cs="Arial"/>
          <w:i/>
          <w:iCs/>
          <w:lang w:eastAsia="zh-CN"/>
        </w:rPr>
        <w:t>CLEF 2020</w:t>
      </w:r>
      <w:r w:rsidRPr="00723C6F">
        <w:rPr>
          <w:rFonts w:ascii="Arial" w:eastAsia="DengXian" w:hAnsi="Arial" w:cs="Arial"/>
          <w:lang w:eastAsia="zh-CN"/>
        </w:rPr>
        <w:t>. Thessaloniki, Greece, 22-25 September. Available at: http://ceur-ws.org/Vol-2696/paper_125.pdf (Accessed: 12 December 2020).</w:t>
      </w:r>
    </w:p>
    <w:p w14:paraId="6EDE8E9D" w14:textId="77777777" w:rsidR="00723C6F" w:rsidRPr="00723C6F" w:rsidRDefault="00723C6F" w:rsidP="00723C6F">
      <w:pPr>
        <w:spacing w:after="16" w:line="276" w:lineRule="auto"/>
        <w:rPr>
          <w:rFonts w:ascii="Arial" w:eastAsia="DengXian" w:hAnsi="Arial" w:cs="Arial"/>
          <w:lang w:eastAsia="zh-CN"/>
        </w:rPr>
      </w:pPr>
    </w:p>
    <w:p w14:paraId="6B12009D" w14:textId="77777777" w:rsidR="00723C6F" w:rsidRPr="00723C6F" w:rsidRDefault="00723C6F" w:rsidP="00723C6F">
      <w:pPr>
        <w:spacing w:after="16" w:line="276" w:lineRule="auto"/>
        <w:rPr>
          <w:rFonts w:ascii="Arial" w:eastAsia="DengXian" w:hAnsi="Arial" w:cs="Arial"/>
          <w:lang w:eastAsia="zh-CN"/>
        </w:rPr>
      </w:pPr>
      <w:r w:rsidRPr="00723C6F">
        <w:rPr>
          <w:rFonts w:ascii="Arial" w:eastAsia="DengXian" w:hAnsi="Arial" w:cs="Arial"/>
          <w:lang w:eastAsia="zh-CN"/>
        </w:rPr>
        <w:t xml:space="preserve">Zhang, R. et al., (2018) ‘Syntax Encoding with Application in Authorship Attribution’, </w:t>
      </w:r>
      <w:r w:rsidRPr="00EA7A9A">
        <w:rPr>
          <w:rFonts w:ascii="Arial" w:eastAsia="DengXian" w:hAnsi="Arial" w:cs="Arial"/>
          <w:i/>
          <w:iCs/>
          <w:lang w:eastAsia="zh-CN"/>
        </w:rPr>
        <w:t>Conference on Empirical Methods in Natural Language Processing</w:t>
      </w:r>
      <w:r w:rsidRPr="00723C6F">
        <w:rPr>
          <w:rFonts w:ascii="Arial" w:eastAsia="DengXian" w:hAnsi="Arial" w:cs="Arial"/>
          <w:lang w:eastAsia="zh-CN"/>
        </w:rPr>
        <w:t>. Brussels, Belgium, 31 October- 4 November 2018. Stroudsburg, Pennsylvania: Association for Computational Linguistics: pp. 2742–753.</w:t>
      </w:r>
    </w:p>
    <w:p w14:paraId="2CAE7050" w14:textId="4A606247" w:rsidR="00723C6F" w:rsidRDefault="00723C6F" w:rsidP="00723C6F">
      <w:pPr>
        <w:spacing w:after="16" w:line="276" w:lineRule="auto"/>
        <w:rPr>
          <w:rFonts w:ascii="Arial" w:eastAsia="DengXian" w:hAnsi="Arial" w:cs="Arial"/>
          <w:lang w:eastAsia="zh-CN"/>
        </w:rPr>
      </w:pPr>
    </w:p>
    <w:p w14:paraId="6EA728A3" w14:textId="1DCEF62B" w:rsidR="00AA4935" w:rsidRDefault="00AA4935" w:rsidP="00723C6F">
      <w:pPr>
        <w:spacing w:after="16" w:line="276" w:lineRule="auto"/>
        <w:rPr>
          <w:rFonts w:ascii="Arial" w:eastAsia="DengXian" w:hAnsi="Arial" w:cs="Arial"/>
          <w:lang w:eastAsia="zh-CN"/>
        </w:rPr>
      </w:pPr>
    </w:p>
    <w:p w14:paraId="27C69A54" w14:textId="3B41A254" w:rsidR="00AA4935" w:rsidRPr="009D197E" w:rsidRDefault="00AA4935" w:rsidP="00723C6F">
      <w:pPr>
        <w:spacing w:after="16" w:line="276" w:lineRule="auto"/>
        <w:rPr>
          <w:rFonts w:ascii="Arial" w:eastAsia="DengXian" w:hAnsi="Arial" w:cs="Arial"/>
          <w:lang w:eastAsia="zh-CN"/>
        </w:rPr>
      </w:pPr>
      <w:r w:rsidRPr="00AA4935">
        <w:rPr>
          <w:rFonts w:ascii="Arial" w:eastAsia="DengXian" w:hAnsi="Arial" w:cs="Arial"/>
          <w:b/>
          <w:bCs/>
          <w:lang w:eastAsia="zh-CN"/>
        </w:rPr>
        <w:t>Certificate of Completion of the research integrity module</w:t>
      </w:r>
      <w:r w:rsidR="009D197E" w:rsidRPr="009D197E">
        <w:rPr>
          <w:rFonts w:ascii="Arial" w:eastAsia="DengXian" w:hAnsi="Arial" w:cs="Arial"/>
          <w:lang w:eastAsia="zh-CN"/>
        </w:rPr>
        <w:t>:</w:t>
      </w:r>
    </w:p>
    <w:p w14:paraId="03DADB53" w14:textId="5F8DFB5C" w:rsidR="00367A1A" w:rsidRDefault="00720CE9" w:rsidP="003A178F">
      <w:pPr>
        <w:jc w:val="both"/>
        <w:rPr>
          <w:rFonts w:ascii="Verdana" w:hAnsi="Verdana"/>
          <w:sz w:val="20"/>
          <w:szCs w:val="20"/>
        </w:rPr>
      </w:pPr>
      <w:r w:rsidRPr="00720CE9">
        <w:rPr>
          <w:rFonts w:ascii="Verdana" w:hAnsi="Verdana"/>
          <w:noProof/>
          <w:sz w:val="20"/>
          <w:szCs w:val="20"/>
        </w:rPr>
        <w:lastRenderedPageBreak/>
        <w:drawing>
          <wp:inline distT="0" distB="0" distL="0" distR="0" wp14:anchorId="5880F57A" wp14:editId="048A0021">
            <wp:extent cx="5274310" cy="7459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459980"/>
                    </a:xfrm>
                    <a:prstGeom prst="rect">
                      <a:avLst/>
                    </a:prstGeom>
                    <a:noFill/>
                    <a:ln>
                      <a:noFill/>
                    </a:ln>
                  </pic:spPr>
                </pic:pic>
              </a:graphicData>
            </a:graphic>
          </wp:inline>
        </w:drawing>
      </w:r>
    </w:p>
    <w:p w14:paraId="64F0D45B" w14:textId="0D760C24" w:rsidR="003A178F" w:rsidRPr="0031227C" w:rsidRDefault="00E07069" w:rsidP="003A178F">
      <w:pPr>
        <w:jc w:val="both"/>
        <w:rPr>
          <w:rFonts w:ascii="Verdana" w:hAnsi="Verdana"/>
          <w:sz w:val="20"/>
          <w:szCs w:val="20"/>
        </w:rPr>
      </w:pPr>
      <w:r w:rsidRPr="00E07069">
        <w:rPr>
          <w:rFonts w:ascii="Verdana" w:hAnsi="Verdana"/>
          <w:noProof/>
          <w:sz w:val="20"/>
          <w:szCs w:val="20"/>
        </w:rPr>
        <w:lastRenderedPageBreak/>
        <w:drawing>
          <wp:inline distT="0" distB="0" distL="0" distR="0" wp14:anchorId="441EDB98" wp14:editId="717F928E">
            <wp:extent cx="5274310" cy="7459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459980"/>
                    </a:xfrm>
                    <a:prstGeom prst="rect">
                      <a:avLst/>
                    </a:prstGeom>
                    <a:noFill/>
                    <a:ln>
                      <a:noFill/>
                    </a:ln>
                  </pic:spPr>
                </pic:pic>
              </a:graphicData>
            </a:graphic>
          </wp:inline>
        </w:drawing>
      </w:r>
    </w:p>
    <w:sectPr w:rsidR="003A178F" w:rsidRPr="0031227C" w:rsidSect="005E585D">
      <w:headerReference w:type="even" r:id="rId36"/>
      <w:headerReference w:type="default" r:id="rId37"/>
      <w:footerReference w:type="even" r:id="rId38"/>
      <w:footerReference w:type="default" r:id="rId39"/>
      <w:headerReference w:type="first" r:id="rId40"/>
      <w:footerReference w:type="first" r:id="rId41"/>
      <w:type w:val="continuous"/>
      <w:pgSz w:w="11906" w:h="16838"/>
      <w:pgMar w:top="1440" w:right="1800" w:bottom="1440" w:left="1800" w:header="708" w:footer="708"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E26C7" w14:textId="77777777" w:rsidR="00C766AD" w:rsidRDefault="00C766AD">
      <w:r>
        <w:separator/>
      </w:r>
    </w:p>
  </w:endnote>
  <w:endnote w:type="continuationSeparator" w:id="0">
    <w:p w14:paraId="69AC12A3" w14:textId="77777777" w:rsidR="00C766AD" w:rsidRDefault="00C76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E8307" w14:textId="77777777" w:rsidR="00D22DDC" w:rsidRDefault="00D22D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64FC7" w14:textId="77777777" w:rsidR="00D22DDC" w:rsidRPr="00293CED" w:rsidRDefault="00D22DDC">
    <w:pPr>
      <w:pStyle w:val="Footer"/>
      <w:rPr>
        <w:rFonts w:ascii="Verdana" w:hAnsi="Verdana" w:cs="Arial"/>
        <w:i/>
        <w:szCs w:val="20"/>
      </w:rPr>
    </w:pPr>
    <w:r w:rsidRPr="0031227C">
      <w:rPr>
        <w:rFonts w:ascii="Verdana" w:hAnsi="Verdana" w:cs="Arial"/>
        <w:i/>
        <w:sz w:val="20"/>
        <w:szCs w:val="20"/>
      </w:rPr>
      <w:t xml:space="preserve">Form </w:t>
    </w:r>
    <w:r>
      <w:rPr>
        <w:rFonts w:ascii="Verdana" w:hAnsi="Verdana" w:cs="Arial"/>
        <w:i/>
        <w:sz w:val="20"/>
        <w:szCs w:val="20"/>
      </w:rPr>
      <w:t>REG – Application to Register</w:t>
    </w:r>
    <w:r w:rsidRPr="0031227C">
      <w:rPr>
        <w:rFonts w:ascii="Verdana" w:hAnsi="Verdana" w:cs="Arial"/>
        <w:i/>
        <w:sz w:val="20"/>
        <w:szCs w:val="20"/>
      </w:rPr>
      <w:t xml:space="preserve"> for a </w:t>
    </w:r>
    <w:r>
      <w:rPr>
        <w:rFonts w:ascii="Verdana" w:hAnsi="Verdana" w:cs="Arial"/>
        <w:i/>
        <w:sz w:val="20"/>
        <w:szCs w:val="20"/>
      </w:rPr>
      <w:t>Postgraduate Research</w:t>
    </w:r>
    <w:r w:rsidRPr="0031227C">
      <w:rPr>
        <w:rFonts w:ascii="Verdana" w:hAnsi="Verdana" w:cs="Arial"/>
        <w:i/>
        <w:sz w:val="20"/>
        <w:szCs w:val="20"/>
      </w:rPr>
      <w:t xml:space="preserve"> Programme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935DD" w14:textId="77777777" w:rsidR="00D22DDC" w:rsidRDefault="00D22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C7569" w14:textId="77777777" w:rsidR="00C766AD" w:rsidRDefault="00C766AD">
      <w:r>
        <w:separator/>
      </w:r>
    </w:p>
  </w:footnote>
  <w:footnote w:type="continuationSeparator" w:id="0">
    <w:p w14:paraId="09182C92" w14:textId="77777777" w:rsidR="00C766AD" w:rsidRDefault="00C76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74AB2" w14:textId="77777777" w:rsidR="00D22DDC" w:rsidRDefault="00D22D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18C14" w14:textId="77777777" w:rsidR="00D22DDC" w:rsidRPr="0031227C" w:rsidRDefault="00D22DDC" w:rsidP="00D605EA">
    <w:pPr>
      <w:pStyle w:val="Header"/>
      <w:jc w:val="right"/>
      <w:rPr>
        <w:rFonts w:ascii="Verdana" w:hAnsi="Verdana" w:cs="Arial"/>
        <w:b/>
        <w:color w:val="999999"/>
        <w:sz w:val="28"/>
        <w:szCs w:val="28"/>
      </w:rPr>
    </w:pPr>
    <w:r w:rsidRPr="0031227C">
      <w:rPr>
        <w:rFonts w:ascii="Verdana" w:hAnsi="Verdana" w:cs="Arial"/>
        <w:b/>
        <w:color w:val="999999"/>
        <w:sz w:val="28"/>
        <w:szCs w:val="28"/>
      </w:rPr>
      <w:t>Form REG</w:t>
    </w:r>
  </w:p>
  <w:p w14:paraId="2657B315" w14:textId="77777777" w:rsidR="00D22DDC" w:rsidRPr="0031227C" w:rsidRDefault="00D22DDC" w:rsidP="00D605EA">
    <w:pPr>
      <w:pStyle w:val="Header"/>
      <w:tabs>
        <w:tab w:val="clear" w:pos="4153"/>
        <w:tab w:val="center" w:pos="7380"/>
      </w:tabs>
      <w:jc w:val="right"/>
      <w:rPr>
        <w:rFonts w:ascii="Verdana" w:hAnsi="Verdana" w:cs="Arial"/>
        <w:i/>
        <w:color w:val="999999"/>
        <w:sz w:val="20"/>
        <w:szCs w:val="20"/>
      </w:rPr>
    </w:pPr>
    <w:r w:rsidRPr="0031227C">
      <w:rPr>
        <w:rFonts w:ascii="Verdana" w:hAnsi="Verdana" w:cs="Arial"/>
        <w:b/>
        <w:color w:val="999999"/>
        <w:sz w:val="20"/>
        <w:szCs w:val="20"/>
      </w:rPr>
      <w:tab/>
    </w:r>
    <w:r w:rsidRPr="0031227C">
      <w:rPr>
        <w:rFonts w:ascii="Verdana" w:hAnsi="Verdana" w:cs="Arial"/>
        <w:i/>
        <w:color w:val="999999"/>
        <w:sz w:val="20"/>
        <w:szCs w:val="20"/>
      </w:rPr>
      <w:t xml:space="preserve">Page </w:t>
    </w:r>
    <w:r w:rsidRPr="0031227C">
      <w:rPr>
        <w:rStyle w:val="PageNumber"/>
        <w:rFonts w:ascii="Verdana" w:hAnsi="Verdana" w:cs="Arial"/>
        <w:i/>
        <w:sz w:val="20"/>
        <w:szCs w:val="20"/>
      </w:rPr>
      <w:fldChar w:fldCharType="begin"/>
    </w:r>
    <w:r w:rsidRPr="0031227C">
      <w:rPr>
        <w:rStyle w:val="PageNumber"/>
        <w:rFonts w:ascii="Verdana" w:hAnsi="Verdana" w:cs="Arial"/>
        <w:i/>
        <w:sz w:val="20"/>
        <w:szCs w:val="20"/>
      </w:rPr>
      <w:instrText xml:space="preserve"> PAGE </w:instrText>
    </w:r>
    <w:r w:rsidRPr="0031227C">
      <w:rPr>
        <w:rStyle w:val="PageNumber"/>
        <w:rFonts w:ascii="Verdana" w:hAnsi="Verdana" w:cs="Arial"/>
        <w:i/>
        <w:sz w:val="20"/>
        <w:szCs w:val="20"/>
      </w:rPr>
      <w:fldChar w:fldCharType="separate"/>
    </w:r>
    <w:r>
      <w:rPr>
        <w:rStyle w:val="PageNumber"/>
        <w:rFonts w:ascii="Verdana" w:hAnsi="Verdana" w:cs="Arial"/>
        <w:i/>
        <w:noProof/>
        <w:sz w:val="20"/>
        <w:szCs w:val="20"/>
      </w:rPr>
      <w:t>2</w:t>
    </w:r>
    <w:r w:rsidRPr="0031227C">
      <w:rPr>
        <w:rStyle w:val="PageNumber"/>
        <w:rFonts w:ascii="Verdana" w:hAnsi="Verdana" w:cs="Arial"/>
        <w:i/>
        <w:sz w:val="20"/>
        <w:szCs w:val="20"/>
      </w:rPr>
      <w:fldChar w:fldCharType="end"/>
    </w:r>
    <w:r w:rsidRPr="0031227C">
      <w:rPr>
        <w:rStyle w:val="PageNumber"/>
        <w:rFonts w:ascii="Verdana" w:hAnsi="Verdana" w:cs="Arial"/>
        <w:i/>
        <w:sz w:val="20"/>
        <w:szCs w:val="20"/>
      </w:rPr>
      <w:t xml:space="preserve"> of </w:t>
    </w:r>
    <w:r w:rsidRPr="0031227C">
      <w:rPr>
        <w:rStyle w:val="PageNumber"/>
        <w:rFonts w:ascii="Verdana" w:hAnsi="Verdana" w:cs="Arial"/>
        <w:i/>
        <w:sz w:val="20"/>
        <w:szCs w:val="20"/>
      </w:rPr>
      <w:fldChar w:fldCharType="begin"/>
    </w:r>
    <w:r w:rsidRPr="0031227C">
      <w:rPr>
        <w:rStyle w:val="PageNumber"/>
        <w:rFonts w:ascii="Verdana" w:hAnsi="Verdana" w:cs="Arial"/>
        <w:i/>
        <w:sz w:val="20"/>
        <w:szCs w:val="20"/>
      </w:rPr>
      <w:instrText xml:space="preserve"> NUMPAGES </w:instrText>
    </w:r>
    <w:r w:rsidRPr="0031227C">
      <w:rPr>
        <w:rStyle w:val="PageNumber"/>
        <w:rFonts w:ascii="Verdana" w:hAnsi="Verdana" w:cs="Arial"/>
        <w:i/>
        <w:sz w:val="20"/>
        <w:szCs w:val="20"/>
      </w:rPr>
      <w:fldChar w:fldCharType="separate"/>
    </w:r>
    <w:r>
      <w:rPr>
        <w:rStyle w:val="PageNumber"/>
        <w:rFonts w:ascii="Verdana" w:hAnsi="Verdana" w:cs="Arial"/>
        <w:i/>
        <w:noProof/>
        <w:sz w:val="20"/>
        <w:szCs w:val="20"/>
      </w:rPr>
      <w:t>12</w:t>
    </w:r>
    <w:r w:rsidRPr="0031227C">
      <w:rPr>
        <w:rStyle w:val="PageNumber"/>
        <w:rFonts w:ascii="Verdana" w:hAnsi="Verdana" w:cs="Arial"/>
        <w:i/>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063B6" w14:textId="77777777" w:rsidR="00D22DDC" w:rsidRDefault="00D22D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F51B9"/>
    <w:multiLevelType w:val="hybridMultilevel"/>
    <w:tmpl w:val="F8B834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F0E3986"/>
    <w:multiLevelType w:val="hybridMultilevel"/>
    <w:tmpl w:val="0ACC946E"/>
    <w:lvl w:ilvl="0" w:tplc="2E9EAC1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22F71CAB"/>
    <w:multiLevelType w:val="hybridMultilevel"/>
    <w:tmpl w:val="A8DA39FA"/>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BD1E13"/>
    <w:multiLevelType w:val="hybridMultilevel"/>
    <w:tmpl w:val="E806BCCA"/>
    <w:lvl w:ilvl="0" w:tplc="4C7481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2253A5D"/>
    <w:multiLevelType w:val="hybridMultilevel"/>
    <w:tmpl w:val="81564B6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4B7C63"/>
    <w:multiLevelType w:val="hybridMultilevel"/>
    <w:tmpl w:val="650A96C6"/>
    <w:lvl w:ilvl="0" w:tplc="4C7481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77AE"/>
    <w:rsid w:val="0000258F"/>
    <w:rsid w:val="000033AF"/>
    <w:rsid w:val="00006765"/>
    <w:rsid w:val="0001154F"/>
    <w:rsid w:val="00013AB3"/>
    <w:rsid w:val="000218B9"/>
    <w:rsid w:val="00021DDC"/>
    <w:rsid w:val="00023C1E"/>
    <w:rsid w:val="00023D32"/>
    <w:rsid w:val="000247E1"/>
    <w:rsid w:val="00025469"/>
    <w:rsid w:val="000322FA"/>
    <w:rsid w:val="00032704"/>
    <w:rsid w:val="00035CC4"/>
    <w:rsid w:val="00036366"/>
    <w:rsid w:val="00042C92"/>
    <w:rsid w:val="00044028"/>
    <w:rsid w:val="00050727"/>
    <w:rsid w:val="00050945"/>
    <w:rsid w:val="000529DE"/>
    <w:rsid w:val="00057DB7"/>
    <w:rsid w:val="0006128D"/>
    <w:rsid w:val="00065030"/>
    <w:rsid w:val="00072728"/>
    <w:rsid w:val="00073407"/>
    <w:rsid w:val="00076374"/>
    <w:rsid w:val="00076D29"/>
    <w:rsid w:val="000800EE"/>
    <w:rsid w:val="00081078"/>
    <w:rsid w:val="00081A2C"/>
    <w:rsid w:val="000951D2"/>
    <w:rsid w:val="00095A98"/>
    <w:rsid w:val="000A2643"/>
    <w:rsid w:val="000B1BC0"/>
    <w:rsid w:val="000C41B0"/>
    <w:rsid w:val="000D33E3"/>
    <w:rsid w:val="000E6B10"/>
    <w:rsid w:val="000F3136"/>
    <w:rsid w:val="000F4930"/>
    <w:rsid w:val="001022E2"/>
    <w:rsid w:val="00102EAA"/>
    <w:rsid w:val="001114B4"/>
    <w:rsid w:val="00117B77"/>
    <w:rsid w:val="001404E0"/>
    <w:rsid w:val="001468CA"/>
    <w:rsid w:val="00155EE1"/>
    <w:rsid w:val="00180CB5"/>
    <w:rsid w:val="00181F0A"/>
    <w:rsid w:val="00183723"/>
    <w:rsid w:val="00184487"/>
    <w:rsid w:val="00187FB6"/>
    <w:rsid w:val="00190022"/>
    <w:rsid w:val="0019747F"/>
    <w:rsid w:val="001B008E"/>
    <w:rsid w:val="001B03FA"/>
    <w:rsid w:val="001B294F"/>
    <w:rsid w:val="001B4783"/>
    <w:rsid w:val="001C1B5A"/>
    <w:rsid w:val="001C2010"/>
    <w:rsid w:val="001F1E32"/>
    <w:rsid w:val="001F477F"/>
    <w:rsid w:val="00207833"/>
    <w:rsid w:val="002253F2"/>
    <w:rsid w:val="00246BE8"/>
    <w:rsid w:val="00247247"/>
    <w:rsid w:val="00247D61"/>
    <w:rsid w:val="00250F13"/>
    <w:rsid w:val="0025700F"/>
    <w:rsid w:val="00260DC1"/>
    <w:rsid w:val="002662AD"/>
    <w:rsid w:val="002707E6"/>
    <w:rsid w:val="00270F03"/>
    <w:rsid w:val="00271131"/>
    <w:rsid w:val="002757C9"/>
    <w:rsid w:val="0027597A"/>
    <w:rsid w:val="00293CED"/>
    <w:rsid w:val="002975F7"/>
    <w:rsid w:val="002A360F"/>
    <w:rsid w:val="002A387C"/>
    <w:rsid w:val="002A5CC1"/>
    <w:rsid w:val="002A7C7D"/>
    <w:rsid w:val="002B007B"/>
    <w:rsid w:val="002B0589"/>
    <w:rsid w:val="002B346D"/>
    <w:rsid w:val="002C3E03"/>
    <w:rsid w:val="002D1E25"/>
    <w:rsid w:val="002D5AA4"/>
    <w:rsid w:val="002D65DD"/>
    <w:rsid w:val="002D6BEC"/>
    <w:rsid w:val="002E08CA"/>
    <w:rsid w:val="002E2506"/>
    <w:rsid w:val="002F6497"/>
    <w:rsid w:val="002F7387"/>
    <w:rsid w:val="002F7E8B"/>
    <w:rsid w:val="003033EA"/>
    <w:rsid w:val="00307C4A"/>
    <w:rsid w:val="00307FB4"/>
    <w:rsid w:val="00311567"/>
    <w:rsid w:val="0031227C"/>
    <w:rsid w:val="003129F7"/>
    <w:rsid w:val="003179E9"/>
    <w:rsid w:val="0032482F"/>
    <w:rsid w:val="003259CC"/>
    <w:rsid w:val="00326361"/>
    <w:rsid w:val="00330470"/>
    <w:rsid w:val="00336038"/>
    <w:rsid w:val="00337CCE"/>
    <w:rsid w:val="003519E9"/>
    <w:rsid w:val="00352E24"/>
    <w:rsid w:val="00355780"/>
    <w:rsid w:val="00361631"/>
    <w:rsid w:val="00367A1A"/>
    <w:rsid w:val="00372FBC"/>
    <w:rsid w:val="00374E3F"/>
    <w:rsid w:val="0038288B"/>
    <w:rsid w:val="00384875"/>
    <w:rsid w:val="00387C32"/>
    <w:rsid w:val="00391533"/>
    <w:rsid w:val="00396D1D"/>
    <w:rsid w:val="003A1361"/>
    <w:rsid w:val="003A178F"/>
    <w:rsid w:val="003A1809"/>
    <w:rsid w:val="003A5633"/>
    <w:rsid w:val="003B2886"/>
    <w:rsid w:val="003B5B87"/>
    <w:rsid w:val="003D24D8"/>
    <w:rsid w:val="003F0D08"/>
    <w:rsid w:val="003F248A"/>
    <w:rsid w:val="003F4019"/>
    <w:rsid w:val="003F7BFC"/>
    <w:rsid w:val="00402CBF"/>
    <w:rsid w:val="004170E9"/>
    <w:rsid w:val="00417DDB"/>
    <w:rsid w:val="004425DA"/>
    <w:rsid w:val="00444790"/>
    <w:rsid w:val="00446584"/>
    <w:rsid w:val="00454935"/>
    <w:rsid w:val="0045516C"/>
    <w:rsid w:val="004559E1"/>
    <w:rsid w:val="00455EDE"/>
    <w:rsid w:val="00460859"/>
    <w:rsid w:val="00464804"/>
    <w:rsid w:val="004671B5"/>
    <w:rsid w:val="00470CDE"/>
    <w:rsid w:val="00472E16"/>
    <w:rsid w:val="00474ED7"/>
    <w:rsid w:val="004755EA"/>
    <w:rsid w:val="004776BC"/>
    <w:rsid w:val="004814F2"/>
    <w:rsid w:val="00481A76"/>
    <w:rsid w:val="00492E67"/>
    <w:rsid w:val="0049452E"/>
    <w:rsid w:val="0049461E"/>
    <w:rsid w:val="004975C1"/>
    <w:rsid w:val="004A7B84"/>
    <w:rsid w:val="004C4923"/>
    <w:rsid w:val="004C719F"/>
    <w:rsid w:val="004D2322"/>
    <w:rsid w:val="004E1593"/>
    <w:rsid w:val="004E3644"/>
    <w:rsid w:val="004F02CF"/>
    <w:rsid w:val="004F2284"/>
    <w:rsid w:val="004F7839"/>
    <w:rsid w:val="004F7972"/>
    <w:rsid w:val="00505B99"/>
    <w:rsid w:val="005172ED"/>
    <w:rsid w:val="00522C47"/>
    <w:rsid w:val="00533E53"/>
    <w:rsid w:val="0054078C"/>
    <w:rsid w:val="00550781"/>
    <w:rsid w:val="00555DEB"/>
    <w:rsid w:val="00566DEF"/>
    <w:rsid w:val="00567743"/>
    <w:rsid w:val="00573BBD"/>
    <w:rsid w:val="0058750D"/>
    <w:rsid w:val="005A166D"/>
    <w:rsid w:val="005A2B3E"/>
    <w:rsid w:val="005B37E9"/>
    <w:rsid w:val="005C63CC"/>
    <w:rsid w:val="005C6C80"/>
    <w:rsid w:val="005D4D68"/>
    <w:rsid w:val="005D5F9C"/>
    <w:rsid w:val="005D6EFA"/>
    <w:rsid w:val="005E585D"/>
    <w:rsid w:val="005E6164"/>
    <w:rsid w:val="005F375E"/>
    <w:rsid w:val="0061101D"/>
    <w:rsid w:val="0061240D"/>
    <w:rsid w:val="00626930"/>
    <w:rsid w:val="006523BA"/>
    <w:rsid w:val="0065667F"/>
    <w:rsid w:val="00656883"/>
    <w:rsid w:val="006623C8"/>
    <w:rsid w:val="00690DCF"/>
    <w:rsid w:val="006911AD"/>
    <w:rsid w:val="006929EB"/>
    <w:rsid w:val="00694328"/>
    <w:rsid w:val="006A1E63"/>
    <w:rsid w:val="006B1578"/>
    <w:rsid w:val="006B3782"/>
    <w:rsid w:val="006B5C2B"/>
    <w:rsid w:val="006C40AB"/>
    <w:rsid w:val="006D4A38"/>
    <w:rsid w:val="006D57E4"/>
    <w:rsid w:val="006D64EC"/>
    <w:rsid w:val="006E5399"/>
    <w:rsid w:val="006F3094"/>
    <w:rsid w:val="00705D8D"/>
    <w:rsid w:val="00710502"/>
    <w:rsid w:val="007127F7"/>
    <w:rsid w:val="00714588"/>
    <w:rsid w:val="0071519C"/>
    <w:rsid w:val="00720CE9"/>
    <w:rsid w:val="0072210D"/>
    <w:rsid w:val="0072243E"/>
    <w:rsid w:val="00723C6F"/>
    <w:rsid w:val="00724571"/>
    <w:rsid w:val="00726FB1"/>
    <w:rsid w:val="0073744A"/>
    <w:rsid w:val="00737A36"/>
    <w:rsid w:val="00737E95"/>
    <w:rsid w:val="00742EC3"/>
    <w:rsid w:val="00745BB3"/>
    <w:rsid w:val="007517D6"/>
    <w:rsid w:val="00756C2D"/>
    <w:rsid w:val="0076347D"/>
    <w:rsid w:val="007716D3"/>
    <w:rsid w:val="00772C8C"/>
    <w:rsid w:val="00776380"/>
    <w:rsid w:val="0078523E"/>
    <w:rsid w:val="00785AC7"/>
    <w:rsid w:val="007946DC"/>
    <w:rsid w:val="00795EC5"/>
    <w:rsid w:val="00795F90"/>
    <w:rsid w:val="007A45BB"/>
    <w:rsid w:val="007B6324"/>
    <w:rsid w:val="007C1DCB"/>
    <w:rsid w:val="007C6AFD"/>
    <w:rsid w:val="007D4505"/>
    <w:rsid w:val="007D4D19"/>
    <w:rsid w:val="007E0326"/>
    <w:rsid w:val="007F2030"/>
    <w:rsid w:val="007F41AF"/>
    <w:rsid w:val="007F579D"/>
    <w:rsid w:val="007F60BC"/>
    <w:rsid w:val="008200C3"/>
    <w:rsid w:val="008346B8"/>
    <w:rsid w:val="00843A44"/>
    <w:rsid w:val="00844F16"/>
    <w:rsid w:val="00850CBF"/>
    <w:rsid w:val="008575F0"/>
    <w:rsid w:val="00862FE5"/>
    <w:rsid w:val="008831A2"/>
    <w:rsid w:val="00887FA9"/>
    <w:rsid w:val="00896059"/>
    <w:rsid w:val="008B13C2"/>
    <w:rsid w:val="008B6CD0"/>
    <w:rsid w:val="008C1FD5"/>
    <w:rsid w:val="008C31B6"/>
    <w:rsid w:val="008E1FE1"/>
    <w:rsid w:val="008E444F"/>
    <w:rsid w:val="008F3339"/>
    <w:rsid w:val="00903E1D"/>
    <w:rsid w:val="00912A6E"/>
    <w:rsid w:val="009164BC"/>
    <w:rsid w:val="00927FEA"/>
    <w:rsid w:val="00930D0C"/>
    <w:rsid w:val="009339B8"/>
    <w:rsid w:val="00933F78"/>
    <w:rsid w:val="00947C19"/>
    <w:rsid w:val="0095295D"/>
    <w:rsid w:val="00961F3B"/>
    <w:rsid w:val="00966B2A"/>
    <w:rsid w:val="009677AE"/>
    <w:rsid w:val="0097427E"/>
    <w:rsid w:val="009768C1"/>
    <w:rsid w:val="009820ED"/>
    <w:rsid w:val="00994FCE"/>
    <w:rsid w:val="00995B26"/>
    <w:rsid w:val="009A27CA"/>
    <w:rsid w:val="009A5094"/>
    <w:rsid w:val="009B6E72"/>
    <w:rsid w:val="009B7013"/>
    <w:rsid w:val="009C0D7A"/>
    <w:rsid w:val="009C1ADE"/>
    <w:rsid w:val="009C35E3"/>
    <w:rsid w:val="009D197E"/>
    <w:rsid w:val="009E4E6A"/>
    <w:rsid w:val="009F06BA"/>
    <w:rsid w:val="009F1425"/>
    <w:rsid w:val="009F5279"/>
    <w:rsid w:val="00A03855"/>
    <w:rsid w:val="00A04E27"/>
    <w:rsid w:val="00A12592"/>
    <w:rsid w:val="00A12E25"/>
    <w:rsid w:val="00A145E0"/>
    <w:rsid w:val="00A20405"/>
    <w:rsid w:val="00A21D6A"/>
    <w:rsid w:val="00A42524"/>
    <w:rsid w:val="00A43B33"/>
    <w:rsid w:val="00A444C3"/>
    <w:rsid w:val="00A458D4"/>
    <w:rsid w:val="00A56F47"/>
    <w:rsid w:val="00A57D2A"/>
    <w:rsid w:val="00A67154"/>
    <w:rsid w:val="00A733C3"/>
    <w:rsid w:val="00A7557E"/>
    <w:rsid w:val="00A93A02"/>
    <w:rsid w:val="00AA13A5"/>
    <w:rsid w:val="00AA3609"/>
    <w:rsid w:val="00AA4935"/>
    <w:rsid w:val="00AA4B22"/>
    <w:rsid w:val="00AC2612"/>
    <w:rsid w:val="00AC4462"/>
    <w:rsid w:val="00AC7C39"/>
    <w:rsid w:val="00AE0519"/>
    <w:rsid w:val="00AE5EB0"/>
    <w:rsid w:val="00AE6039"/>
    <w:rsid w:val="00AE7241"/>
    <w:rsid w:val="00AF584A"/>
    <w:rsid w:val="00AF6FD7"/>
    <w:rsid w:val="00B1047E"/>
    <w:rsid w:val="00B3339D"/>
    <w:rsid w:val="00B41CEF"/>
    <w:rsid w:val="00B43D68"/>
    <w:rsid w:val="00B52F45"/>
    <w:rsid w:val="00B536E4"/>
    <w:rsid w:val="00B5536B"/>
    <w:rsid w:val="00B60841"/>
    <w:rsid w:val="00B634BD"/>
    <w:rsid w:val="00B65EAA"/>
    <w:rsid w:val="00B711C7"/>
    <w:rsid w:val="00B7757F"/>
    <w:rsid w:val="00B92E7E"/>
    <w:rsid w:val="00B93099"/>
    <w:rsid w:val="00B930C7"/>
    <w:rsid w:val="00B94811"/>
    <w:rsid w:val="00BA1122"/>
    <w:rsid w:val="00BA5B0C"/>
    <w:rsid w:val="00BB30CB"/>
    <w:rsid w:val="00BC583C"/>
    <w:rsid w:val="00BD572B"/>
    <w:rsid w:val="00BD72F6"/>
    <w:rsid w:val="00BE61CF"/>
    <w:rsid w:val="00C11189"/>
    <w:rsid w:val="00C16C10"/>
    <w:rsid w:val="00C405A0"/>
    <w:rsid w:val="00C428DB"/>
    <w:rsid w:val="00C4372C"/>
    <w:rsid w:val="00C64A46"/>
    <w:rsid w:val="00C64FF7"/>
    <w:rsid w:val="00C706D1"/>
    <w:rsid w:val="00C743F1"/>
    <w:rsid w:val="00C76605"/>
    <w:rsid w:val="00C766AD"/>
    <w:rsid w:val="00C85019"/>
    <w:rsid w:val="00C9357F"/>
    <w:rsid w:val="00C95F7E"/>
    <w:rsid w:val="00CB51D9"/>
    <w:rsid w:val="00CC2D63"/>
    <w:rsid w:val="00CC44B4"/>
    <w:rsid w:val="00CC7D47"/>
    <w:rsid w:val="00CD0232"/>
    <w:rsid w:val="00CD15CE"/>
    <w:rsid w:val="00CD4C38"/>
    <w:rsid w:val="00CD4C83"/>
    <w:rsid w:val="00CE0D0D"/>
    <w:rsid w:val="00CE5C04"/>
    <w:rsid w:val="00CF1E69"/>
    <w:rsid w:val="00D05658"/>
    <w:rsid w:val="00D078D7"/>
    <w:rsid w:val="00D10A45"/>
    <w:rsid w:val="00D11699"/>
    <w:rsid w:val="00D1603A"/>
    <w:rsid w:val="00D2129D"/>
    <w:rsid w:val="00D22DDC"/>
    <w:rsid w:val="00D32F3B"/>
    <w:rsid w:val="00D35647"/>
    <w:rsid w:val="00D360DC"/>
    <w:rsid w:val="00D44A9E"/>
    <w:rsid w:val="00D57BEB"/>
    <w:rsid w:val="00D605EA"/>
    <w:rsid w:val="00D6421F"/>
    <w:rsid w:val="00D64897"/>
    <w:rsid w:val="00D67538"/>
    <w:rsid w:val="00D71B49"/>
    <w:rsid w:val="00D73573"/>
    <w:rsid w:val="00D76F59"/>
    <w:rsid w:val="00D870E0"/>
    <w:rsid w:val="00DA41A3"/>
    <w:rsid w:val="00DB1AFF"/>
    <w:rsid w:val="00DB2AC6"/>
    <w:rsid w:val="00DB3EB8"/>
    <w:rsid w:val="00DB58B8"/>
    <w:rsid w:val="00DC0598"/>
    <w:rsid w:val="00DD1E38"/>
    <w:rsid w:val="00DD4069"/>
    <w:rsid w:val="00DE02E2"/>
    <w:rsid w:val="00DE12AB"/>
    <w:rsid w:val="00DE15E8"/>
    <w:rsid w:val="00DE6550"/>
    <w:rsid w:val="00DF294D"/>
    <w:rsid w:val="00E07069"/>
    <w:rsid w:val="00E21E5F"/>
    <w:rsid w:val="00E322A0"/>
    <w:rsid w:val="00E41380"/>
    <w:rsid w:val="00E41AE0"/>
    <w:rsid w:val="00E526C3"/>
    <w:rsid w:val="00E5671E"/>
    <w:rsid w:val="00E60E09"/>
    <w:rsid w:val="00E61EFE"/>
    <w:rsid w:val="00E62642"/>
    <w:rsid w:val="00E64444"/>
    <w:rsid w:val="00E65E2C"/>
    <w:rsid w:val="00E676CE"/>
    <w:rsid w:val="00E72314"/>
    <w:rsid w:val="00E725BA"/>
    <w:rsid w:val="00E75985"/>
    <w:rsid w:val="00E75E26"/>
    <w:rsid w:val="00E87516"/>
    <w:rsid w:val="00E963FB"/>
    <w:rsid w:val="00E97F3C"/>
    <w:rsid w:val="00EA7A9A"/>
    <w:rsid w:val="00EB4137"/>
    <w:rsid w:val="00EB5D35"/>
    <w:rsid w:val="00ED24F3"/>
    <w:rsid w:val="00ED6F45"/>
    <w:rsid w:val="00ED7947"/>
    <w:rsid w:val="00EE0FCD"/>
    <w:rsid w:val="00EE6762"/>
    <w:rsid w:val="00EF1B5C"/>
    <w:rsid w:val="00EF7117"/>
    <w:rsid w:val="00F01EAB"/>
    <w:rsid w:val="00F035FB"/>
    <w:rsid w:val="00F10C12"/>
    <w:rsid w:val="00F23FCB"/>
    <w:rsid w:val="00F313C1"/>
    <w:rsid w:val="00F35018"/>
    <w:rsid w:val="00F44722"/>
    <w:rsid w:val="00F54121"/>
    <w:rsid w:val="00F54A0F"/>
    <w:rsid w:val="00F54D7C"/>
    <w:rsid w:val="00F64729"/>
    <w:rsid w:val="00F649F0"/>
    <w:rsid w:val="00F70BC8"/>
    <w:rsid w:val="00F833CD"/>
    <w:rsid w:val="00F878B5"/>
    <w:rsid w:val="00F907B2"/>
    <w:rsid w:val="00F90E2A"/>
    <w:rsid w:val="00F97274"/>
    <w:rsid w:val="00FA0CDB"/>
    <w:rsid w:val="00FA59D0"/>
    <w:rsid w:val="00FB1063"/>
    <w:rsid w:val="00FB6071"/>
    <w:rsid w:val="00FB77EC"/>
    <w:rsid w:val="00FC64A4"/>
    <w:rsid w:val="00FC7BAD"/>
    <w:rsid w:val="00FD5EC0"/>
    <w:rsid w:val="00FD658B"/>
    <w:rsid w:val="00FE6C9A"/>
    <w:rsid w:val="00FF139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30"/>
    <o:shapelayout v:ext="edit">
      <o:idmap v:ext="edit" data="1"/>
    </o:shapelayout>
  </w:shapeDefaults>
  <w:decimalSymbol w:val="."/>
  <w:listSeparator w:val=","/>
  <w14:docId w14:val="4E5C4200"/>
  <w15:docId w15:val="{67E89525-6B16-44E2-A437-672230BE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E1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E58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605EA"/>
    <w:pPr>
      <w:tabs>
        <w:tab w:val="center" w:pos="4153"/>
        <w:tab w:val="right" w:pos="8306"/>
      </w:tabs>
    </w:pPr>
  </w:style>
  <w:style w:type="paragraph" w:styleId="Footer">
    <w:name w:val="footer"/>
    <w:basedOn w:val="Normal"/>
    <w:link w:val="FooterChar"/>
    <w:uiPriority w:val="99"/>
    <w:rsid w:val="00D605EA"/>
    <w:pPr>
      <w:tabs>
        <w:tab w:val="center" w:pos="4153"/>
        <w:tab w:val="right" w:pos="8306"/>
      </w:tabs>
    </w:pPr>
  </w:style>
  <w:style w:type="character" w:styleId="PageNumber">
    <w:name w:val="page number"/>
    <w:basedOn w:val="DefaultParagraphFont"/>
    <w:rsid w:val="00B94811"/>
  </w:style>
  <w:style w:type="character" w:styleId="CommentReference">
    <w:name w:val="annotation reference"/>
    <w:basedOn w:val="DefaultParagraphFont"/>
    <w:semiHidden/>
    <w:rsid w:val="004170E9"/>
    <w:rPr>
      <w:sz w:val="16"/>
      <w:szCs w:val="16"/>
    </w:rPr>
  </w:style>
  <w:style w:type="paragraph" w:styleId="CommentText">
    <w:name w:val="annotation text"/>
    <w:basedOn w:val="Normal"/>
    <w:semiHidden/>
    <w:rsid w:val="004170E9"/>
    <w:rPr>
      <w:sz w:val="20"/>
      <w:szCs w:val="20"/>
    </w:rPr>
  </w:style>
  <w:style w:type="paragraph" w:styleId="CommentSubject">
    <w:name w:val="annotation subject"/>
    <w:basedOn w:val="CommentText"/>
    <w:next w:val="CommentText"/>
    <w:semiHidden/>
    <w:rsid w:val="004170E9"/>
    <w:rPr>
      <w:b/>
      <w:bCs/>
    </w:rPr>
  </w:style>
  <w:style w:type="paragraph" w:styleId="BalloonText">
    <w:name w:val="Balloon Text"/>
    <w:basedOn w:val="Normal"/>
    <w:link w:val="BalloonTextChar"/>
    <w:uiPriority w:val="99"/>
    <w:semiHidden/>
    <w:rsid w:val="004170E9"/>
    <w:rPr>
      <w:rFonts w:ascii="Tahoma" w:hAnsi="Tahoma" w:cs="Tahoma"/>
      <w:sz w:val="16"/>
      <w:szCs w:val="16"/>
    </w:rPr>
  </w:style>
  <w:style w:type="paragraph" w:styleId="ListParagraph">
    <w:name w:val="List Paragraph"/>
    <w:basedOn w:val="Normal"/>
    <w:uiPriority w:val="34"/>
    <w:qFormat/>
    <w:rsid w:val="00081A2C"/>
    <w:pPr>
      <w:ind w:left="720"/>
      <w:contextualSpacing/>
    </w:pPr>
  </w:style>
  <w:style w:type="character" w:styleId="Hyperlink">
    <w:name w:val="Hyperlink"/>
    <w:basedOn w:val="DefaultParagraphFont"/>
    <w:uiPriority w:val="99"/>
    <w:unhideWhenUsed/>
    <w:rsid w:val="00742EC3"/>
    <w:rPr>
      <w:color w:val="0000FF"/>
      <w:u w:val="single"/>
    </w:rPr>
  </w:style>
  <w:style w:type="character" w:styleId="UnresolvedMention">
    <w:name w:val="Unresolved Mention"/>
    <w:basedOn w:val="DefaultParagraphFont"/>
    <w:uiPriority w:val="99"/>
    <w:semiHidden/>
    <w:unhideWhenUsed/>
    <w:rsid w:val="00065030"/>
    <w:rPr>
      <w:color w:val="605E5C"/>
      <w:shd w:val="clear" w:color="auto" w:fill="E1DFDD"/>
    </w:rPr>
  </w:style>
  <w:style w:type="paragraph" w:styleId="NormalWeb">
    <w:name w:val="Normal (Web)"/>
    <w:basedOn w:val="Normal"/>
    <w:uiPriority w:val="99"/>
    <w:semiHidden/>
    <w:unhideWhenUsed/>
    <w:rsid w:val="009B7013"/>
    <w:pPr>
      <w:spacing w:before="100" w:beforeAutospacing="1" w:after="100" w:afterAutospacing="1"/>
    </w:pPr>
    <w:rPr>
      <w:lang w:eastAsia="zh-CN"/>
    </w:rPr>
  </w:style>
  <w:style w:type="numbering" w:customStyle="1" w:styleId="NoList1">
    <w:name w:val="No List1"/>
    <w:next w:val="NoList"/>
    <w:uiPriority w:val="99"/>
    <w:semiHidden/>
    <w:unhideWhenUsed/>
    <w:rsid w:val="00723C6F"/>
  </w:style>
  <w:style w:type="character" w:styleId="Emphasis">
    <w:name w:val="Emphasis"/>
    <w:basedOn w:val="DefaultParagraphFont"/>
    <w:uiPriority w:val="20"/>
    <w:qFormat/>
    <w:rsid w:val="00723C6F"/>
    <w:rPr>
      <w:i/>
      <w:iCs/>
    </w:rPr>
  </w:style>
  <w:style w:type="character" w:customStyle="1" w:styleId="HeaderChar">
    <w:name w:val="Header Char"/>
    <w:basedOn w:val="DefaultParagraphFont"/>
    <w:link w:val="Header"/>
    <w:uiPriority w:val="99"/>
    <w:rsid w:val="00723C6F"/>
    <w:rPr>
      <w:sz w:val="24"/>
      <w:szCs w:val="24"/>
    </w:rPr>
  </w:style>
  <w:style w:type="character" w:customStyle="1" w:styleId="FooterChar">
    <w:name w:val="Footer Char"/>
    <w:basedOn w:val="DefaultParagraphFont"/>
    <w:link w:val="Footer"/>
    <w:uiPriority w:val="99"/>
    <w:rsid w:val="00723C6F"/>
    <w:rPr>
      <w:sz w:val="24"/>
      <w:szCs w:val="24"/>
    </w:rPr>
  </w:style>
  <w:style w:type="character" w:customStyle="1" w:styleId="BalloonTextChar">
    <w:name w:val="Balloon Text Char"/>
    <w:basedOn w:val="DefaultParagraphFont"/>
    <w:link w:val="BalloonText"/>
    <w:uiPriority w:val="99"/>
    <w:semiHidden/>
    <w:rsid w:val="00723C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968351">
      <w:bodyDiv w:val="1"/>
      <w:marLeft w:val="0"/>
      <w:marRight w:val="0"/>
      <w:marTop w:val="0"/>
      <w:marBottom w:val="0"/>
      <w:divBdr>
        <w:top w:val="none" w:sz="0" w:space="0" w:color="auto"/>
        <w:left w:val="none" w:sz="0" w:space="0" w:color="auto"/>
        <w:bottom w:val="none" w:sz="0" w:space="0" w:color="auto"/>
        <w:right w:val="none" w:sz="0" w:space="0" w:color="auto"/>
      </w:divBdr>
    </w:div>
    <w:div w:id="292369380">
      <w:bodyDiv w:val="1"/>
      <w:marLeft w:val="0"/>
      <w:marRight w:val="0"/>
      <w:marTop w:val="0"/>
      <w:marBottom w:val="0"/>
      <w:divBdr>
        <w:top w:val="none" w:sz="0" w:space="0" w:color="auto"/>
        <w:left w:val="none" w:sz="0" w:space="0" w:color="auto"/>
        <w:bottom w:val="none" w:sz="0" w:space="0" w:color="auto"/>
        <w:right w:val="none" w:sz="0" w:space="0" w:color="auto"/>
      </w:divBdr>
    </w:div>
    <w:div w:id="499663695">
      <w:bodyDiv w:val="1"/>
      <w:marLeft w:val="0"/>
      <w:marRight w:val="0"/>
      <w:marTop w:val="0"/>
      <w:marBottom w:val="0"/>
      <w:divBdr>
        <w:top w:val="none" w:sz="0" w:space="0" w:color="auto"/>
        <w:left w:val="none" w:sz="0" w:space="0" w:color="auto"/>
        <w:bottom w:val="none" w:sz="0" w:space="0" w:color="auto"/>
        <w:right w:val="none" w:sz="0" w:space="0" w:color="auto"/>
      </w:divBdr>
    </w:div>
    <w:div w:id="1652103012">
      <w:bodyDiv w:val="1"/>
      <w:marLeft w:val="0"/>
      <w:marRight w:val="0"/>
      <w:marTop w:val="0"/>
      <w:marBottom w:val="0"/>
      <w:divBdr>
        <w:top w:val="none" w:sz="0" w:space="0" w:color="auto"/>
        <w:left w:val="none" w:sz="0" w:space="0" w:color="auto"/>
        <w:bottom w:val="none" w:sz="0" w:space="0" w:color="auto"/>
        <w:right w:val="none" w:sz="0" w:space="0" w:color="auto"/>
      </w:divBdr>
      <w:divsChild>
        <w:div w:id="810637467">
          <w:marLeft w:val="547"/>
          <w:marRight w:val="0"/>
          <w:marTop w:val="0"/>
          <w:marBottom w:val="0"/>
          <w:divBdr>
            <w:top w:val="none" w:sz="0" w:space="0" w:color="auto"/>
            <w:left w:val="none" w:sz="0" w:space="0" w:color="auto"/>
            <w:bottom w:val="none" w:sz="0" w:space="0" w:color="auto"/>
            <w:right w:val="none" w:sz="0" w:space="0" w:color="auto"/>
          </w:divBdr>
        </w:div>
      </w:divsChild>
    </w:div>
    <w:div w:id="213039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utenberg.org/" TargetMode="External"/><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el.ac.uk/qa/research/fieldwork.htm" TargetMode="External"/><Relationship Id="rId24" Type="http://schemas.openxmlformats.org/officeDocument/2006/relationships/image" Target="media/image12.png"/><Relationship Id="rId32" Type="http://schemas.openxmlformats.org/officeDocument/2006/relationships/hyperlink" Target="https://medium.com/mlreview/implementing-malstm-on-kaggles-quora-question-pairs-competition-8b31b0b16a07"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s://github.com/ericchchiu/u1720146_DS7003_courseworkCodeAndDat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languagelog.ldc.upenn.edu/nll/?p=5315"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ericchchiu/u1720146_DS7004_additionWorkChar4GramDNN" TargetMode="External"/><Relationship Id="rId25" Type="http://schemas.openxmlformats.org/officeDocument/2006/relationships/image" Target="media/image13.png"/><Relationship Id="rId33" Type="http://schemas.openxmlformats.org/officeDocument/2006/relationships/hyperlink" Target="https://explosion.ai/blog/deep-learning-formula-nlp"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CB957-1CE4-4EEC-A7AF-A88046E04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35</Pages>
  <Words>6448</Words>
  <Characters>36756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lpstr>
    </vt:vector>
  </TitlesOfParts>
  <Company>University of East London</Company>
  <LinksUpToDate>false</LinksUpToDate>
  <CharactersWithSpaces>43118</CharactersWithSpaces>
  <SharedDoc>false</SharedDoc>
  <HLinks>
    <vt:vector size="6" baseType="variant">
      <vt:variant>
        <vt:i4>3407925</vt:i4>
      </vt:variant>
      <vt:variant>
        <vt:i4>0</vt:i4>
      </vt:variant>
      <vt:variant>
        <vt:i4>0</vt:i4>
      </vt:variant>
      <vt:variant>
        <vt:i4>5</vt:i4>
      </vt:variant>
      <vt:variant>
        <vt:lpwstr>http://www.uel.ac.uk/qa/research/fieldwork.htm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Uel User</dc:creator>
  <cp:keywords/>
  <dc:description/>
  <cp:lastModifiedBy>Chung Hoi CHIU</cp:lastModifiedBy>
  <cp:revision>114</cp:revision>
  <cp:lastPrinted>2011-03-09T10:51:00Z</cp:lastPrinted>
  <dcterms:created xsi:type="dcterms:W3CDTF">2021-01-02T06:41:00Z</dcterms:created>
  <dcterms:modified xsi:type="dcterms:W3CDTF">2021-01-05T11:13:00Z</dcterms:modified>
</cp:coreProperties>
</file>